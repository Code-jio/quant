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7A580B" w:rsidRDefault="007A580B">
      <w:pPr>
        <w:pStyle w:val="a7"/>
      </w:pPr>
    </w:p>
    <w:p w:rsidR="007A580B" w:rsidRDefault="00BD3D0F">
      <w:pPr>
        <w:spacing w:line="360" w:lineRule="auto"/>
        <w:jc w:val="center"/>
        <w:outlineLvl w:val="0"/>
        <w:rPr>
          <w:rFonts w:ascii="宋体" w:hAnsi="宋体" w:cs="宋体"/>
          <w:b/>
          <w:bCs/>
          <w:sz w:val="48"/>
          <w:szCs w:val="48"/>
        </w:rPr>
      </w:pPr>
      <w:r>
        <w:rPr>
          <w:rFonts w:ascii="宋体" w:hAnsi="宋体" w:cs="宋体" w:hint="eastAsia"/>
          <w:b/>
          <w:spacing w:val="40"/>
          <w:sz w:val="56"/>
          <w:szCs w:val="56"/>
        </w:rPr>
        <w:t>国泰君安期货程序化交易系统功能测试过程记录报告</w:t>
      </w:r>
    </w:p>
    <w:p w:rsidR="007A580B" w:rsidRDefault="007A580B">
      <w:pPr>
        <w:pStyle w:val="2560606"/>
        <w:spacing w:before="187" w:after="187"/>
        <w:rPr>
          <w:rFonts w:ascii="宋体"/>
          <w:b/>
          <w:bCs/>
          <w:sz w:val="52"/>
          <w:szCs w:val="52"/>
        </w:rPr>
      </w:pPr>
    </w:p>
    <w:tbl>
      <w:tblPr>
        <w:tblW w:w="88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41"/>
        <w:gridCol w:w="5378"/>
      </w:tblGrid>
      <w:tr w:rsidR="007A580B">
        <w:trPr>
          <w:trHeight w:hRule="exact" w:val="638"/>
          <w:jc w:val="center"/>
        </w:trPr>
        <w:tc>
          <w:tcPr>
            <w:tcW w:w="3441" w:type="dxa"/>
            <w:vAlign w:val="center"/>
          </w:tcPr>
          <w:p w:rsidR="007A580B" w:rsidRDefault="00BD3D0F">
            <w:pPr>
              <w:pStyle w:val="afff8"/>
              <w:spacing w:before="0"/>
              <w:rPr>
                <w:rFonts w:ascii="宋体" w:eastAsia="宋体" w:hAnsi="宋体"/>
                <w:sz w:val="32"/>
                <w:szCs w:val="32"/>
              </w:rPr>
            </w:pPr>
            <w:r>
              <w:rPr>
                <w:rFonts w:ascii="宋体" w:eastAsia="宋体" w:hAnsi="宋体" w:hint="eastAsia"/>
                <w:sz w:val="32"/>
                <w:szCs w:val="32"/>
              </w:rPr>
              <w:t>软件名称（版本号）</w:t>
            </w:r>
          </w:p>
        </w:tc>
        <w:tc>
          <w:tcPr>
            <w:tcW w:w="5378" w:type="dxa"/>
            <w:vAlign w:val="center"/>
          </w:tcPr>
          <w:p w:rsidR="007A580B" w:rsidRDefault="00BD3D0F">
            <w:pPr>
              <w:pStyle w:val="afff8"/>
              <w:spacing w:before="0"/>
              <w:rPr>
                <w:rFonts w:ascii="宋体" w:eastAsia="宋体" w:hAnsi="宋体"/>
                <w:sz w:val="32"/>
                <w:szCs w:val="32"/>
              </w:rPr>
            </w:pPr>
            <w:r>
              <w:rPr>
                <w:rFonts w:ascii="微软简仿宋" w:eastAsia="宋体" w:hAnsi="宋体" w:cs="宋体" w:hint="eastAsia"/>
                <w:i/>
                <w:iCs/>
                <w:color w:val="0000FF"/>
                <w:kern w:val="0"/>
                <w:sz w:val="24"/>
                <w:szCs w:val="24"/>
              </w:rPr>
              <w:t>讯投</w:t>
            </w:r>
            <w:r>
              <w:rPr>
                <w:rFonts w:ascii="微软简仿宋" w:eastAsia="宋体" w:hAnsi="宋体" w:cs="宋体" w:hint="eastAsia"/>
                <w:i/>
                <w:iCs/>
                <w:color w:val="0000FF"/>
                <w:kern w:val="0"/>
                <w:sz w:val="24"/>
                <w:szCs w:val="24"/>
              </w:rPr>
              <w:t>pb</w:t>
            </w:r>
          </w:p>
        </w:tc>
      </w:tr>
      <w:tr w:rsidR="007A580B">
        <w:trPr>
          <w:trHeight w:hRule="exact" w:val="638"/>
          <w:jc w:val="center"/>
        </w:trPr>
        <w:tc>
          <w:tcPr>
            <w:tcW w:w="3441" w:type="dxa"/>
            <w:vAlign w:val="center"/>
          </w:tcPr>
          <w:p w:rsidR="007A580B" w:rsidRDefault="00BD3D0F">
            <w:pPr>
              <w:pStyle w:val="afff8"/>
              <w:spacing w:before="0"/>
              <w:rPr>
                <w:rFonts w:ascii="宋体" w:eastAsia="宋体" w:hAnsi="宋体"/>
                <w:sz w:val="32"/>
                <w:szCs w:val="32"/>
              </w:rPr>
            </w:pPr>
            <w:r>
              <w:rPr>
                <w:rFonts w:ascii="宋体" w:eastAsia="宋体" w:hAnsi="宋体"/>
                <w:sz w:val="32"/>
                <w:szCs w:val="32"/>
              </w:rPr>
              <w:t>AppID/RelayAppID</w:t>
            </w:r>
          </w:p>
        </w:tc>
        <w:tc>
          <w:tcPr>
            <w:tcW w:w="5378" w:type="dxa"/>
            <w:vAlign w:val="center"/>
          </w:tcPr>
          <w:p w:rsidR="007A580B" w:rsidRDefault="007A580B">
            <w:pPr>
              <w:pStyle w:val="afff8"/>
              <w:spacing w:before="0"/>
              <w:rPr>
                <w:rFonts w:ascii="宋体" w:eastAsia="宋体" w:hAnsi="宋体"/>
                <w:sz w:val="32"/>
                <w:szCs w:val="32"/>
              </w:rPr>
            </w:pPr>
          </w:p>
        </w:tc>
      </w:tr>
      <w:tr w:rsidR="007A580B">
        <w:trPr>
          <w:trHeight w:hRule="exact" w:val="638"/>
          <w:jc w:val="center"/>
        </w:trPr>
        <w:tc>
          <w:tcPr>
            <w:tcW w:w="3441" w:type="dxa"/>
            <w:vAlign w:val="center"/>
          </w:tcPr>
          <w:p w:rsidR="007A580B" w:rsidRDefault="00315CAB">
            <w:pPr>
              <w:pStyle w:val="afff8"/>
              <w:spacing w:before="0"/>
              <w:rPr>
                <w:rFonts w:ascii="宋体" w:eastAsia="宋体" w:hAnsi="宋体"/>
                <w:sz w:val="32"/>
                <w:szCs w:val="32"/>
              </w:rPr>
            </w:pPr>
            <w:r>
              <w:rPr>
                <w:rFonts w:ascii="宋体" w:eastAsia="宋体" w:hAnsi="宋体" w:hint="eastAsia"/>
                <w:sz w:val="32"/>
                <w:szCs w:val="32"/>
              </w:rPr>
              <w:t>测试日期</w:t>
            </w:r>
          </w:p>
        </w:tc>
        <w:tc>
          <w:tcPr>
            <w:tcW w:w="5378" w:type="dxa"/>
            <w:vAlign w:val="center"/>
          </w:tcPr>
          <w:p w:rsidR="007A580B" w:rsidRDefault="00BD3D0F">
            <w:pPr>
              <w:pStyle w:val="afff8"/>
              <w:spacing w:before="0"/>
              <w:ind w:left="240" w:hangingChars="100" w:hanging="240"/>
              <w:rPr>
                <w:rFonts w:ascii="宋体" w:eastAsia="宋体" w:hAnsi="宋体"/>
                <w:sz w:val="32"/>
                <w:szCs w:val="32"/>
              </w:rPr>
            </w:pPr>
            <w:r>
              <w:rPr>
                <w:rFonts w:ascii="微软简仿宋" w:eastAsia="宋体" w:hAnsi="宋体" w:cs="宋体" w:hint="eastAsia"/>
                <w:i/>
                <w:iCs/>
                <w:color w:val="0000FF"/>
                <w:kern w:val="0"/>
                <w:sz w:val="24"/>
                <w:szCs w:val="24"/>
              </w:rPr>
              <w:t>2025.9.24</w:t>
            </w:r>
          </w:p>
        </w:tc>
      </w:tr>
      <w:tr w:rsidR="00315CAB">
        <w:trPr>
          <w:trHeight w:hRule="exact" w:val="658"/>
          <w:jc w:val="center"/>
        </w:trPr>
        <w:tc>
          <w:tcPr>
            <w:tcW w:w="3441" w:type="dxa"/>
            <w:vAlign w:val="center"/>
          </w:tcPr>
          <w:p w:rsidR="00315CAB" w:rsidRDefault="00315CAB">
            <w:pPr>
              <w:pStyle w:val="afff8"/>
              <w:spacing w:before="0"/>
              <w:rPr>
                <w:rFonts w:ascii="宋体" w:eastAsia="宋体" w:hAnsi="宋体"/>
                <w:sz w:val="32"/>
                <w:szCs w:val="32"/>
              </w:rPr>
            </w:pPr>
            <w:r>
              <w:rPr>
                <w:rFonts w:ascii="宋体" w:eastAsia="宋体" w:hAnsi="宋体" w:hint="eastAsia"/>
                <w:sz w:val="32"/>
                <w:szCs w:val="32"/>
              </w:rPr>
              <w:t>测试账号</w:t>
            </w:r>
          </w:p>
        </w:tc>
        <w:tc>
          <w:tcPr>
            <w:tcW w:w="5378" w:type="dxa"/>
            <w:vAlign w:val="center"/>
          </w:tcPr>
          <w:p w:rsidR="00315CAB" w:rsidRDefault="00315CAB">
            <w:pPr>
              <w:pStyle w:val="afff8"/>
              <w:spacing w:before="0"/>
              <w:rPr>
                <w:rFonts w:ascii="宋体" w:eastAsia="宋体" w:hAnsi="宋体"/>
                <w:sz w:val="32"/>
                <w:szCs w:val="32"/>
              </w:rPr>
            </w:pPr>
          </w:p>
        </w:tc>
      </w:tr>
      <w:tr w:rsidR="009E2711">
        <w:trPr>
          <w:trHeight w:hRule="exact" w:val="658"/>
          <w:jc w:val="center"/>
        </w:trPr>
        <w:tc>
          <w:tcPr>
            <w:tcW w:w="3441" w:type="dxa"/>
            <w:vAlign w:val="center"/>
          </w:tcPr>
          <w:p w:rsidR="009E2711" w:rsidRDefault="009E2711">
            <w:pPr>
              <w:pStyle w:val="afff8"/>
              <w:spacing w:before="0"/>
              <w:rPr>
                <w:rFonts w:ascii="宋体" w:eastAsia="宋体" w:hAnsi="宋体" w:hint="eastAsia"/>
                <w:sz w:val="32"/>
                <w:szCs w:val="32"/>
              </w:rPr>
            </w:pPr>
            <w:r>
              <w:rPr>
                <w:rFonts w:ascii="宋体" w:eastAsia="宋体" w:hAnsi="宋体" w:hint="eastAsia"/>
                <w:sz w:val="32"/>
                <w:szCs w:val="32"/>
              </w:rPr>
              <w:t>测试单位</w:t>
            </w:r>
          </w:p>
        </w:tc>
        <w:tc>
          <w:tcPr>
            <w:tcW w:w="5378" w:type="dxa"/>
            <w:vAlign w:val="center"/>
          </w:tcPr>
          <w:p w:rsidR="009E2711" w:rsidRDefault="009E2711">
            <w:pPr>
              <w:pStyle w:val="afff8"/>
              <w:spacing w:before="0"/>
              <w:rPr>
                <w:rFonts w:ascii="宋体" w:eastAsia="宋体" w:hAnsi="宋体"/>
                <w:sz w:val="32"/>
                <w:szCs w:val="32"/>
              </w:rPr>
            </w:pPr>
            <w:r w:rsidRPr="001F0653">
              <w:rPr>
                <w:rFonts w:ascii="微软简仿宋" w:eastAsia="宋体" w:hAnsi="宋体" w:cs="宋体" w:hint="eastAsia"/>
                <w:i/>
                <w:iCs/>
                <w:color w:val="0000FF"/>
                <w:kern w:val="0"/>
                <w:sz w:val="24"/>
                <w:szCs w:val="24"/>
              </w:rPr>
              <w:t>国泰君安期货</w:t>
            </w:r>
          </w:p>
        </w:tc>
      </w:tr>
    </w:tbl>
    <w:p w:rsidR="007A580B" w:rsidRDefault="007A580B">
      <w:pPr>
        <w:pStyle w:val="2560606"/>
        <w:spacing w:before="187" w:after="187"/>
        <w:rPr>
          <w:rFonts w:ascii="宋体"/>
          <w:sz w:val="36"/>
          <w:szCs w:val="36"/>
          <w:lang w:val="en-US"/>
        </w:rPr>
      </w:pPr>
    </w:p>
    <w:p w:rsidR="007A580B" w:rsidRDefault="007A580B">
      <w:pPr>
        <w:pStyle w:val="2560606"/>
        <w:spacing w:before="187" w:after="187"/>
        <w:rPr>
          <w:rFonts w:ascii="宋体"/>
          <w:sz w:val="36"/>
          <w:szCs w:val="36"/>
          <w:lang w:val="en-US"/>
        </w:rPr>
      </w:pPr>
    </w:p>
    <w:p w:rsidR="007A580B" w:rsidRDefault="007A580B">
      <w:pPr>
        <w:pStyle w:val="2560606"/>
        <w:spacing w:before="187" w:after="187"/>
        <w:rPr>
          <w:rFonts w:ascii="宋体"/>
          <w:sz w:val="36"/>
          <w:szCs w:val="36"/>
          <w:lang w:val="en-US"/>
        </w:rPr>
      </w:pPr>
    </w:p>
    <w:p w:rsidR="007A580B" w:rsidRDefault="00BD3D0F">
      <w:pPr>
        <w:pStyle w:val="2560606"/>
        <w:spacing w:before="187" w:after="187"/>
        <w:rPr>
          <w:rFonts w:ascii="Consolas" w:eastAsia="Consolas" w:hAnsi="Consolas" w:cs="Consolas"/>
          <w:color w:val="24292F"/>
          <w:sz w:val="21"/>
          <w:szCs w:val="21"/>
          <w:shd w:val="clear" w:color="auto" w:fill="FFFFFF"/>
        </w:rPr>
      </w:pPr>
      <w:r>
        <w:rPr>
          <w:rFonts w:ascii="Consolas" w:eastAsia="Consolas" w:hAnsi="Consolas" w:cs="Consolas" w:hint="eastAsia"/>
          <w:color w:val="24292F"/>
          <w:sz w:val="21"/>
          <w:szCs w:val="21"/>
          <w:shd w:val="clear" w:color="auto" w:fill="FFFFFF"/>
        </w:rPr>
        <w:t>本人在/本单位提交的测试记录及相关资料均来源于真实测试过程，内容完全真实、完整、准确，不存在任何虚假记载、误导性陈述或篡改、伪造等不实情形，所有数据、图像、结论均与实际测试情况相符。因测试记录内容不实、造假或违反承诺所引发的任何后果，均由本人/本单位承担全部责任。</w:t>
      </w:r>
    </w:p>
    <w:p w:rsidR="007A580B" w:rsidRDefault="007A580B">
      <w:pPr>
        <w:pStyle w:val="2560606"/>
        <w:spacing w:before="187" w:after="187"/>
        <w:rPr>
          <w:rFonts w:ascii="Consolas" w:hAnsi="Consolas" w:cs="Consolas"/>
          <w:color w:val="24292F"/>
          <w:sz w:val="21"/>
          <w:szCs w:val="21"/>
          <w:u w:val="single"/>
          <w:shd w:val="clear" w:color="auto" w:fill="FFFFFF"/>
          <w:lang w:val="en-US"/>
        </w:rPr>
      </w:pPr>
    </w:p>
    <w:p w:rsidR="007A580B" w:rsidRDefault="00BD3D0F">
      <w:pPr>
        <w:pStyle w:val="2560606"/>
        <w:spacing w:before="187" w:after="187"/>
        <w:rPr>
          <w:rFonts w:ascii="Consolas" w:hAnsi="Consolas" w:cs="Consolas"/>
          <w:color w:val="24292F"/>
          <w:sz w:val="21"/>
          <w:szCs w:val="21"/>
          <w:u w:val="single"/>
          <w:shd w:val="clear" w:color="auto" w:fill="FFFFFF"/>
          <w:lang w:val="en-US"/>
        </w:rPr>
      </w:pPr>
      <w:r>
        <w:rPr>
          <w:rFonts w:ascii="Consolas" w:hAnsi="Consolas" w:cs="Consolas" w:hint="eastAsia"/>
          <w:color w:val="24292F"/>
          <w:sz w:val="21"/>
          <w:szCs w:val="21"/>
          <w:u w:val="single"/>
          <w:shd w:val="clear" w:color="auto" w:fill="FFFFFF"/>
          <w:lang w:val="en-US"/>
        </w:rPr>
        <w:t xml:space="preserve">      </w:t>
      </w:r>
      <w:r>
        <w:rPr>
          <w:rFonts w:hint="eastAsia"/>
          <w:i/>
          <w:iCs/>
          <w:color w:val="0000FF"/>
          <w:u w:val="single"/>
          <w:lang w:val="en-US"/>
        </w:rPr>
        <w:t>签字或者用印</w:t>
      </w:r>
      <w:r>
        <w:rPr>
          <w:rFonts w:hint="eastAsia"/>
          <w:i/>
          <w:iCs/>
          <w:color w:val="0000FF"/>
          <w:u w:val="single"/>
          <w:lang w:val="en-US"/>
        </w:rPr>
        <w:t xml:space="preserve"> </w:t>
      </w:r>
      <w:r>
        <w:rPr>
          <w:rFonts w:ascii="Consolas" w:hAnsi="Consolas" w:cs="Consolas" w:hint="eastAsia"/>
          <w:color w:val="24292F"/>
          <w:sz w:val="21"/>
          <w:szCs w:val="21"/>
          <w:u w:val="single"/>
          <w:shd w:val="clear" w:color="auto" w:fill="FFFFFF"/>
          <w:lang w:val="en-US"/>
        </w:rPr>
        <w:t xml:space="preserve">                                                                         </w:t>
      </w:r>
    </w:p>
    <w:p w:rsidR="007A580B" w:rsidRDefault="007A580B">
      <w:pPr>
        <w:pStyle w:val="2560606"/>
        <w:spacing w:before="187" w:after="187"/>
        <w:rPr>
          <w:rFonts w:ascii="宋体"/>
          <w:sz w:val="36"/>
          <w:szCs w:val="36"/>
          <w:lang w:val="en-US"/>
        </w:rPr>
      </w:pPr>
    </w:p>
    <w:p w:rsidR="007A580B" w:rsidRDefault="00BD3D0F">
      <w:pPr>
        <w:pStyle w:val="1"/>
        <w:numPr>
          <w:ilvl w:val="0"/>
          <w:numId w:val="7"/>
        </w:numPr>
        <w:rPr>
          <w:sz w:val="28"/>
          <w:szCs w:val="28"/>
        </w:rPr>
      </w:pPr>
      <w:r>
        <w:rPr>
          <w:rFonts w:hint="eastAsia"/>
          <w:sz w:val="28"/>
          <w:szCs w:val="28"/>
        </w:rPr>
        <w:lastRenderedPageBreak/>
        <w:t>系统基本信息</w:t>
      </w:r>
    </w:p>
    <w:tbl>
      <w:tblPr>
        <w:tblStyle w:val="af9"/>
        <w:tblW w:w="8931" w:type="dxa"/>
        <w:jc w:val="center"/>
        <w:shd w:val="clear" w:color="auto" w:fill="E7E6E6" w:themeFill="background2"/>
        <w:tblLayout w:type="fixed"/>
        <w:tblLook w:val="04A0" w:firstRow="1" w:lastRow="0" w:firstColumn="1" w:lastColumn="0" w:noHBand="0" w:noVBand="1"/>
      </w:tblPr>
      <w:tblGrid>
        <w:gridCol w:w="1483"/>
        <w:gridCol w:w="7448"/>
      </w:tblGrid>
      <w:tr w:rsidR="007A580B">
        <w:trPr>
          <w:trHeight w:val="454"/>
          <w:jc w:val="center"/>
        </w:trPr>
        <w:tc>
          <w:tcPr>
            <w:tcW w:w="1483" w:type="dxa"/>
            <w:shd w:val="clear" w:color="auto" w:fill="auto"/>
            <w:vAlign w:val="center"/>
          </w:tcPr>
          <w:p w:rsidR="007A580B" w:rsidRDefault="00BD3D0F">
            <w:pPr>
              <w:widowControl/>
              <w:spacing w:line="360" w:lineRule="auto"/>
              <w:jc w:val="center"/>
              <w:rPr>
                <w:rFonts w:ascii="宋体" w:hAnsi="宋体"/>
                <w:b/>
                <w:bCs/>
                <w:sz w:val="24"/>
                <w:szCs w:val="24"/>
              </w:rPr>
            </w:pPr>
            <w:r>
              <w:rPr>
                <w:rFonts w:ascii="宋体" w:hAnsi="宋体" w:hint="eastAsia"/>
                <w:b/>
                <w:bCs/>
                <w:sz w:val="24"/>
                <w:szCs w:val="24"/>
              </w:rPr>
              <w:t>系统名称</w:t>
            </w:r>
          </w:p>
        </w:tc>
        <w:tc>
          <w:tcPr>
            <w:tcW w:w="7448" w:type="dxa"/>
            <w:shd w:val="clear" w:color="auto" w:fill="auto"/>
            <w:vAlign w:val="center"/>
          </w:tcPr>
          <w:p w:rsidR="007A580B" w:rsidRDefault="00BD3D0F">
            <w:pPr>
              <w:widowControl/>
              <w:spacing w:line="360" w:lineRule="auto"/>
              <w:jc w:val="center"/>
              <w:rPr>
                <w:sz w:val="24"/>
                <w:szCs w:val="24"/>
              </w:rPr>
            </w:pPr>
            <w:r>
              <w:rPr>
                <w:rFonts w:ascii="微软简仿宋" w:hAnsi="宋体" w:cs="宋体" w:hint="eastAsia"/>
                <w:i/>
                <w:iCs/>
                <w:color w:val="0000FF"/>
                <w:kern w:val="0"/>
                <w:sz w:val="24"/>
                <w:szCs w:val="24"/>
              </w:rPr>
              <w:t>讯投</w:t>
            </w:r>
            <w:r>
              <w:rPr>
                <w:rFonts w:ascii="微软简仿宋" w:hAnsi="宋体" w:cs="宋体" w:hint="eastAsia"/>
                <w:i/>
                <w:iCs/>
                <w:color w:val="0000FF"/>
                <w:kern w:val="0"/>
                <w:sz w:val="24"/>
                <w:szCs w:val="24"/>
              </w:rPr>
              <w:t>pb</w:t>
            </w:r>
          </w:p>
        </w:tc>
      </w:tr>
      <w:tr w:rsidR="007A580B">
        <w:trPr>
          <w:trHeight w:val="239"/>
          <w:jc w:val="center"/>
        </w:trPr>
        <w:tc>
          <w:tcPr>
            <w:tcW w:w="1483" w:type="dxa"/>
            <w:shd w:val="clear" w:color="auto" w:fill="auto"/>
            <w:vAlign w:val="center"/>
          </w:tcPr>
          <w:p w:rsidR="007A580B" w:rsidRDefault="00BD3D0F">
            <w:pPr>
              <w:widowControl/>
              <w:spacing w:line="360" w:lineRule="auto"/>
              <w:jc w:val="center"/>
              <w:rPr>
                <w:rFonts w:ascii="宋体" w:hAnsi="宋体"/>
                <w:b/>
                <w:bCs/>
                <w:sz w:val="24"/>
                <w:szCs w:val="24"/>
              </w:rPr>
            </w:pPr>
            <w:r>
              <w:rPr>
                <w:rFonts w:ascii="宋体" w:hAnsi="宋体" w:hint="eastAsia"/>
                <w:b/>
                <w:bCs/>
                <w:sz w:val="24"/>
                <w:szCs w:val="24"/>
              </w:rPr>
              <w:t>系统版本</w:t>
            </w:r>
          </w:p>
        </w:tc>
        <w:tc>
          <w:tcPr>
            <w:tcW w:w="7448" w:type="dxa"/>
            <w:shd w:val="clear" w:color="auto" w:fill="auto"/>
            <w:vAlign w:val="center"/>
          </w:tcPr>
          <w:p w:rsidR="007A580B" w:rsidRDefault="00BD3D0F">
            <w:pPr>
              <w:widowControl/>
              <w:tabs>
                <w:tab w:val="left" w:pos="3038"/>
              </w:tabs>
              <w:spacing w:line="360" w:lineRule="auto"/>
              <w:jc w:val="center"/>
              <w:rPr>
                <w:sz w:val="24"/>
                <w:szCs w:val="24"/>
              </w:rPr>
            </w:pPr>
            <w:r>
              <w:rPr>
                <w:rFonts w:ascii="微软简仿宋" w:hAnsi="宋体" w:cs="宋体" w:hint="eastAsia"/>
                <w:i/>
                <w:iCs/>
                <w:color w:val="0000FF"/>
                <w:kern w:val="0"/>
                <w:sz w:val="24"/>
                <w:szCs w:val="24"/>
              </w:rPr>
              <w:t>4.0.0.20197</w:t>
            </w:r>
          </w:p>
        </w:tc>
      </w:tr>
      <w:tr w:rsidR="007A580B">
        <w:trPr>
          <w:trHeight w:val="398"/>
          <w:jc w:val="center"/>
        </w:trPr>
        <w:tc>
          <w:tcPr>
            <w:tcW w:w="1483" w:type="dxa"/>
            <w:shd w:val="clear" w:color="auto" w:fill="auto"/>
            <w:vAlign w:val="center"/>
          </w:tcPr>
          <w:p w:rsidR="007A580B" w:rsidRDefault="00BD3D0F">
            <w:pPr>
              <w:widowControl/>
              <w:spacing w:line="360" w:lineRule="auto"/>
              <w:jc w:val="center"/>
              <w:rPr>
                <w:rFonts w:ascii="宋体" w:hAnsi="宋体"/>
                <w:b/>
                <w:bCs/>
                <w:sz w:val="24"/>
                <w:szCs w:val="24"/>
              </w:rPr>
            </w:pPr>
            <w:r>
              <w:rPr>
                <w:rFonts w:ascii="宋体" w:hAnsi="宋体" w:hint="eastAsia"/>
                <w:b/>
                <w:bCs/>
                <w:sz w:val="24"/>
                <w:szCs w:val="24"/>
              </w:rPr>
              <w:t>开发商</w:t>
            </w:r>
          </w:p>
        </w:tc>
        <w:tc>
          <w:tcPr>
            <w:tcW w:w="7448" w:type="dxa"/>
            <w:shd w:val="clear" w:color="auto" w:fill="auto"/>
            <w:vAlign w:val="center"/>
          </w:tcPr>
          <w:p w:rsidR="007A580B" w:rsidRDefault="00BD3D0F">
            <w:pPr>
              <w:widowControl/>
              <w:spacing w:line="360" w:lineRule="auto"/>
              <w:jc w:val="center"/>
              <w:rPr>
                <w:sz w:val="24"/>
                <w:szCs w:val="24"/>
              </w:rPr>
            </w:pPr>
            <w:r>
              <w:rPr>
                <w:rFonts w:ascii="微软简仿宋" w:hAnsi="宋体" w:cs="宋体" w:hint="eastAsia"/>
                <w:i/>
                <w:iCs/>
                <w:color w:val="0000FF"/>
                <w:kern w:val="0"/>
                <w:sz w:val="24"/>
                <w:szCs w:val="24"/>
              </w:rPr>
              <w:t>终端要填，个人填自研</w:t>
            </w:r>
          </w:p>
        </w:tc>
      </w:tr>
      <w:tr w:rsidR="007A580B">
        <w:trPr>
          <w:trHeight w:val="454"/>
          <w:jc w:val="center"/>
        </w:trPr>
        <w:tc>
          <w:tcPr>
            <w:tcW w:w="1483" w:type="dxa"/>
            <w:shd w:val="clear" w:color="auto" w:fill="auto"/>
            <w:vAlign w:val="center"/>
          </w:tcPr>
          <w:p w:rsidR="007A580B" w:rsidRDefault="00BD3D0F">
            <w:pPr>
              <w:pStyle w:val="afff8"/>
              <w:spacing w:before="0"/>
              <w:jc w:val="center"/>
              <w:rPr>
                <w:rFonts w:ascii="宋体" w:eastAsia="宋体" w:hAnsi="宋体"/>
                <w:b/>
                <w:bCs/>
                <w:sz w:val="24"/>
                <w:szCs w:val="24"/>
              </w:rPr>
            </w:pPr>
            <w:r>
              <w:rPr>
                <w:rFonts w:ascii="宋体" w:eastAsia="宋体" w:hAnsi="宋体" w:hint="eastAsia"/>
                <w:b/>
                <w:bCs/>
                <w:sz w:val="24"/>
                <w:szCs w:val="24"/>
              </w:rPr>
              <w:t>联系方式</w:t>
            </w:r>
          </w:p>
        </w:tc>
        <w:tc>
          <w:tcPr>
            <w:tcW w:w="7448" w:type="dxa"/>
            <w:shd w:val="clear" w:color="auto" w:fill="auto"/>
            <w:vAlign w:val="center"/>
          </w:tcPr>
          <w:p w:rsidR="007A580B" w:rsidRDefault="00BD3D0F">
            <w:pPr>
              <w:pStyle w:val="afff8"/>
              <w:spacing w:before="0"/>
              <w:jc w:val="center"/>
              <w:rPr>
                <w:rFonts w:ascii="宋体" w:eastAsia="宋体" w:hAnsi="宋体"/>
                <w:sz w:val="32"/>
                <w:szCs w:val="32"/>
              </w:rPr>
            </w:pPr>
            <w:r>
              <w:rPr>
                <w:rFonts w:ascii="微软简仿宋" w:eastAsia="宋体" w:hAnsi="宋体" w:cs="宋体" w:hint="eastAsia"/>
                <w:i/>
                <w:iCs/>
                <w:color w:val="0000FF"/>
                <w:kern w:val="0"/>
                <w:sz w:val="24"/>
                <w:szCs w:val="24"/>
              </w:rPr>
              <w:t>终端要填，个人可以不填</w:t>
            </w:r>
          </w:p>
        </w:tc>
      </w:tr>
      <w:tr w:rsidR="007A580B">
        <w:trPr>
          <w:trHeight w:val="454"/>
          <w:jc w:val="center"/>
        </w:trPr>
        <w:tc>
          <w:tcPr>
            <w:tcW w:w="1483" w:type="dxa"/>
            <w:shd w:val="clear" w:color="auto" w:fill="auto"/>
            <w:vAlign w:val="center"/>
          </w:tcPr>
          <w:p w:rsidR="007A580B" w:rsidRDefault="00BD3D0F">
            <w:pPr>
              <w:pStyle w:val="afff8"/>
              <w:spacing w:before="0"/>
              <w:jc w:val="center"/>
              <w:rPr>
                <w:rFonts w:ascii="宋体" w:eastAsia="宋体" w:hAnsi="宋体"/>
                <w:sz w:val="32"/>
                <w:szCs w:val="32"/>
              </w:rPr>
            </w:pPr>
            <w:r>
              <w:rPr>
                <w:rFonts w:ascii="宋体" w:eastAsia="宋体" w:hAnsi="宋体" w:hint="eastAsia"/>
                <w:b/>
                <w:bCs/>
                <w:sz w:val="24"/>
                <w:szCs w:val="24"/>
              </w:rPr>
              <w:t>测试设备系统及版本</w:t>
            </w:r>
          </w:p>
        </w:tc>
        <w:tc>
          <w:tcPr>
            <w:tcW w:w="7448" w:type="dxa"/>
            <w:shd w:val="clear" w:color="auto" w:fill="auto"/>
            <w:vAlign w:val="center"/>
          </w:tcPr>
          <w:p w:rsidR="007A580B" w:rsidRDefault="007A580B">
            <w:pPr>
              <w:pStyle w:val="afff8"/>
              <w:spacing w:before="0"/>
              <w:rPr>
                <w:rFonts w:ascii="宋体" w:eastAsia="宋体" w:hAnsi="宋体"/>
                <w:sz w:val="32"/>
                <w:szCs w:val="32"/>
              </w:rPr>
            </w:pPr>
          </w:p>
        </w:tc>
      </w:tr>
      <w:tr w:rsidR="007A580B" w:rsidTr="00FB185D">
        <w:trPr>
          <w:trHeight w:val="492"/>
          <w:jc w:val="center"/>
        </w:trPr>
        <w:tc>
          <w:tcPr>
            <w:tcW w:w="1483" w:type="dxa"/>
            <w:shd w:val="clear" w:color="auto" w:fill="auto"/>
            <w:vAlign w:val="center"/>
          </w:tcPr>
          <w:p w:rsidR="007A580B" w:rsidRDefault="00BD3D0F">
            <w:pPr>
              <w:pStyle w:val="afff8"/>
              <w:spacing w:before="0"/>
              <w:jc w:val="center"/>
              <w:rPr>
                <w:rFonts w:ascii="宋体" w:eastAsia="宋体" w:hAnsi="宋体"/>
                <w:b/>
                <w:bCs/>
                <w:sz w:val="24"/>
                <w:szCs w:val="24"/>
              </w:rPr>
            </w:pPr>
            <w:r>
              <w:rPr>
                <w:rFonts w:ascii="宋体" w:eastAsia="宋体" w:hAnsi="宋体" w:hint="eastAsia"/>
                <w:b/>
                <w:bCs/>
                <w:sz w:val="24"/>
                <w:szCs w:val="24"/>
              </w:rPr>
              <w:t>接入柜台系统名称</w:t>
            </w:r>
          </w:p>
        </w:tc>
        <w:tc>
          <w:tcPr>
            <w:tcW w:w="7448" w:type="dxa"/>
            <w:shd w:val="clear" w:color="auto" w:fill="auto"/>
            <w:vAlign w:val="center"/>
          </w:tcPr>
          <w:p w:rsidR="007A580B" w:rsidRDefault="007A580B">
            <w:pPr>
              <w:pStyle w:val="afff8"/>
              <w:spacing w:before="0"/>
              <w:rPr>
                <w:rFonts w:ascii="宋体" w:eastAsia="宋体" w:hAnsi="宋体"/>
                <w:sz w:val="32"/>
                <w:szCs w:val="32"/>
              </w:rPr>
            </w:pPr>
          </w:p>
        </w:tc>
      </w:tr>
    </w:tbl>
    <w:tbl>
      <w:tblPr>
        <w:tblpPr w:leftFromText="180" w:rightFromText="180" w:vertAnchor="text" w:horzAnchor="margin" w:tblpX="-176" w:tblpY="351"/>
        <w:tblOverlap w:val="never"/>
        <w:tblW w:w="521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7"/>
        <w:gridCol w:w="761"/>
        <w:gridCol w:w="3270"/>
        <w:gridCol w:w="3208"/>
      </w:tblGrid>
      <w:tr w:rsidR="009E2711" w:rsidTr="00FB185D">
        <w:trPr>
          <w:trHeight w:val="411"/>
          <w:tblHeader/>
        </w:trPr>
        <w:tc>
          <w:tcPr>
            <w:tcW w:w="5000" w:type="pct"/>
            <w:gridSpan w:val="4"/>
            <w:shd w:val="clear" w:color="auto" w:fill="E6E6E6"/>
            <w:vAlign w:val="center"/>
          </w:tcPr>
          <w:p w:rsidR="009E2711" w:rsidRDefault="0056710E" w:rsidP="00FB185D">
            <w:pPr>
              <w:jc w:val="center"/>
              <w:rPr>
                <w:rFonts w:ascii="宋体" w:hAnsi="宋体" w:cs="宋体"/>
                <w:color w:val="000000"/>
                <w:szCs w:val="21"/>
              </w:rPr>
            </w:pPr>
            <w:bookmarkStart w:id="0" w:name="_Toc14490"/>
            <w:r>
              <w:rPr>
                <w:rFonts w:ascii="宋体" w:hAnsi="宋体" w:cs="宋体" w:hint="eastAsia"/>
                <w:b/>
                <w:szCs w:val="21"/>
              </w:rPr>
              <w:t>测试结论</w:t>
            </w:r>
            <w:bookmarkStart w:id="1" w:name="_GoBack"/>
            <w:bookmarkEnd w:id="1"/>
          </w:p>
        </w:tc>
      </w:tr>
      <w:tr w:rsidR="00FB185D" w:rsidTr="00FB185D">
        <w:trPr>
          <w:trHeight w:val="411"/>
          <w:tblHeader/>
        </w:trPr>
        <w:tc>
          <w:tcPr>
            <w:tcW w:w="1359" w:type="pct"/>
            <w:gridSpan w:val="2"/>
            <w:shd w:val="clear" w:color="auto" w:fill="E6E6E6"/>
            <w:vAlign w:val="center"/>
          </w:tcPr>
          <w:p w:rsidR="009E2711" w:rsidRDefault="009E2711" w:rsidP="00FB185D">
            <w:pPr>
              <w:widowControl/>
              <w:jc w:val="center"/>
              <w:textAlignment w:val="center"/>
              <w:rPr>
                <w:rFonts w:ascii="宋体" w:hAnsi="宋体" w:cs="宋体"/>
                <w:b/>
                <w:bCs/>
                <w:szCs w:val="21"/>
              </w:rPr>
            </w:pPr>
            <w:r>
              <w:rPr>
                <w:rFonts w:ascii="宋体" w:hAnsi="宋体" w:cs="宋体" w:hint="eastAsia"/>
                <w:b/>
                <w:bCs/>
                <w:color w:val="000000"/>
                <w:kern w:val="0"/>
                <w:szCs w:val="21"/>
                <w:lang w:bidi="ar"/>
              </w:rPr>
              <w:t>测试项</w:t>
            </w:r>
          </w:p>
        </w:tc>
        <w:tc>
          <w:tcPr>
            <w:tcW w:w="1838" w:type="pct"/>
            <w:shd w:val="clear" w:color="auto" w:fill="E6E6E6"/>
            <w:vAlign w:val="center"/>
          </w:tcPr>
          <w:p w:rsidR="009E2711" w:rsidRDefault="009E2711" w:rsidP="00FB185D">
            <w:pPr>
              <w:widowControl/>
              <w:jc w:val="center"/>
              <w:textAlignment w:val="center"/>
              <w:rPr>
                <w:rFonts w:ascii="宋体" w:hAnsi="宋体" w:cs="宋体"/>
                <w:b/>
                <w:bCs/>
                <w:szCs w:val="21"/>
              </w:rPr>
            </w:pPr>
            <w:r>
              <w:rPr>
                <w:rFonts w:ascii="宋体" w:hAnsi="宋体" w:cs="宋体" w:hint="eastAsia"/>
                <w:b/>
                <w:bCs/>
                <w:color w:val="000000"/>
                <w:kern w:val="0"/>
                <w:szCs w:val="21"/>
                <w:lang w:bidi="ar"/>
              </w:rPr>
              <w:t>测试指标</w:t>
            </w:r>
          </w:p>
        </w:tc>
        <w:tc>
          <w:tcPr>
            <w:tcW w:w="1803" w:type="pct"/>
            <w:shd w:val="clear" w:color="auto" w:fill="E6E6E6"/>
            <w:vAlign w:val="center"/>
          </w:tcPr>
          <w:p w:rsidR="009E2711" w:rsidRDefault="009E2711" w:rsidP="00FB185D">
            <w:pPr>
              <w:widowControl/>
              <w:jc w:val="center"/>
              <w:textAlignment w:val="center"/>
              <w:rPr>
                <w:rFonts w:ascii="宋体" w:hAnsi="宋体" w:cs="宋体"/>
                <w:b/>
                <w:bCs/>
                <w:szCs w:val="21"/>
              </w:rPr>
            </w:pPr>
            <w:r>
              <w:rPr>
                <w:rFonts w:ascii="宋体" w:hAnsi="宋体" w:cs="宋体" w:hint="eastAsia"/>
                <w:b/>
                <w:bCs/>
                <w:color w:val="000000"/>
                <w:kern w:val="0"/>
                <w:szCs w:val="21"/>
                <w:lang w:bidi="ar"/>
              </w:rPr>
              <w:t>测试结果</w:t>
            </w:r>
          </w:p>
        </w:tc>
      </w:tr>
      <w:tr w:rsidR="00FB185D" w:rsidTr="00FB185D">
        <w:trPr>
          <w:trHeight w:val="408"/>
          <w:tblHeader/>
        </w:trPr>
        <w:tc>
          <w:tcPr>
            <w:tcW w:w="1359" w:type="pct"/>
            <w:gridSpan w:val="2"/>
            <w:vMerge w:val="restart"/>
            <w:shd w:val="clear" w:color="auto" w:fill="FFFFFF"/>
            <w:vAlign w:val="center"/>
          </w:tcPr>
          <w:p w:rsidR="009E2711" w:rsidRDefault="009E2711" w:rsidP="00FB185D">
            <w:pPr>
              <w:widowControl/>
              <w:jc w:val="center"/>
              <w:textAlignment w:val="center"/>
              <w:rPr>
                <w:rFonts w:ascii="宋体" w:hAnsi="宋体" w:cs="宋体"/>
                <w:color w:val="000000"/>
                <w:szCs w:val="21"/>
              </w:rPr>
            </w:pPr>
            <w:r>
              <w:rPr>
                <w:rFonts w:ascii="宋体" w:hAnsi="宋体" w:cs="宋体" w:hint="eastAsia"/>
                <w:color w:val="000000"/>
                <w:kern w:val="0"/>
                <w:szCs w:val="21"/>
                <w:lang w:bidi="ar"/>
              </w:rPr>
              <w:t>接口适应性</w:t>
            </w:r>
          </w:p>
        </w:tc>
        <w:tc>
          <w:tcPr>
            <w:tcW w:w="1838" w:type="pct"/>
            <w:shd w:val="clear" w:color="auto" w:fill="FFFFFF"/>
            <w:vAlign w:val="center"/>
          </w:tcPr>
          <w:p w:rsidR="009E2711" w:rsidRDefault="009E2711" w:rsidP="00FB185D">
            <w:pPr>
              <w:widowControl/>
              <w:jc w:val="center"/>
              <w:textAlignment w:val="center"/>
              <w:rPr>
                <w:rFonts w:ascii="宋体" w:hAnsi="宋体" w:cs="宋体"/>
                <w:color w:val="000000"/>
                <w:szCs w:val="21"/>
              </w:rPr>
            </w:pPr>
            <w:r>
              <w:rPr>
                <w:rFonts w:ascii="宋体" w:hAnsi="宋体" w:cs="宋体" w:hint="eastAsia"/>
                <w:color w:val="000000"/>
                <w:kern w:val="0"/>
                <w:szCs w:val="21"/>
                <w:lang w:bidi="ar"/>
              </w:rPr>
              <w:t>连通性</w:t>
            </w:r>
          </w:p>
        </w:tc>
        <w:tc>
          <w:tcPr>
            <w:tcW w:w="1803" w:type="pct"/>
            <w:shd w:val="clear" w:color="auto" w:fill="FFFFFF"/>
            <w:vAlign w:val="center"/>
          </w:tcPr>
          <w:p w:rsidR="009E2711" w:rsidRDefault="009E2711" w:rsidP="00FB185D">
            <w:pPr>
              <w:widowControl/>
              <w:jc w:val="center"/>
              <w:textAlignment w:val="center"/>
              <w:rPr>
                <w:rFonts w:ascii="宋体" w:hAnsi="宋体" w:cs="宋体"/>
                <w:color w:val="000000"/>
                <w:szCs w:val="21"/>
              </w:rPr>
            </w:pPr>
            <w:r>
              <w:rPr>
                <w:rFonts w:ascii="宋体" w:hAnsi="宋体" w:cs="宋体" w:hint="eastAsia"/>
                <w:szCs w:val="21"/>
              </w:rPr>
              <w:t>□通过 □不通过</w:t>
            </w:r>
          </w:p>
        </w:tc>
      </w:tr>
      <w:tr w:rsidR="00FB185D" w:rsidTr="00FB185D">
        <w:trPr>
          <w:trHeight w:val="520"/>
          <w:tblHeader/>
        </w:trPr>
        <w:tc>
          <w:tcPr>
            <w:tcW w:w="1359" w:type="pct"/>
            <w:gridSpan w:val="2"/>
            <w:vMerge/>
            <w:shd w:val="clear" w:color="auto" w:fill="FFFFFF"/>
            <w:vAlign w:val="center"/>
          </w:tcPr>
          <w:p w:rsidR="009E2711" w:rsidRDefault="009E2711" w:rsidP="00FB185D">
            <w:pPr>
              <w:widowControl/>
              <w:ind w:leftChars="304" w:left="638"/>
              <w:jc w:val="center"/>
              <w:textAlignment w:val="center"/>
              <w:rPr>
                <w:rFonts w:ascii="宋体" w:hAnsi="宋体" w:cs="宋体"/>
                <w:color w:val="000000"/>
                <w:szCs w:val="21"/>
              </w:rPr>
            </w:pPr>
          </w:p>
        </w:tc>
        <w:tc>
          <w:tcPr>
            <w:tcW w:w="1838" w:type="pct"/>
            <w:shd w:val="clear" w:color="auto" w:fill="FFFFFF"/>
            <w:vAlign w:val="center"/>
          </w:tcPr>
          <w:p w:rsidR="009E2711" w:rsidRDefault="009E2711" w:rsidP="00FB185D">
            <w:pPr>
              <w:widowControl/>
              <w:jc w:val="center"/>
              <w:textAlignment w:val="center"/>
              <w:rPr>
                <w:rFonts w:ascii="宋体" w:hAnsi="宋体" w:cs="宋体"/>
                <w:color w:val="000000"/>
                <w:szCs w:val="21"/>
              </w:rPr>
            </w:pPr>
            <w:r>
              <w:rPr>
                <w:rFonts w:ascii="宋体" w:hAnsi="宋体" w:cs="宋体" w:hint="eastAsia"/>
                <w:color w:val="000000"/>
                <w:kern w:val="0"/>
                <w:szCs w:val="21"/>
                <w:lang w:bidi="ar"/>
              </w:rPr>
              <w:t>基础交易功能</w:t>
            </w:r>
          </w:p>
        </w:tc>
        <w:tc>
          <w:tcPr>
            <w:tcW w:w="1803" w:type="pct"/>
            <w:shd w:val="clear" w:color="auto" w:fill="FFFFFF"/>
            <w:vAlign w:val="center"/>
          </w:tcPr>
          <w:p w:rsidR="009E2711" w:rsidRDefault="009E2711" w:rsidP="00FB185D">
            <w:pPr>
              <w:widowControl/>
              <w:jc w:val="center"/>
              <w:textAlignment w:val="center"/>
              <w:rPr>
                <w:rFonts w:ascii="宋体" w:hAnsi="宋体" w:cs="宋体"/>
                <w:color w:val="000000"/>
                <w:szCs w:val="21"/>
              </w:rPr>
            </w:pPr>
            <w:r>
              <w:rPr>
                <w:rFonts w:ascii="宋体" w:hAnsi="宋体" w:cs="宋体" w:hint="eastAsia"/>
                <w:szCs w:val="21"/>
              </w:rPr>
              <w:t>□通过 □不通过</w:t>
            </w:r>
          </w:p>
        </w:tc>
      </w:tr>
      <w:tr w:rsidR="00FB185D" w:rsidTr="00FB185D">
        <w:trPr>
          <w:trHeight w:val="408"/>
          <w:tblHeader/>
        </w:trPr>
        <w:tc>
          <w:tcPr>
            <w:tcW w:w="1359" w:type="pct"/>
            <w:gridSpan w:val="2"/>
            <w:vMerge w:val="restart"/>
            <w:shd w:val="clear" w:color="auto" w:fill="FFFFFF"/>
            <w:vAlign w:val="center"/>
          </w:tcPr>
          <w:p w:rsidR="009E2711" w:rsidRDefault="009E2711" w:rsidP="00FB185D">
            <w:pPr>
              <w:widowControl/>
              <w:jc w:val="center"/>
              <w:textAlignment w:val="center"/>
              <w:rPr>
                <w:rFonts w:ascii="宋体" w:hAnsi="宋体" w:cs="宋体"/>
                <w:color w:val="000000"/>
                <w:szCs w:val="21"/>
              </w:rPr>
            </w:pPr>
            <w:r>
              <w:rPr>
                <w:rFonts w:ascii="宋体" w:hAnsi="宋体" w:cs="宋体" w:hint="eastAsia"/>
                <w:color w:val="000000"/>
                <w:szCs w:val="21"/>
              </w:rPr>
              <w:t>异常监测</w:t>
            </w:r>
          </w:p>
        </w:tc>
        <w:tc>
          <w:tcPr>
            <w:tcW w:w="1838" w:type="pct"/>
            <w:shd w:val="clear" w:color="auto" w:fill="FFFFFF"/>
            <w:vAlign w:val="center"/>
          </w:tcPr>
          <w:p w:rsidR="009E2711" w:rsidRDefault="009E2711" w:rsidP="00FB185D">
            <w:pPr>
              <w:widowControl/>
              <w:jc w:val="center"/>
              <w:textAlignment w:val="center"/>
              <w:rPr>
                <w:rFonts w:ascii="宋体" w:hAnsi="宋体" w:cs="宋体"/>
                <w:color w:val="000000"/>
                <w:szCs w:val="21"/>
              </w:rPr>
            </w:pPr>
            <w:r>
              <w:rPr>
                <w:rFonts w:ascii="宋体" w:hAnsi="宋体" w:cs="宋体" w:hint="eastAsia"/>
                <w:color w:val="000000"/>
                <w:kern w:val="0"/>
                <w:szCs w:val="21"/>
                <w:lang w:bidi="ar"/>
              </w:rPr>
              <w:t>系统连接状态异常监测功能</w:t>
            </w:r>
          </w:p>
        </w:tc>
        <w:tc>
          <w:tcPr>
            <w:tcW w:w="1803" w:type="pct"/>
            <w:shd w:val="clear" w:color="auto" w:fill="FFFFFF"/>
            <w:vAlign w:val="center"/>
          </w:tcPr>
          <w:p w:rsidR="009E2711" w:rsidRDefault="009E2711" w:rsidP="00FB185D">
            <w:pPr>
              <w:widowControl/>
              <w:jc w:val="center"/>
              <w:textAlignment w:val="center"/>
              <w:rPr>
                <w:rFonts w:ascii="宋体" w:hAnsi="宋体" w:cs="宋体"/>
                <w:color w:val="000000"/>
                <w:szCs w:val="21"/>
              </w:rPr>
            </w:pPr>
            <w:r>
              <w:rPr>
                <w:rFonts w:ascii="宋体" w:hAnsi="宋体" w:cs="宋体" w:hint="eastAsia"/>
                <w:szCs w:val="21"/>
              </w:rPr>
              <w:t>□通过 □不通过</w:t>
            </w:r>
          </w:p>
        </w:tc>
      </w:tr>
      <w:tr w:rsidR="00FB185D" w:rsidTr="00FB185D">
        <w:trPr>
          <w:trHeight w:val="408"/>
          <w:tblHeader/>
        </w:trPr>
        <w:tc>
          <w:tcPr>
            <w:tcW w:w="1359" w:type="pct"/>
            <w:gridSpan w:val="2"/>
            <w:vMerge/>
            <w:shd w:val="clear" w:color="auto" w:fill="FFFFFF"/>
            <w:vAlign w:val="center"/>
          </w:tcPr>
          <w:p w:rsidR="009E2711" w:rsidRDefault="009E2711" w:rsidP="00FB185D">
            <w:pPr>
              <w:ind w:leftChars="304" w:left="638"/>
              <w:jc w:val="center"/>
              <w:rPr>
                <w:rFonts w:ascii="宋体" w:hAnsi="宋体" w:cs="宋体"/>
                <w:color w:val="000000"/>
                <w:szCs w:val="21"/>
              </w:rPr>
            </w:pPr>
          </w:p>
        </w:tc>
        <w:tc>
          <w:tcPr>
            <w:tcW w:w="1838" w:type="pct"/>
            <w:shd w:val="clear" w:color="auto" w:fill="FFFFFF"/>
            <w:vAlign w:val="center"/>
          </w:tcPr>
          <w:p w:rsidR="009E2711" w:rsidRDefault="009E2711" w:rsidP="00FB185D">
            <w:pPr>
              <w:widowControl/>
              <w:jc w:val="center"/>
              <w:textAlignment w:val="center"/>
              <w:rPr>
                <w:rFonts w:ascii="宋体" w:hAnsi="宋体" w:cs="宋体"/>
                <w:color w:val="000000"/>
                <w:szCs w:val="21"/>
              </w:rPr>
            </w:pPr>
            <w:r>
              <w:rPr>
                <w:rFonts w:ascii="宋体" w:hAnsi="宋体" w:cs="宋体" w:hint="eastAsia"/>
                <w:color w:val="000000"/>
                <w:szCs w:val="21"/>
              </w:rPr>
              <w:t>报撤单笔数监测功能</w:t>
            </w:r>
          </w:p>
        </w:tc>
        <w:tc>
          <w:tcPr>
            <w:tcW w:w="1803" w:type="pct"/>
            <w:shd w:val="clear" w:color="auto" w:fill="FFFFFF"/>
            <w:vAlign w:val="center"/>
          </w:tcPr>
          <w:p w:rsidR="009E2711" w:rsidRDefault="009E2711" w:rsidP="00FB185D">
            <w:pPr>
              <w:widowControl/>
              <w:jc w:val="center"/>
              <w:textAlignment w:val="center"/>
              <w:rPr>
                <w:rFonts w:ascii="宋体" w:hAnsi="宋体" w:cs="宋体"/>
                <w:color w:val="000000"/>
                <w:szCs w:val="21"/>
              </w:rPr>
            </w:pPr>
            <w:r>
              <w:rPr>
                <w:rFonts w:ascii="宋体" w:hAnsi="宋体" w:cs="宋体" w:hint="eastAsia"/>
                <w:szCs w:val="21"/>
              </w:rPr>
              <w:t>□通过 □不通过</w:t>
            </w:r>
          </w:p>
        </w:tc>
      </w:tr>
      <w:tr w:rsidR="00FB185D" w:rsidTr="00FB185D">
        <w:trPr>
          <w:trHeight w:val="408"/>
          <w:tblHeader/>
        </w:trPr>
        <w:tc>
          <w:tcPr>
            <w:tcW w:w="1359" w:type="pct"/>
            <w:gridSpan w:val="2"/>
            <w:vMerge/>
            <w:shd w:val="clear" w:color="auto" w:fill="FFFFFF"/>
            <w:vAlign w:val="center"/>
          </w:tcPr>
          <w:p w:rsidR="009E2711" w:rsidRDefault="009E2711" w:rsidP="00FB185D">
            <w:pPr>
              <w:ind w:leftChars="304" w:left="638"/>
              <w:jc w:val="center"/>
              <w:rPr>
                <w:rFonts w:ascii="宋体" w:hAnsi="宋体" w:cs="宋体"/>
                <w:color w:val="000000"/>
                <w:szCs w:val="21"/>
              </w:rPr>
            </w:pPr>
          </w:p>
        </w:tc>
        <w:tc>
          <w:tcPr>
            <w:tcW w:w="1838" w:type="pct"/>
            <w:shd w:val="clear" w:color="auto" w:fill="FFFFFF"/>
            <w:vAlign w:val="center"/>
          </w:tcPr>
          <w:p w:rsidR="009E2711" w:rsidRDefault="009E2711" w:rsidP="00FB185D">
            <w:pPr>
              <w:widowControl/>
              <w:jc w:val="center"/>
              <w:textAlignment w:val="center"/>
              <w:rPr>
                <w:rFonts w:ascii="宋体" w:hAnsi="宋体" w:cs="宋体"/>
                <w:color w:val="000000"/>
                <w:szCs w:val="21"/>
              </w:rPr>
            </w:pPr>
            <w:r>
              <w:rPr>
                <w:rFonts w:ascii="宋体" w:hAnsi="宋体" w:cs="宋体" w:hint="eastAsia"/>
                <w:color w:val="000000"/>
                <w:kern w:val="0"/>
                <w:szCs w:val="21"/>
                <w:lang w:bidi="ar"/>
              </w:rPr>
              <w:t>重复报单监测功能</w:t>
            </w:r>
            <w:r>
              <w:rPr>
                <w:rFonts w:hint="eastAsia"/>
                <w:szCs w:val="21"/>
              </w:rPr>
              <w:t>（选测）</w:t>
            </w:r>
          </w:p>
        </w:tc>
        <w:tc>
          <w:tcPr>
            <w:tcW w:w="1803" w:type="pct"/>
            <w:shd w:val="clear" w:color="auto" w:fill="FFFFFF"/>
            <w:vAlign w:val="center"/>
          </w:tcPr>
          <w:p w:rsidR="009E2711" w:rsidRDefault="009E2711" w:rsidP="00FB185D">
            <w:pPr>
              <w:widowControl/>
              <w:jc w:val="center"/>
              <w:textAlignment w:val="center"/>
              <w:rPr>
                <w:rFonts w:ascii="宋体" w:hAnsi="宋体" w:cs="宋体"/>
                <w:color w:val="000000"/>
                <w:szCs w:val="21"/>
              </w:rPr>
            </w:pPr>
            <w:r>
              <w:rPr>
                <w:rFonts w:ascii="宋体" w:hAnsi="宋体" w:cs="宋体" w:hint="eastAsia"/>
                <w:szCs w:val="21"/>
              </w:rPr>
              <w:t>□通过 □不通过</w:t>
            </w:r>
          </w:p>
        </w:tc>
      </w:tr>
      <w:tr w:rsidR="00FB185D" w:rsidTr="00FB185D">
        <w:trPr>
          <w:trHeight w:val="408"/>
          <w:tblHeader/>
        </w:trPr>
        <w:tc>
          <w:tcPr>
            <w:tcW w:w="1359" w:type="pct"/>
            <w:gridSpan w:val="2"/>
            <w:shd w:val="clear" w:color="auto" w:fill="FFFFFF"/>
            <w:vAlign w:val="center"/>
          </w:tcPr>
          <w:p w:rsidR="009E2711" w:rsidRDefault="009E2711" w:rsidP="00FB185D">
            <w:pPr>
              <w:jc w:val="center"/>
              <w:rPr>
                <w:rFonts w:ascii="宋体" w:hAnsi="宋体" w:cs="宋体"/>
                <w:color w:val="000000"/>
                <w:szCs w:val="21"/>
              </w:rPr>
            </w:pPr>
            <w:r>
              <w:rPr>
                <w:rFonts w:ascii="宋体" w:hAnsi="宋体" w:cs="宋体" w:hint="eastAsia"/>
                <w:color w:val="000000"/>
                <w:szCs w:val="21"/>
              </w:rPr>
              <w:t>阈值管理</w:t>
            </w:r>
          </w:p>
        </w:tc>
        <w:tc>
          <w:tcPr>
            <w:tcW w:w="1838" w:type="pct"/>
            <w:shd w:val="clear" w:color="auto" w:fill="FFFFFF"/>
            <w:vAlign w:val="center"/>
          </w:tcPr>
          <w:p w:rsidR="009E2711" w:rsidRDefault="009E2711" w:rsidP="00FB185D">
            <w:pPr>
              <w:widowControl/>
              <w:jc w:val="center"/>
              <w:textAlignment w:val="center"/>
              <w:rPr>
                <w:rFonts w:ascii="宋体" w:hAnsi="宋体" w:cs="宋体"/>
                <w:color w:val="000000"/>
                <w:szCs w:val="21"/>
              </w:rPr>
            </w:pPr>
            <w:r>
              <w:rPr>
                <w:rFonts w:ascii="宋体" w:hAnsi="宋体" w:cs="宋体" w:hint="eastAsia"/>
                <w:color w:val="000000"/>
                <w:kern w:val="0"/>
                <w:szCs w:val="21"/>
                <w:lang w:bidi="ar"/>
              </w:rPr>
              <w:t>阈值设置及预警功能（部分选测）</w:t>
            </w:r>
          </w:p>
        </w:tc>
        <w:tc>
          <w:tcPr>
            <w:tcW w:w="1803" w:type="pct"/>
            <w:shd w:val="clear" w:color="auto" w:fill="FFFFFF"/>
            <w:vAlign w:val="center"/>
          </w:tcPr>
          <w:p w:rsidR="009E2711" w:rsidRDefault="009E2711" w:rsidP="00FB185D">
            <w:pPr>
              <w:widowControl/>
              <w:jc w:val="center"/>
              <w:textAlignment w:val="center"/>
              <w:rPr>
                <w:rFonts w:ascii="宋体" w:hAnsi="宋体" w:cs="宋体"/>
                <w:color w:val="000000"/>
                <w:szCs w:val="21"/>
              </w:rPr>
            </w:pPr>
            <w:r>
              <w:rPr>
                <w:rFonts w:ascii="宋体" w:hAnsi="宋体" w:cs="宋体" w:hint="eastAsia"/>
                <w:szCs w:val="21"/>
              </w:rPr>
              <w:t>□通过 □不通过</w:t>
            </w:r>
          </w:p>
        </w:tc>
      </w:tr>
      <w:tr w:rsidR="00FB185D" w:rsidTr="00FB185D">
        <w:trPr>
          <w:trHeight w:val="408"/>
          <w:tblHeader/>
        </w:trPr>
        <w:tc>
          <w:tcPr>
            <w:tcW w:w="1359" w:type="pct"/>
            <w:gridSpan w:val="2"/>
            <w:vMerge w:val="restart"/>
            <w:shd w:val="clear" w:color="auto" w:fill="FFFFFF"/>
            <w:vAlign w:val="center"/>
          </w:tcPr>
          <w:p w:rsidR="009E2711" w:rsidRDefault="009E2711" w:rsidP="00FB185D">
            <w:pPr>
              <w:jc w:val="center"/>
              <w:rPr>
                <w:rFonts w:ascii="宋体" w:hAnsi="宋体" w:cs="宋体"/>
                <w:color w:val="000000"/>
                <w:szCs w:val="21"/>
              </w:rPr>
            </w:pPr>
            <w:r>
              <w:rPr>
                <w:rFonts w:ascii="宋体" w:hAnsi="宋体" w:cs="宋体" w:hint="eastAsia"/>
                <w:color w:val="000000"/>
                <w:szCs w:val="21"/>
              </w:rPr>
              <w:t>错误防范</w:t>
            </w:r>
          </w:p>
        </w:tc>
        <w:tc>
          <w:tcPr>
            <w:tcW w:w="1838" w:type="pct"/>
            <w:shd w:val="clear" w:color="auto" w:fill="FFFFFF"/>
            <w:vAlign w:val="center"/>
          </w:tcPr>
          <w:p w:rsidR="009E2711" w:rsidRDefault="009E2711" w:rsidP="00FB185D">
            <w:pPr>
              <w:widowControl/>
              <w:jc w:val="center"/>
              <w:textAlignment w:val="center"/>
              <w:rPr>
                <w:rFonts w:ascii="宋体" w:hAnsi="宋体" w:cs="宋体"/>
                <w:color w:val="000000"/>
                <w:szCs w:val="21"/>
              </w:rPr>
            </w:pPr>
            <w:r>
              <w:rPr>
                <w:rFonts w:ascii="宋体" w:hAnsi="宋体" w:cs="宋体" w:hint="eastAsia"/>
                <w:color w:val="000000"/>
                <w:kern w:val="0"/>
                <w:szCs w:val="21"/>
                <w:lang w:bidi="ar"/>
              </w:rPr>
              <w:t>交易指令检查功能</w:t>
            </w:r>
          </w:p>
        </w:tc>
        <w:tc>
          <w:tcPr>
            <w:tcW w:w="1803" w:type="pct"/>
            <w:shd w:val="clear" w:color="auto" w:fill="FFFFFF"/>
            <w:vAlign w:val="center"/>
          </w:tcPr>
          <w:p w:rsidR="009E2711" w:rsidRDefault="009E2711" w:rsidP="00FB185D">
            <w:pPr>
              <w:widowControl/>
              <w:jc w:val="center"/>
              <w:textAlignment w:val="center"/>
              <w:rPr>
                <w:rFonts w:ascii="宋体" w:hAnsi="宋体" w:cs="宋体"/>
                <w:color w:val="000000"/>
                <w:szCs w:val="21"/>
              </w:rPr>
            </w:pPr>
            <w:r>
              <w:rPr>
                <w:rFonts w:ascii="宋体" w:hAnsi="宋体" w:cs="宋体" w:hint="eastAsia"/>
                <w:szCs w:val="21"/>
              </w:rPr>
              <w:t>□通过 □不通过</w:t>
            </w:r>
          </w:p>
        </w:tc>
      </w:tr>
      <w:tr w:rsidR="00FB185D" w:rsidTr="00FB185D">
        <w:trPr>
          <w:trHeight w:val="408"/>
          <w:tblHeader/>
        </w:trPr>
        <w:tc>
          <w:tcPr>
            <w:tcW w:w="1359" w:type="pct"/>
            <w:gridSpan w:val="2"/>
            <w:vMerge/>
            <w:shd w:val="clear" w:color="auto" w:fill="FFFFFF"/>
            <w:vAlign w:val="center"/>
          </w:tcPr>
          <w:p w:rsidR="009E2711" w:rsidRDefault="009E2711" w:rsidP="00FB185D">
            <w:pPr>
              <w:ind w:leftChars="304" w:left="638"/>
              <w:jc w:val="center"/>
              <w:rPr>
                <w:rFonts w:ascii="宋体" w:hAnsi="宋体" w:cs="宋体"/>
                <w:color w:val="000000"/>
                <w:szCs w:val="21"/>
              </w:rPr>
            </w:pPr>
          </w:p>
        </w:tc>
        <w:tc>
          <w:tcPr>
            <w:tcW w:w="1838" w:type="pct"/>
            <w:shd w:val="clear" w:color="auto" w:fill="FFFFFF"/>
            <w:vAlign w:val="center"/>
          </w:tcPr>
          <w:p w:rsidR="009E2711" w:rsidRDefault="009E2711" w:rsidP="00FB185D">
            <w:pPr>
              <w:widowControl/>
              <w:jc w:val="center"/>
              <w:textAlignment w:val="center"/>
              <w:rPr>
                <w:rFonts w:ascii="宋体" w:hAnsi="宋体" w:cs="宋体"/>
                <w:color w:val="000000"/>
                <w:szCs w:val="21"/>
              </w:rPr>
            </w:pPr>
            <w:r>
              <w:rPr>
                <w:rFonts w:ascii="宋体" w:hAnsi="宋体" w:cs="宋体" w:hint="eastAsia"/>
                <w:color w:val="000000"/>
                <w:kern w:val="0"/>
                <w:szCs w:val="21"/>
                <w:lang w:bidi="ar"/>
              </w:rPr>
              <w:t>错误提示功能</w:t>
            </w:r>
          </w:p>
        </w:tc>
        <w:tc>
          <w:tcPr>
            <w:tcW w:w="1803" w:type="pct"/>
            <w:shd w:val="clear" w:color="auto" w:fill="FFFFFF"/>
            <w:vAlign w:val="center"/>
          </w:tcPr>
          <w:p w:rsidR="009E2711" w:rsidRDefault="009E2711" w:rsidP="00FB185D">
            <w:pPr>
              <w:widowControl/>
              <w:jc w:val="center"/>
              <w:textAlignment w:val="center"/>
              <w:rPr>
                <w:rFonts w:ascii="宋体" w:hAnsi="宋体" w:cs="宋体"/>
                <w:color w:val="000000"/>
                <w:szCs w:val="21"/>
              </w:rPr>
            </w:pPr>
            <w:r>
              <w:rPr>
                <w:rFonts w:ascii="宋体" w:hAnsi="宋体" w:cs="宋体" w:hint="eastAsia"/>
                <w:szCs w:val="21"/>
              </w:rPr>
              <w:t>□通过 □不通过</w:t>
            </w:r>
          </w:p>
        </w:tc>
      </w:tr>
      <w:tr w:rsidR="00FB185D" w:rsidTr="00FB185D">
        <w:trPr>
          <w:trHeight w:val="408"/>
          <w:tblHeader/>
        </w:trPr>
        <w:tc>
          <w:tcPr>
            <w:tcW w:w="1359" w:type="pct"/>
            <w:gridSpan w:val="2"/>
            <w:vMerge w:val="restart"/>
            <w:shd w:val="clear" w:color="auto" w:fill="FFFFFF"/>
            <w:vAlign w:val="center"/>
          </w:tcPr>
          <w:p w:rsidR="009E2711" w:rsidRDefault="009E2711" w:rsidP="00FB185D">
            <w:pPr>
              <w:jc w:val="center"/>
              <w:rPr>
                <w:rFonts w:ascii="宋体" w:hAnsi="宋体" w:cs="宋体"/>
                <w:color w:val="000000"/>
                <w:szCs w:val="21"/>
              </w:rPr>
            </w:pPr>
            <w:r>
              <w:rPr>
                <w:rFonts w:ascii="宋体" w:hAnsi="宋体" w:cs="宋体" w:hint="eastAsia"/>
                <w:color w:val="000000"/>
                <w:szCs w:val="21"/>
              </w:rPr>
              <w:t>应急处置</w:t>
            </w:r>
          </w:p>
        </w:tc>
        <w:tc>
          <w:tcPr>
            <w:tcW w:w="1838" w:type="pct"/>
            <w:shd w:val="clear" w:color="auto" w:fill="FFFFFF"/>
            <w:vAlign w:val="center"/>
          </w:tcPr>
          <w:p w:rsidR="009E2711" w:rsidRDefault="009E2711" w:rsidP="00FB185D">
            <w:pPr>
              <w:widowControl/>
              <w:jc w:val="center"/>
              <w:textAlignment w:val="center"/>
              <w:rPr>
                <w:rFonts w:ascii="宋体" w:hAnsi="宋体" w:cs="宋体"/>
                <w:color w:val="000000"/>
                <w:szCs w:val="21"/>
              </w:rPr>
            </w:pPr>
            <w:r>
              <w:rPr>
                <w:rFonts w:ascii="宋体" w:hAnsi="宋体" w:cs="宋体" w:hint="eastAsia"/>
                <w:color w:val="000000"/>
                <w:kern w:val="0"/>
                <w:szCs w:val="21"/>
                <w:lang w:bidi="ar"/>
              </w:rPr>
              <w:t>暂停交易功能</w:t>
            </w:r>
          </w:p>
        </w:tc>
        <w:tc>
          <w:tcPr>
            <w:tcW w:w="1803" w:type="pct"/>
            <w:shd w:val="clear" w:color="auto" w:fill="FFFFFF"/>
            <w:vAlign w:val="center"/>
          </w:tcPr>
          <w:p w:rsidR="009E2711" w:rsidRDefault="009E2711" w:rsidP="00FB185D">
            <w:pPr>
              <w:widowControl/>
              <w:jc w:val="center"/>
              <w:textAlignment w:val="center"/>
              <w:rPr>
                <w:rFonts w:ascii="宋体" w:hAnsi="宋体" w:cs="宋体"/>
                <w:color w:val="000000"/>
                <w:szCs w:val="21"/>
              </w:rPr>
            </w:pPr>
            <w:r>
              <w:rPr>
                <w:rFonts w:ascii="宋体" w:hAnsi="宋体" w:cs="宋体" w:hint="eastAsia"/>
                <w:szCs w:val="21"/>
              </w:rPr>
              <w:t>□通过 □不通过</w:t>
            </w:r>
          </w:p>
        </w:tc>
      </w:tr>
      <w:tr w:rsidR="00FB185D" w:rsidTr="00FB185D">
        <w:trPr>
          <w:trHeight w:val="408"/>
          <w:tblHeader/>
        </w:trPr>
        <w:tc>
          <w:tcPr>
            <w:tcW w:w="1359" w:type="pct"/>
            <w:gridSpan w:val="2"/>
            <w:vMerge/>
            <w:shd w:val="clear" w:color="auto" w:fill="FFFFFF"/>
            <w:vAlign w:val="center"/>
          </w:tcPr>
          <w:p w:rsidR="009E2711" w:rsidRDefault="009E2711" w:rsidP="00FB185D">
            <w:pPr>
              <w:ind w:leftChars="304" w:left="638"/>
              <w:jc w:val="center"/>
              <w:rPr>
                <w:rFonts w:ascii="宋体" w:hAnsi="宋体" w:cs="宋体"/>
                <w:color w:val="000000"/>
                <w:szCs w:val="21"/>
              </w:rPr>
            </w:pPr>
          </w:p>
        </w:tc>
        <w:tc>
          <w:tcPr>
            <w:tcW w:w="1838" w:type="pct"/>
            <w:shd w:val="clear" w:color="auto" w:fill="FFFFFF"/>
            <w:vAlign w:val="center"/>
          </w:tcPr>
          <w:p w:rsidR="009E2711" w:rsidRDefault="009E2711" w:rsidP="00FB185D">
            <w:pPr>
              <w:widowControl/>
              <w:jc w:val="center"/>
              <w:textAlignment w:val="center"/>
              <w:rPr>
                <w:rFonts w:ascii="宋体" w:hAnsi="宋体" w:cs="宋体"/>
                <w:color w:val="000000"/>
                <w:szCs w:val="21"/>
              </w:rPr>
            </w:pPr>
            <w:r>
              <w:rPr>
                <w:rFonts w:ascii="宋体" w:hAnsi="宋体" w:cs="宋体" w:hint="eastAsia"/>
                <w:color w:val="000000"/>
                <w:kern w:val="0"/>
                <w:szCs w:val="21"/>
                <w:lang w:bidi="ar"/>
              </w:rPr>
              <w:t>批量撤单功能</w:t>
            </w:r>
            <w:r>
              <w:rPr>
                <w:rFonts w:hint="eastAsia"/>
                <w:szCs w:val="21"/>
              </w:rPr>
              <w:t>（选测）</w:t>
            </w:r>
          </w:p>
        </w:tc>
        <w:tc>
          <w:tcPr>
            <w:tcW w:w="1803" w:type="pct"/>
            <w:shd w:val="clear" w:color="auto" w:fill="FFFFFF"/>
            <w:vAlign w:val="center"/>
          </w:tcPr>
          <w:p w:rsidR="009E2711" w:rsidRDefault="009E2711" w:rsidP="00FB185D">
            <w:pPr>
              <w:widowControl/>
              <w:jc w:val="center"/>
              <w:textAlignment w:val="center"/>
              <w:rPr>
                <w:rFonts w:ascii="宋体" w:hAnsi="宋体" w:cs="宋体"/>
                <w:color w:val="000000"/>
                <w:szCs w:val="21"/>
              </w:rPr>
            </w:pPr>
            <w:r>
              <w:rPr>
                <w:rFonts w:ascii="宋体" w:hAnsi="宋体" w:cs="宋体" w:hint="eastAsia"/>
                <w:szCs w:val="21"/>
              </w:rPr>
              <w:t>□通过 □不通过</w:t>
            </w:r>
          </w:p>
        </w:tc>
      </w:tr>
      <w:tr w:rsidR="00FB185D" w:rsidTr="00FB185D">
        <w:trPr>
          <w:trHeight w:val="408"/>
          <w:tblHeader/>
        </w:trPr>
        <w:tc>
          <w:tcPr>
            <w:tcW w:w="1359" w:type="pct"/>
            <w:gridSpan w:val="2"/>
            <w:shd w:val="clear" w:color="auto" w:fill="FFFFFF"/>
            <w:vAlign w:val="center"/>
          </w:tcPr>
          <w:p w:rsidR="009E2711" w:rsidRDefault="009E2711" w:rsidP="00FB185D">
            <w:pPr>
              <w:jc w:val="center"/>
              <w:rPr>
                <w:rFonts w:ascii="宋体" w:hAnsi="宋体" w:cs="宋体"/>
                <w:color w:val="000000"/>
                <w:szCs w:val="21"/>
              </w:rPr>
            </w:pPr>
            <w:r>
              <w:rPr>
                <w:rFonts w:ascii="宋体" w:hAnsi="宋体" w:cs="宋体" w:hint="eastAsia"/>
                <w:color w:val="000000"/>
                <w:szCs w:val="21"/>
              </w:rPr>
              <w:t>日志记录</w:t>
            </w:r>
          </w:p>
        </w:tc>
        <w:tc>
          <w:tcPr>
            <w:tcW w:w="1838" w:type="pct"/>
            <w:shd w:val="clear" w:color="auto" w:fill="FFFFFF"/>
            <w:vAlign w:val="center"/>
          </w:tcPr>
          <w:p w:rsidR="009E2711" w:rsidRDefault="009E2711" w:rsidP="00FB185D">
            <w:pPr>
              <w:widowControl/>
              <w:jc w:val="center"/>
              <w:textAlignment w:val="center"/>
              <w:rPr>
                <w:rFonts w:ascii="宋体" w:hAnsi="宋体" w:cs="宋体"/>
                <w:color w:val="000000"/>
                <w:szCs w:val="21"/>
              </w:rPr>
            </w:pPr>
            <w:r>
              <w:rPr>
                <w:rFonts w:ascii="宋体" w:hAnsi="宋体" w:cs="宋体" w:hint="eastAsia"/>
                <w:color w:val="000000"/>
                <w:kern w:val="0"/>
                <w:szCs w:val="21"/>
                <w:lang w:bidi="ar"/>
              </w:rPr>
              <w:t>日志记录功能</w:t>
            </w:r>
          </w:p>
        </w:tc>
        <w:tc>
          <w:tcPr>
            <w:tcW w:w="1803" w:type="pct"/>
            <w:shd w:val="clear" w:color="auto" w:fill="FFFFFF"/>
            <w:vAlign w:val="center"/>
          </w:tcPr>
          <w:p w:rsidR="009E2711" w:rsidRDefault="009E2711" w:rsidP="00FB185D">
            <w:pPr>
              <w:widowControl/>
              <w:jc w:val="center"/>
              <w:textAlignment w:val="center"/>
              <w:rPr>
                <w:rFonts w:ascii="宋体" w:hAnsi="宋体" w:cs="宋体"/>
                <w:color w:val="000000"/>
                <w:szCs w:val="21"/>
              </w:rPr>
            </w:pPr>
            <w:r>
              <w:rPr>
                <w:rFonts w:ascii="宋体" w:hAnsi="宋体" w:cs="宋体" w:hint="eastAsia"/>
                <w:szCs w:val="21"/>
              </w:rPr>
              <w:t>□通过 □不通过</w:t>
            </w:r>
          </w:p>
        </w:tc>
      </w:tr>
      <w:tr w:rsidR="009E2711" w:rsidTr="00FB185D">
        <w:trPr>
          <w:trHeight w:val="407"/>
          <w:tblHeader/>
        </w:trPr>
        <w:tc>
          <w:tcPr>
            <w:tcW w:w="931" w:type="pct"/>
            <w:shd w:val="clear" w:color="auto" w:fill="E6E6E6"/>
            <w:vAlign w:val="center"/>
          </w:tcPr>
          <w:p w:rsidR="009E2711" w:rsidRDefault="009E2711" w:rsidP="00FB185D">
            <w:pPr>
              <w:jc w:val="center"/>
              <w:rPr>
                <w:rFonts w:ascii="宋体" w:hAnsi="宋体" w:cs="宋体"/>
                <w:b/>
                <w:szCs w:val="21"/>
              </w:rPr>
            </w:pPr>
            <w:r>
              <w:rPr>
                <w:rFonts w:ascii="宋体" w:hAnsi="宋体" w:cs="宋体" w:hint="eastAsia"/>
                <w:b/>
                <w:szCs w:val="21"/>
              </w:rPr>
              <w:t>测试结论</w:t>
            </w:r>
          </w:p>
        </w:tc>
        <w:tc>
          <w:tcPr>
            <w:tcW w:w="4069" w:type="pct"/>
            <w:gridSpan w:val="3"/>
            <w:shd w:val="clear" w:color="auto" w:fill="FFFFFF"/>
            <w:vAlign w:val="center"/>
          </w:tcPr>
          <w:p w:rsidR="009E2711" w:rsidRDefault="009E2711" w:rsidP="00FB185D">
            <w:pPr>
              <w:ind w:leftChars="304" w:left="638"/>
              <w:jc w:val="center"/>
              <w:rPr>
                <w:rFonts w:ascii="宋体" w:hAnsi="宋体" w:cs="宋体"/>
                <w:color w:val="000000"/>
                <w:szCs w:val="21"/>
              </w:rPr>
            </w:pPr>
            <w:r>
              <w:rPr>
                <w:rFonts w:ascii="宋体" w:hAnsi="宋体" w:cs="宋体" w:hint="eastAsia"/>
                <w:szCs w:val="21"/>
              </w:rPr>
              <w:t>□通过                 □不通过</w:t>
            </w:r>
          </w:p>
        </w:tc>
      </w:tr>
      <w:tr w:rsidR="009E2711" w:rsidTr="00732FE2">
        <w:trPr>
          <w:trHeight w:val="689"/>
          <w:tblHeader/>
        </w:trPr>
        <w:tc>
          <w:tcPr>
            <w:tcW w:w="931" w:type="pct"/>
            <w:shd w:val="clear" w:color="auto" w:fill="E6E6E6"/>
            <w:vAlign w:val="center"/>
          </w:tcPr>
          <w:p w:rsidR="009E2711" w:rsidRDefault="009E2711" w:rsidP="00FB185D">
            <w:pPr>
              <w:jc w:val="center"/>
              <w:rPr>
                <w:rFonts w:ascii="宋体" w:hAnsi="宋体" w:cs="宋体"/>
                <w:b/>
                <w:bCs/>
                <w:szCs w:val="21"/>
              </w:rPr>
            </w:pPr>
            <w:r>
              <w:rPr>
                <w:rFonts w:asciiTheme="minorEastAsia" w:eastAsiaTheme="minorEastAsia" w:hAnsiTheme="minorEastAsia" w:cstheme="minorEastAsia" w:hint="eastAsia"/>
                <w:b/>
                <w:bCs/>
                <w:szCs w:val="21"/>
              </w:rPr>
              <w:t>测试人</w:t>
            </w:r>
          </w:p>
        </w:tc>
        <w:tc>
          <w:tcPr>
            <w:tcW w:w="4069" w:type="pct"/>
            <w:gridSpan w:val="3"/>
            <w:shd w:val="clear" w:color="auto" w:fill="auto"/>
            <w:vAlign w:val="center"/>
          </w:tcPr>
          <w:p w:rsidR="009E2711" w:rsidRDefault="00FB185D" w:rsidP="00FB185D">
            <w:pPr>
              <w:spacing w:line="360" w:lineRule="auto"/>
              <w:jc w:val="left"/>
            </w:pPr>
            <w:r>
              <w:rPr>
                <w:rFonts w:hint="eastAsia"/>
              </w:rPr>
              <w:t>姓名</w:t>
            </w:r>
            <w:r w:rsidR="009E2711">
              <w:rPr>
                <w:rFonts w:hint="eastAsia"/>
              </w:rPr>
              <w:t>：</w:t>
            </w:r>
            <w:r w:rsidR="009E2711">
              <w:rPr>
                <w:rFonts w:hint="eastAsia"/>
              </w:rPr>
              <w:t xml:space="preserve">    </w:t>
            </w:r>
            <w:r>
              <w:rPr>
                <w:rFonts w:hint="eastAsia"/>
              </w:rPr>
              <w:t xml:space="preserve">                     </w:t>
            </w:r>
            <w:r w:rsidR="009E2711">
              <w:rPr>
                <w:rFonts w:hint="eastAsia"/>
              </w:rPr>
              <w:t>日期：</w:t>
            </w:r>
          </w:p>
        </w:tc>
      </w:tr>
      <w:tr w:rsidR="009E2711" w:rsidTr="00FB185D">
        <w:trPr>
          <w:trHeight w:val="752"/>
          <w:tblHeader/>
        </w:trPr>
        <w:tc>
          <w:tcPr>
            <w:tcW w:w="931" w:type="pct"/>
            <w:shd w:val="clear" w:color="auto" w:fill="E6E6E6"/>
            <w:vAlign w:val="center"/>
          </w:tcPr>
          <w:p w:rsidR="009E2711" w:rsidRDefault="009E2711" w:rsidP="00FB185D">
            <w:pPr>
              <w:jc w:val="center"/>
              <w:rPr>
                <w:rFonts w:ascii="宋体" w:hAnsi="宋体" w:cs="宋体"/>
                <w:b/>
                <w:bCs/>
                <w:szCs w:val="21"/>
              </w:rPr>
            </w:pPr>
            <w:r>
              <w:rPr>
                <w:rFonts w:asciiTheme="minorEastAsia" w:eastAsiaTheme="minorEastAsia" w:hAnsiTheme="minorEastAsia" w:cstheme="minorEastAsia" w:hint="eastAsia"/>
                <w:b/>
                <w:bCs/>
                <w:szCs w:val="21"/>
              </w:rPr>
              <w:t>审核人</w:t>
            </w:r>
          </w:p>
        </w:tc>
        <w:tc>
          <w:tcPr>
            <w:tcW w:w="4069" w:type="pct"/>
            <w:gridSpan w:val="3"/>
            <w:shd w:val="clear" w:color="auto" w:fill="auto"/>
            <w:vAlign w:val="center"/>
          </w:tcPr>
          <w:p w:rsidR="009E2711" w:rsidRDefault="00FB185D" w:rsidP="00FB185D">
            <w:pPr>
              <w:spacing w:line="360" w:lineRule="auto"/>
              <w:jc w:val="left"/>
            </w:pPr>
            <w:r>
              <w:rPr>
                <w:rFonts w:hint="eastAsia"/>
              </w:rPr>
              <w:t>姓名</w:t>
            </w:r>
            <w:r w:rsidR="009E2711">
              <w:rPr>
                <w:rFonts w:hint="eastAsia"/>
              </w:rPr>
              <w:t>：</w:t>
            </w:r>
            <w:r>
              <w:rPr>
                <w:rFonts w:hint="eastAsia"/>
              </w:rPr>
              <w:t>陈小冰</w:t>
            </w:r>
            <w:r>
              <w:rPr>
                <w:rFonts w:hint="eastAsia"/>
              </w:rPr>
              <w:t xml:space="preserve">                   </w:t>
            </w:r>
            <w:r w:rsidR="009E2711">
              <w:rPr>
                <w:rFonts w:hint="eastAsia"/>
              </w:rPr>
              <w:t>日期：</w:t>
            </w:r>
          </w:p>
        </w:tc>
      </w:tr>
    </w:tbl>
    <w:p w:rsidR="007A580B" w:rsidRDefault="00BD3D0F">
      <w:pPr>
        <w:pStyle w:val="1"/>
        <w:numPr>
          <w:ilvl w:val="0"/>
          <w:numId w:val="7"/>
        </w:numPr>
        <w:rPr>
          <w:sz w:val="28"/>
          <w:szCs w:val="28"/>
        </w:rPr>
      </w:pPr>
      <w:r>
        <w:rPr>
          <w:rFonts w:hint="eastAsia"/>
          <w:sz w:val="28"/>
          <w:szCs w:val="28"/>
        </w:rPr>
        <w:lastRenderedPageBreak/>
        <w:t>测试过程记录详情</w:t>
      </w:r>
    </w:p>
    <w:bookmarkEnd w:id="0"/>
    <w:p w:rsidR="007A580B" w:rsidRDefault="00BD3D0F">
      <w:pPr>
        <w:pStyle w:val="2"/>
        <w:numPr>
          <w:ilvl w:val="1"/>
          <w:numId w:val="7"/>
        </w:numPr>
        <w:tabs>
          <w:tab w:val="clear" w:pos="0"/>
        </w:tabs>
      </w:pPr>
      <w:r>
        <w:rPr>
          <w:rFonts w:hint="eastAsia"/>
        </w:rPr>
        <w:t>连通性</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3" w:type="dxa"/>
          <w:bottom w:w="113" w:type="dxa"/>
        </w:tblCellMar>
        <w:tblLook w:val="04A0" w:firstRow="1" w:lastRow="0" w:firstColumn="1" w:lastColumn="0" w:noHBand="0" w:noVBand="1"/>
      </w:tblPr>
      <w:tblGrid>
        <w:gridCol w:w="794"/>
        <w:gridCol w:w="7848"/>
      </w:tblGrid>
      <w:tr w:rsidR="007A580B">
        <w:trPr>
          <w:jc w:val="center"/>
        </w:trPr>
        <w:tc>
          <w:tcPr>
            <w:tcW w:w="794" w:type="dxa"/>
            <w:shd w:val="clear" w:color="auto" w:fill="BEBEBE"/>
            <w:vAlign w:val="center"/>
          </w:tcPr>
          <w:p w:rsidR="007A580B" w:rsidRDefault="00BD3D0F">
            <w:pPr>
              <w:jc w:val="distribute"/>
              <w:rPr>
                <w:rFonts w:ascii="宋体" w:hAnsi="宋体" w:cs="宋体"/>
                <w:sz w:val="24"/>
                <w:szCs w:val="24"/>
              </w:rPr>
            </w:pPr>
            <w:r>
              <w:rPr>
                <w:rFonts w:ascii="宋体" w:hint="eastAsia"/>
                <w:kern w:val="0"/>
                <w:sz w:val="24"/>
                <w:szCs w:val="24"/>
              </w:rPr>
              <w:t>测试目标</w:t>
            </w:r>
          </w:p>
        </w:tc>
        <w:tc>
          <w:tcPr>
            <w:tcW w:w="7848" w:type="dxa"/>
            <w:vAlign w:val="center"/>
          </w:tcPr>
          <w:p w:rsidR="007A580B" w:rsidRDefault="00BD3D0F">
            <w:pPr>
              <w:jc w:val="left"/>
              <w:rPr>
                <w:rFonts w:ascii="宋体" w:hAnsi="宋体" w:cs="宋体"/>
                <w:sz w:val="24"/>
                <w:szCs w:val="24"/>
              </w:rPr>
            </w:pPr>
            <w:r>
              <w:rPr>
                <w:rFonts w:hint="eastAsia"/>
                <w:sz w:val="24"/>
                <w:szCs w:val="24"/>
              </w:rPr>
              <w:t>检查期货程序化交易系统与交易信息系统的连通性是否正常</w:t>
            </w:r>
          </w:p>
        </w:tc>
      </w:tr>
      <w:tr w:rsidR="007A580B">
        <w:trPr>
          <w:jc w:val="center"/>
        </w:trPr>
        <w:tc>
          <w:tcPr>
            <w:tcW w:w="794" w:type="dxa"/>
            <w:shd w:val="clear" w:color="auto" w:fill="BEBEBE"/>
            <w:vAlign w:val="center"/>
          </w:tcPr>
          <w:p w:rsidR="007A580B" w:rsidRDefault="00BD3D0F">
            <w:pPr>
              <w:jc w:val="distribute"/>
              <w:rPr>
                <w:rFonts w:ascii="宋体" w:hAnsi="宋体" w:cs="宋体"/>
                <w:sz w:val="24"/>
                <w:szCs w:val="24"/>
              </w:rPr>
            </w:pPr>
            <w:r>
              <w:rPr>
                <w:rFonts w:ascii="宋体" w:hAnsi="宋体" w:cs="宋体" w:hint="eastAsia"/>
                <w:sz w:val="24"/>
                <w:szCs w:val="24"/>
              </w:rPr>
              <w:t>通过要求</w:t>
            </w:r>
          </w:p>
        </w:tc>
        <w:tc>
          <w:tcPr>
            <w:tcW w:w="7848" w:type="dxa"/>
            <w:vAlign w:val="center"/>
          </w:tcPr>
          <w:p w:rsidR="007A580B" w:rsidRDefault="00BD3D0F">
            <w:pPr>
              <w:pStyle w:val="afff2"/>
              <w:tabs>
                <w:tab w:val="center" w:pos="4201"/>
                <w:tab w:val="right" w:leader="dot" w:pos="9298"/>
              </w:tabs>
              <w:ind w:firstLineChars="0" w:firstLine="0"/>
              <w:rPr>
                <w:rFonts w:hAnsi="宋体" w:cs="宋体"/>
                <w:sz w:val="24"/>
                <w:szCs w:val="24"/>
              </w:rPr>
            </w:pPr>
            <w:r>
              <w:rPr>
                <w:rFonts w:ascii="Times New Roman" w:hint="eastAsia"/>
                <w:kern w:val="2"/>
                <w:sz w:val="24"/>
                <w:szCs w:val="24"/>
              </w:rPr>
              <w:t>期货程序化交易系统能够通过期货公司交易信息系统认证，并完成账号登录</w:t>
            </w:r>
          </w:p>
        </w:tc>
      </w:tr>
      <w:tr w:rsidR="007A580B">
        <w:trPr>
          <w:jc w:val="center"/>
        </w:trPr>
        <w:tc>
          <w:tcPr>
            <w:tcW w:w="794" w:type="dxa"/>
            <w:shd w:val="clear" w:color="auto" w:fill="BEBEBE"/>
            <w:vAlign w:val="center"/>
          </w:tcPr>
          <w:p w:rsidR="007A580B" w:rsidRDefault="00BD3D0F">
            <w:pPr>
              <w:jc w:val="distribute"/>
              <w:rPr>
                <w:rFonts w:ascii="宋体" w:hAnsi="宋体" w:cs="宋体"/>
                <w:sz w:val="24"/>
                <w:szCs w:val="24"/>
              </w:rPr>
            </w:pPr>
            <w:r>
              <w:rPr>
                <w:rFonts w:ascii="宋体" w:hAnsi="宋体" w:cs="宋体" w:hint="eastAsia"/>
                <w:sz w:val="24"/>
                <w:szCs w:val="24"/>
              </w:rPr>
              <w:t>测试过程</w:t>
            </w:r>
          </w:p>
        </w:tc>
        <w:tc>
          <w:tcPr>
            <w:tcW w:w="7848" w:type="dxa"/>
            <w:vAlign w:val="center"/>
          </w:tcPr>
          <w:p w:rsidR="007A580B" w:rsidRDefault="00BD3D0F">
            <w:pPr>
              <w:pStyle w:val="2560606"/>
              <w:spacing w:before="187" w:after="187" w:line="240" w:lineRule="auto"/>
              <w:jc w:val="left"/>
              <w:rPr>
                <w:lang w:val="en-US"/>
              </w:rPr>
            </w:pPr>
            <w:bookmarkStart w:id="2" w:name="OLE_LINK30"/>
            <w:r>
              <w:rPr>
                <w:rFonts w:hint="eastAsia"/>
                <w:lang w:val="en-US"/>
              </w:rPr>
              <w:t>测试点</w:t>
            </w:r>
            <w:r>
              <w:rPr>
                <w:rFonts w:hint="eastAsia"/>
                <w:lang w:val="en-US"/>
              </w:rPr>
              <w:t>1</w:t>
            </w:r>
            <w:r>
              <w:rPr>
                <w:rFonts w:hint="eastAsia"/>
                <w:lang w:val="en-US"/>
              </w:rPr>
              <w:t>：验证登录测试账号通过期货公司交易信息系统认证、完成账号登录（严重）</w:t>
            </w:r>
          </w:p>
          <w:bookmarkEnd w:id="2"/>
          <w:p w:rsidR="007A580B" w:rsidRDefault="00BD3D0F">
            <w:pPr>
              <w:pStyle w:val="2560606"/>
              <w:spacing w:before="187" w:after="187" w:line="240" w:lineRule="auto"/>
              <w:jc w:val="left"/>
              <w:rPr>
                <w:lang w:val="en-US"/>
              </w:rPr>
            </w:pPr>
            <w:r>
              <w:rPr>
                <w:rFonts w:hint="eastAsia"/>
                <w:i/>
                <w:iCs/>
                <w:color w:val="0000FF"/>
                <w:lang w:val="en-US"/>
              </w:rPr>
              <w:t>通过认证、账号登录成功的录屏</w:t>
            </w:r>
          </w:p>
          <w:p w:rsidR="007A580B" w:rsidRDefault="007A580B">
            <w:pPr>
              <w:pStyle w:val="2560606"/>
              <w:spacing w:before="187" w:after="187" w:line="240" w:lineRule="auto"/>
              <w:jc w:val="left"/>
            </w:pPr>
          </w:p>
          <w:p w:rsidR="007A580B" w:rsidRDefault="007A580B">
            <w:pPr>
              <w:pStyle w:val="2560606"/>
              <w:spacing w:before="187" w:after="187" w:line="240" w:lineRule="auto"/>
              <w:jc w:val="left"/>
              <w:rPr>
                <w:lang w:val="en-US"/>
              </w:rPr>
            </w:pPr>
          </w:p>
        </w:tc>
      </w:tr>
      <w:tr w:rsidR="007A580B">
        <w:trPr>
          <w:trHeight w:val="324"/>
          <w:jc w:val="center"/>
        </w:trPr>
        <w:tc>
          <w:tcPr>
            <w:tcW w:w="794" w:type="dxa"/>
            <w:shd w:val="clear" w:color="auto" w:fill="BEBEBE"/>
            <w:vAlign w:val="center"/>
          </w:tcPr>
          <w:p w:rsidR="007A580B" w:rsidRDefault="00BD3D0F">
            <w:pPr>
              <w:jc w:val="distribute"/>
              <w:rPr>
                <w:rFonts w:ascii="宋体" w:hAnsi="宋体" w:cs="宋体"/>
                <w:sz w:val="24"/>
                <w:szCs w:val="24"/>
              </w:rPr>
            </w:pPr>
            <w:r>
              <w:rPr>
                <w:rFonts w:ascii="宋体" w:hAnsi="宋体" w:cs="宋体" w:hint="eastAsia"/>
                <w:sz w:val="24"/>
                <w:szCs w:val="24"/>
              </w:rPr>
              <w:t>判定</w:t>
            </w:r>
          </w:p>
        </w:tc>
        <w:tc>
          <w:tcPr>
            <w:tcW w:w="7848" w:type="dxa"/>
            <w:vAlign w:val="center"/>
          </w:tcPr>
          <w:p w:rsidR="007A580B" w:rsidRDefault="007A580B">
            <w:pPr>
              <w:pStyle w:val="2560606"/>
              <w:spacing w:before="187" w:after="187" w:line="240" w:lineRule="auto"/>
              <w:jc w:val="left"/>
              <w:rPr>
                <w:rFonts w:ascii="宋体"/>
                <w:b/>
                <w:bCs/>
                <w:color w:val="FF0000"/>
                <w:lang w:val="en-US"/>
              </w:rPr>
            </w:pPr>
          </w:p>
        </w:tc>
      </w:tr>
      <w:tr w:rsidR="007A580B">
        <w:trPr>
          <w:jc w:val="center"/>
        </w:trPr>
        <w:tc>
          <w:tcPr>
            <w:tcW w:w="794" w:type="dxa"/>
            <w:shd w:val="clear" w:color="auto" w:fill="BEBEBE"/>
            <w:vAlign w:val="center"/>
          </w:tcPr>
          <w:p w:rsidR="007A580B" w:rsidRDefault="00BD3D0F">
            <w:pPr>
              <w:jc w:val="distribute"/>
              <w:rPr>
                <w:rFonts w:ascii="宋体" w:hAnsi="宋体" w:cs="宋体"/>
                <w:sz w:val="24"/>
                <w:szCs w:val="24"/>
              </w:rPr>
            </w:pPr>
            <w:r>
              <w:rPr>
                <w:rFonts w:ascii="宋体" w:hAnsi="宋体" w:cs="宋体" w:hint="eastAsia"/>
                <w:sz w:val="24"/>
                <w:szCs w:val="24"/>
              </w:rPr>
              <w:t>改善建议</w:t>
            </w:r>
          </w:p>
        </w:tc>
        <w:tc>
          <w:tcPr>
            <w:tcW w:w="7848" w:type="dxa"/>
            <w:vAlign w:val="center"/>
          </w:tcPr>
          <w:p w:rsidR="007A580B" w:rsidRDefault="00BD3D0F">
            <w:pPr>
              <w:pStyle w:val="2560606"/>
              <w:spacing w:before="187" w:after="187" w:line="240" w:lineRule="auto"/>
              <w:jc w:val="left"/>
              <w:rPr>
                <w:rFonts w:ascii="宋体"/>
                <w:b/>
                <w:bCs/>
                <w:color w:val="FF0000"/>
                <w:lang w:val="en-US"/>
              </w:rPr>
            </w:pPr>
            <w:r>
              <w:rPr>
                <w:rFonts w:ascii="宋体" w:hint="eastAsia"/>
                <w:lang w:val="en-US"/>
              </w:rPr>
              <w:t>N/A</w:t>
            </w:r>
          </w:p>
        </w:tc>
      </w:tr>
    </w:tbl>
    <w:p w:rsidR="007A580B" w:rsidRDefault="007A580B">
      <w:pPr>
        <w:widowControl/>
        <w:jc w:val="left"/>
        <w:rPr>
          <w:rFonts w:ascii="宋体" w:hAnsi="宋体"/>
          <w:sz w:val="24"/>
        </w:rPr>
      </w:pPr>
    </w:p>
    <w:p w:rsidR="007A580B" w:rsidRDefault="00BD3D0F">
      <w:pPr>
        <w:pStyle w:val="2"/>
        <w:numPr>
          <w:ilvl w:val="1"/>
          <w:numId w:val="7"/>
        </w:numPr>
        <w:tabs>
          <w:tab w:val="clear" w:pos="0"/>
        </w:tabs>
      </w:pPr>
      <w:r>
        <w:rPr>
          <w:rFonts w:hint="eastAsia"/>
        </w:rPr>
        <w:t>基础交易功能</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3" w:type="dxa"/>
          <w:bottom w:w="113" w:type="dxa"/>
        </w:tblCellMar>
        <w:tblLook w:val="04A0" w:firstRow="1" w:lastRow="0" w:firstColumn="1" w:lastColumn="0" w:noHBand="0" w:noVBand="1"/>
      </w:tblPr>
      <w:tblGrid>
        <w:gridCol w:w="794"/>
        <w:gridCol w:w="7848"/>
      </w:tblGrid>
      <w:tr w:rsidR="007A580B">
        <w:trPr>
          <w:jc w:val="center"/>
        </w:trPr>
        <w:tc>
          <w:tcPr>
            <w:tcW w:w="794" w:type="dxa"/>
            <w:shd w:val="clear" w:color="auto" w:fill="BEBEBE"/>
            <w:vAlign w:val="center"/>
          </w:tcPr>
          <w:p w:rsidR="007A580B" w:rsidRDefault="00BD3D0F">
            <w:pPr>
              <w:jc w:val="distribute"/>
              <w:rPr>
                <w:rFonts w:ascii="宋体" w:hAnsi="宋体" w:cs="宋体"/>
                <w:sz w:val="24"/>
                <w:szCs w:val="24"/>
              </w:rPr>
            </w:pPr>
            <w:r>
              <w:rPr>
                <w:rFonts w:ascii="宋体" w:hint="eastAsia"/>
                <w:kern w:val="0"/>
                <w:sz w:val="24"/>
                <w:szCs w:val="24"/>
              </w:rPr>
              <w:t>测试目标</w:t>
            </w:r>
          </w:p>
        </w:tc>
        <w:tc>
          <w:tcPr>
            <w:tcW w:w="7848" w:type="dxa"/>
            <w:vAlign w:val="center"/>
          </w:tcPr>
          <w:p w:rsidR="007A580B" w:rsidRDefault="00BD3D0F">
            <w:pPr>
              <w:jc w:val="left"/>
              <w:rPr>
                <w:rFonts w:ascii="宋体" w:hAnsi="宋体" w:cs="宋体"/>
                <w:sz w:val="24"/>
                <w:szCs w:val="24"/>
              </w:rPr>
            </w:pPr>
            <w:r>
              <w:rPr>
                <w:rFonts w:ascii="宋体" w:hAnsi="宋体" w:cs="宋体" w:hint="eastAsia"/>
                <w:sz w:val="24"/>
                <w:szCs w:val="24"/>
              </w:rPr>
              <w:t>检查期货程序化交易系统是否具备基础交易功能</w:t>
            </w:r>
          </w:p>
        </w:tc>
      </w:tr>
      <w:tr w:rsidR="007A580B">
        <w:trPr>
          <w:jc w:val="center"/>
        </w:trPr>
        <w:tc>
          <w:tcPr>
            <w:tcW w:w="794" w:type="dxa"/>
            <w:shd w:val="clear" w:color="auto" w:fill="BEBEBE"/>
            <w:vAlign w:val="center"/>
          </w:tcPr>
          <w:p w:rsidR="007A580B" w:rsidRDefault="00BD3D0F">
            <w:pPr>
              <w:jc w:val="distribute"/>
              <w:rPr>
                <w:rFonts w:ascii="宋体" w:hAnsi="宋体" w:cs="宋体"/>
                <w:sz w:val="24"/>
                <w:szCs w:val="24"/>
              </w:rPr>
            </w:pPr>
            <w:r>
              <w:rPr>
                <w:rFonts w:ascii="宋体" w:hAnsi="宋体" w:cs="宋体" w:hint="eastAsia"/>
                <w:sz w:val="24"/>
                <w:szCs w:val="24"/>
              </w:rPr>
              <w:t>通过要求</w:t>
            </w:r>
          </w:p>
        </w:tc>
        <w:tc>
          <w:tcPr>
            <w:tcW w:w="7848" w:type="dxa"/>
            <w:vAlign w:val="center"/>
          </w:tcPr>
          <w:p w:rsidR="007A580B" w:rsidRDefault="00BD3D0F">
            <w:pPr>
              <w:pStyle w:val="afff2"/>
              <w:tabs>
                <w:tab w:val="center" w:pos="4201"/>
                <w:tab w:val="right" w:leader="dot" w:pos="9298"/>
              </w:tabs>
              <w:ind w:firstLineChars="0" w:firstLine="0"/>
              <w:rPr>
                <w:rFonts w:hAnsi="宋体" w:cs="宋体"/>
                <w:sz w:val="24"/>
                <w:szCs w:val="24"/>
              </w:rPr>
            </w:pPr>
            <w:r>
              <w:rPr>
                <w:rFonts w:hAnsi="宋体" w:cs="宋体" w:hint="eastAsia"/>
                <w:kern w:val="2"/>
                <w:sz w:val="24"/>
                <w:szCs w:val="24"/>
              </w:rPr>
              <w:t>期货程序化交易系统具备基础交易功能</w:t>
            </w:r>
          </w:p>
        </w:tc>
      </w:tr>
      <w:tr w:rsidR="007A580B">
        <w:trPr>
          <w:jc w:val="center"/>
        </w:trPr>
        <w:tc>
          <w:tcPr>
            <w:tcW w:w="794" w:type="dxa"/>
            <w:shd w:val="clear" w:color="auto" w:fill="BEBEBE"/>
            <w:vAlign w:val="center"/>
          </w:tcPr>
          <w:p w:rsidR="007A580B" w:rsidRDefault="00BD3D0F">
            <w:pPr>
              <w:jc w:val="distribute"/>
              <w:rPr>
                <w:rFonts w:ascii="宋体" w:hAnsi="宋体" w:cs="宋体"/>
                <w:sz w:val="24"/>
                <w:szCs w:val="24"/>
              </w:rPr>
            </w:pPr>
            <w:r>
              <w:rPr>
                <w:rFonts w:ascii="宋体" w:hAnsi="宋体" w:cs="宋体" w:hint="eastAsia"/>
                <w:sz w:val="24"/>
                <w:szCs w:val="24"/>
              </w:rPr>
              <w:t>测试过程</w:t>
            </w:r>
          </w:p>
        </w:tc>
        <w:tc>
          <w:tcPr>
            <w:tcW w:w="7848" w:type="dxa"/>
            <w:vAlign w:val="center"/>
          </w:tcPr>
          <w:p w:rsidR="007A580B" w:rsidRDefault="00BD3D0F">
            <w:pPr>
              <w:pStyle w:val="2560606"/>
              <w:spacing w:before="187" w:after="187" w:line="240" w:lineRule="auto"/>
              <w:jc w:val="left"/>
              <w:rPr>
                <w:lang w:val="en-US"/>
              </w:rPr>
            </w:pPr>
            <w:r>
              <w:rPr>
                <w:rFonts w:hint="eastAsia"/>
                <w:lang w:val="en-US"/>
              </w:rPr>
              <w:t>测试点</w:t>
            </w:r>
            <w:r>
              <w:rPr>
                <w:rFonts w:hint="eastAsia"/>
                <w:lang w:val="en-US"/>
              </w:rPr>
              <w:t>1</w:t>
            </w:r>
            <w:r>
              <w:rPr>
                <w:rFonts w:hint="eastAsia"/>
                <w:lang w:val="en-US"/>
              </w:rPr>
              <w:t>：验证能正常下达开仓指令</w:t>
            </w:r>
          </w:p>
          <w:p w:rsidR="007A580B" w:rsidRDefault="00BD3D0F">
            <w:pPr>
              <w:pStyle w:val="2560606"/>
              <w:spacing w:before="187" w:after="187" w:line="240" w:lineRule="auto"/>
              <w:jc w:val="left"/>
              <w:rPr>
                <w:lang w:val="en-US"/>
              </w:rPr>
            </w:pPr>
            <w:r>
              <w:rPr>
                <w:rFonts w:hint="eastAsia"/>
                <w:i/>
                <w:iCs/>
                <w:color w:val="0000FF"/>
                <w:lang w:val="en-US"/>
              </w:rPr>
              <w:t>指令下达成功录屏</w:t>
            </w:r>
          </w:p>
          <w:p w:rsidR="007A580B" w:rsidRDefault="00BD3D0F">
            <w:pPr>
              <w:pStyle w:val="2560606"/>
              <w:spacing w:before="187" w:after="187" w:line="240" w:lineRule="auto"/>
              <w:jc w:val="left"/>
              <w:rPr>
                <w:lang w:val="en-US"/>
              </w:rPr>
            </w:pPr>
            <w:r>
              <w:rPr>
                <w:rFonts w:hint="eastAsia"/>
                <w:lang w:val="en-US"/>
              </w:rPr>
              <w:t>测试点</w:t>
            </w:r>
            <w:r>
              <w:rPr>
                <w:rFonts w:hint="eastAsia"/>
                <w:lang w:val="en-US"/>
              </w:rPr>
              <w:t>2</w:t>
            </w:r>
            <w:r>
              <w:rPr>
                <w:rFonts w:hint="eastAsia"/>
                <w:lang w:val="en-US"/>
              </w:rPr>
              <w:t>：验证能正常下达平仓指令</w:t>
            </w:r>
          </w:p>
          <w:p w:rsidR="007A580B" w:rsidRDefault="00BD3D0F">
            <w:pPr>
              <w:pStyle w:val="2560606"/>
              <w:spacing w:before="187" w:after="187" w:line="240" w:lineRule="auto"/>
              <w:jc w:val="left"/>
              <w:rPr>
                <w:lang w:val="en-US"/>
              </w:rPr>
            </w:pPr>
            <w:r>
              <w:rPr>
                <w:rFonts w:hint="eastAsia"/>
                <w:i/>
                <w:iCs/>
                <w:color w:val="0000FF"/>
                <w:lang w:val="en-US"/>
              </w:rPr>
              <w:lastRenderedPageBreak/>
              <w:t>指令下达成功录屏</w:t>
            </w:r>
          </w:p>
          <w:p w:rsidR="007A580B" w:rsidRDefault="00BD3D0F">
            <w:pPr>
              <w:pStyle w:val="2560606"/>
              <w:spacing w:before="187" w:after="187" w:line="240" w:lineRule="auto"/>
              <w:jc w:val="left"/>
              <w:rPr>
                <w:lang w:val="en-US"/>
              </w:rPr>
            </w:pPr>
            <w:r>
              <w:rPr>
                <w:rFonts w:hint="eastAsia"/>
                <w:lang w:val="en-US"/>
              </w:rPr>
              <w:t>测试点</w:t>
            </w:r>
            <w:r>
              <w:rPr>
                <w:rFonts w:hint="eastAsia"/>
                <w:lang w:val="en-US"/>
              </w:rPr>
              <w:t>3</w:t>
            </w:r>
            <w:r>
              <w:rPr>
                <w:rFonts w:hint="eastAsia"/>
                <w:lang w:val="en-US"/>
              </w:rPr>
              <w:t>：验证能正常下达撤单指令</w:t>
            </w:r>
          </w:p>
          <w:p w:rsidR="007A580B" w:rsidRDefault="00BD3D0F">
            <w:pPr>
              <w:pStyle w:val="2560606"/>
              <w:spacing w:before="187" w:after="187" w:line="240" w:lineRule="auto"/>
              <w:jc w:val="left"/>
              <w:rPr>
                <w:lang w:val="en-US"/>
              </w:rPr>
            </w:pPr>
            <w:r>
              <w:rPr>
                <w:rFonts w:hint="eastAsia"/>
                <w:i/>
                <w:iCs/>
                <w:color w:val="0000FF"/>
                <w:lang w:val="en-US"/>
              </w:rPr>
              <w:t>指令下达成功录屏</w:t>
            </w:r>
          </w:p>
        </w:tc>
      </w:tr>
      <w:tr w:rsidR="007A580B">
        <w:trPr>
          <w:trHeight w:val="324"/>
          <w:jc w:val="center"/>
        </w:trPr>
        <w:tc>
          <w:tcPr>
            <w:tcW w:w="794" w:type="dxa"/>
            <w:shd w:val="clear" w:color="auto" w:fill="BEBEBE"/>
            <w:vAlign w:val="center"/>
          </w:tcPr>
          <w:p w:rsidR="007A580B" w:rsidRDefault="00BD3D0F">
            <w:pPr>
              <w:jc w:val="distribute"/>
              <w:rPr>
                <w:rFonts w:ascii="宋体" w:hAnsi="宋体" w:cs="宋体"/>
                <w:sz w:val="24"/>
                <w:szCs w:val="24"/>
              </w:rPr>
            </w:pPr>
            <w:r>
              <w:rPr>
                <w:rFonts w:ascii="宋体" w:hAnsi="宋体" w:cs="宋体" w:hint="eastAsia"/>
                <w:sz w:val="24"/>
                <w:szCs w:val="24"/>
              </w:rPr>
              <w:lastRenderedPageBreak/>
              <w:t>判定</w:t>
            </w:r>
          </w:p>
        </w:tc>
        <w:tc>
          <w:tcPr>
            <w:tcW w:w="7848" w:type="dxa"/>
            <w:vAlign w:val="center"/>
          </w:tcPr>
          <w:p w:rsidR="007A580B" w:rsidRDefault="007A580B">
            <w:pPr>
              <w:pStyle w:val="2560606"/>
              <w:spacing w:before="187" w:after="187" w:line="240" w:lineRule="auto"/>
              <w:jc w:val="left"/>
              <w:rPr>
                <w:rFonts w:ascii="宋体"/>
                <w:b/>
                <w:bCs/>
                <w:color w:val="FF0000"/>
                <w:lang w:val="en-US"/>
              </w:rPr>
            </w:pPr>
          </w:p>
        </w:tc>
      </w:tr>
      <w:tr w:rsidR="007A580B">
        <w:trPr>
          <w:jc w:val="center"/>
        </w:trPr>
        <w:tc>
          <w:tcPr>
            <w:tcW w:w="794" w:type="dxa"/>
            <w:shd w:val="clear" w:color="auto" w:fill="BEBEBE"/>
            <w:vAlign w:val="center"/>
          </w:tcPr>
          <w:p w:rsidR="007A580B" w:rsidRDefault="00BD3D0F">
            <w:pPr>
              <w:jc w:val="distribute"/>
              <w:rPr>
                <w:rFonts w:ascii="宋体" w:hAnsi="宋体" w:cs="宋体"/>
                <w:sz w:val="24"/>
                <w:szCs w:val="24"/>
              </w:rPr>
            </w:pPr>
            <w:r>
              <w:rPr>
                <w:rFonts w:ascii="宋体" w:hAnsi="宋体" w:cs="宋体" w:hint="eastAsia"/>
                <w:sz w:val="24"/>
                <w:szCs w:val="24"/>
              </w:rPr>
              <w:t>改善建议</w:t>
            </w:r>
          </w:p>
        </w:tc>
        <w:tc>
          <w:tcPr>
            <w:tcW w:w="7848" w:type="dxa"/>
            <w:vAlign w:val="center"/>
          </w:tcPr>
          <w:p w:rsidR="007A580B" w:rsidRDefault="00BD3D0F">
            <w:pPr>
              <w:pStyle w:val="2560606"/>
              <w:spacing w:before="187" w:after="187" w:line="240" w:lineRule="auto"/>
              <w:jc w:val="left"/>
              <w:rPr>
                <w:rFonts w:ascii="宋体"/>
                <w:b/>
                <w:bCs/>
                <w:color w:val="FF0000"/>
                <w:lang w:val="en-US"/>
              </w:rPr>
            </w:pPr>
            <w:r>
              <w:rPr>
                <w:rFonts w:ascii="宋体" w:hint="eastAsia"/>
                <w:lang w:val="en-US"/>
              </w:rPr>
              <w:t>N/A</w:t>
            </w:r>
          </w:p>
        </w:tc>
      </w:tr>
    </w:tbl>
    <w:p w:rsidR="007A580B" w:rsidRDefault="007A580B">
      <w:pPr>
        <w:pStyle w:val="2560606"/>
        <w:spacing w:before="187" w:after="187"/>
        <w:rPr>
          <w:lang w:val="en-US"/>
        </w:rPr>
      </w:pPr>
    </w:p>
    <w:p w:rsidR="007A580B" w:rsidRDefault="00BD3D0F">
      <w:pPr>
        <w:pStyle w:val="2"/>
        <w:numPr>
          <w:ilvl w:val="1"/>
          <w:numId w:val="7"/>
        </w:numPr>
        <w:tabs>
          <w:tab w:val="clear" w:pos="0"/>
        </w:tabs>
      </w:pPr>
      <w:r>
        <w:rPr>
          <w:rFonts w:hint="eastAsia"/>
        </w:rPr>
        <w:t>系统连接异常监测功能</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3" w:type="dxa"/>
          <w:bottom w:w="113" w:type="dxa"/>
        </w:tblCellMar>
        <w:tblLook w:val="04A0" w:firstRow="1" w:lastRow="0" w:firstColumn="1" w:lastColumn="0" w:noHBand="0" w:noVBand="1"/>
      </w:tblPr>
      <w:tblGrid>
        <w:gridCol w:w="794"/>
        <w:gridCol w:w="7848"/>
      </w:tblGrid>
      <w:tr w:rsidR="007A580B">
        <w:trPr>
          <w:jc w:val="center"/>
        </w:trPr>
        <w:tc>
          <w:tcPr>
            <w:tcW w:w="794" w:type="dxa"/>
            <w:shd w:val="clear" w:color="auto" w:fill="BEBEBE"/>
            <w:vAlign w:val="center"/>
          </w:tcPr>
          <w:p w:rsidR="007A580B" w:rsidRDefault="00BD3D0F">
            <w:pPr>
              <w:jc w:val="distribute"/>
              <w:rPr>
                <w:rFonts w:ascii="宋体" w:hAnsi="宋体" w:cs="宋体"/>
                <w:sz w:val="24"/>
                <w:szCs w:val="24"/>
              </w:rPr>
            </w:pPr>
            <w:r>
              <w:rPr>
                <w:rFonts w:ascii="宋体" w:hint="eastAsia"/>
                <w:kern w:val="0"/>
                <w:sz w:val="24"/>
                <w:szCs w:val="24"/>
              </w:rPr>
              <w:t>测试目标</w:t>
            </w:r>
          </w:p>
        </w:tc>
        <w:tc>
          <w:tcPr>
            <w:tcW w:w="7848" w:type="dxa"/>
            <w:vAlign w:val="center"/>
          </w:tcPr>
          <w:p w:rsidR="007A580B" w:rsidRDefault="00BD3D0F">
            <w:pPr>
              <w:jc w:val="left"/>
              <w:rPr>
                <w:rFonts w:ascii="宋体" w:hAnsi="宋体" w:cs="宋体"/>
                <w:sz w:val="24"/>
                <w:szCs w:val="24"/>
              </w:rPr>
            </w:pPr>
            <w:r>
              <w:rPr>
                <w:rFonts w:ascii="宋体" w:hAnsi="宋体" w:cs="宋体" w:hint="eastAsia"/>
                <w:sz w:val="24"/>
                <w:szCs w:val="24"/>
              </w:rPr>
              <w:t>检查期货程序化交易系统是否具备系统连接状态监测功能</w:t>
            </w:r>
          </w:p>
        </w:tc>
      </w:tr>
      <w:tr w:rsidR="007A580B">
        <w:trPr>
          <w:jc w:val="center"/>
        </w:trPr>
        <w:tc>
          <w:tcPr>
            <w:tcW w:w="794" w:type="dxa"/>
            <w:shd w:val="clear" w:color="auto" w:fill="BEBEBE"/>
            <w:vAlign w:val="center"/>
          </w:tcPr>
          <w:p w:rsidR="007A580B" w:rsidRDefault="00BD3D0F">
            <w:pPr>
              <w:jc w:val="distribute"/>
              <w:rPr>
                <w:rFonts w:ascii="宋体" w:hAnsi="宋体" w:cs="宋体"/>
                <w:sz w:val="24"/>
                <w:szCs w:val="24"/>
              </w:rPr>
            </w:pPr>
            <w:r>
              <w:rPr>
                <w:rFonts w:ascii="宋体" w:hAnsi="宋体" w:cs="宋体" w:hint="eastAsia"/>
                <w:sz w:val="24"/>
                <w:szCs w:val="24"/>
              </w:rPr>
              <w:t>通过要求</w:t>
            </w:r>
          </w:p>
        </w:tc>
        <w:tc>
          <w:tcPr>
            <w:tcW w:w="7848" w:type="dxa"/>
            <w:vAlign w:val="center"/>
          </w:tcPr>
          <w:p w:rsidR="007A580B" w:rsidRDefault="00BD3D0F">
            <w:pPr>
              <w:pStyle w:val="afff2"/>
              <w:tabs>
                <w:tab w:val="center" w:pos="4201"/>
                <w:tab w:val="right" w:leader="dot" w:pos="9298"/>
              </w:tabs>
              <w:ind w:firstLineChars="0" w:firstLine="0"/>
              <w:rPr>
                <w:rFonts w:hAnsi="宋体" w:cs="宋体"/>
                <w:sz w:val="24"/>
                <w:szCs w:val="24"/>
              </w:rPr>
            </w:pPr>
            <w:r>
              <w:rPr>
                <w:rFonts w:hint="eastAsia"/>
                <w:sz w:val="24"/>
                <w:szCs w:val="24"/>
              </w:rPr>
              <w:t>期货程序化交易系统具备监测系统连接状态的功能</w:t>
            </w:r>
          </w:p>
        </w:tc>
      </w:tr>
      <w:tr w:rsidR="007A580B">
        <w:trPr>
          <w:jc w:val="center"/>
        </w:trPr>
        <w:tc>
          <w:tcPr>
            <w:tcW w:w="794" w:type="dxa"/>
            <w:shd w:val="clear" w:color="auto" w:fill="BEBEBE"/>
            <w:vAlign w:val="center"/>
          </w:tcPr>
          <w:p w:rsidR="007A580B" w:rsidRDefault="00BD3D0F">
            <w:pPr>
              <w:jc w:val="distribute"/>
              <w:rPr>
                <w:rFonts w:ascii="宋体" w:hAnsi="宋体" w:cs="宋体"/>
                <w:sz w:val="24"/>
                <w:szCs w:val="24"/>
              </w:rPr>
            </w:pPr>
            <w:r>
              <w:rPr>
                <w:rFonts w:ascii="宋体" w:hAnsi="宋体" w:cs="宋体" w:hint="eastAsia"/>
                <w:sz w:val="24"/>
                <w:szCs w:val="24"/>
              </w:rPr>
              <w:t>测试过程</w:t>
            </w:r>
          </w:p>
        </w:tc>
        <w:tc>
          <w:tcPr>
            <w:tcW w:w="7848" w:type="dxa"/>
            <w:vAlign w:val="center"/>
          </w:tcPr>
          <w:p w:rsidR="007A580B" w:rsidRDefault="00BD3D0F">
            <w:pPr>
              <w:pStyle w:val="2560606"/>
              <w:spacing w:before="187" w:after="187" w:line="240" w:lineRule="auto"/>
              <w:jc w:val="left"/>
              <w:rPr>
                <w:lang w:val="en-US"/>
              </w:rPr>
            </w:pPr>
            <w:r>
              <w:rPr>
                <w:rFonts w:hint="eastAsia"/>
                <w:lang w:val="en-US"/>
              </w:rPr>
              <w:t>测试点</w:t>
            </w:r>
            <w:r>
              <w:rPr>
                <w:rFonts w:hint="eastAsia"/>
                <w:lang w:val="en-US"/>
              </w:rPr>
              <w:t>1</w:t>
            </w:r>
            <w:r>
              <w:rPr>
                <w:rFonts w:hint="eastAsia"/>
                <w:lang w:val="en-US"/>
              </w:rPr>
              <w:t>：验证与期货公司交易系统连接成功时，能正常显示连接成功</w:t>
            </w:r>
          </w:p>
          <w:p w:rsidR="007A580B" w:rsidRDefault="00BD3D0F">
            <w:pPr>
              <w:pStyle w:val="2560606"/>
              <w:spacing w:before="187" w:after="187" w:line="240" w:lineRule="auto"/>
              <w:jc w:val="left"/>
              <w:rPr>
                <w:lang w:val="en-US"/>
              </w:rPr>
            </w:pPr>
            <w:bookmarkStart w:id="3" w:name="OLE_LINK1"/>
            <w:r>
              <w:rPr>
                <w:rFonts w:hint="eastAsia"/>
                <w:i/>
                <w:iCs/>
                <w:color w:val="0000FF"/>
                <w:lang w:val="en-US"/>
              </w:rPr>
              <w:t>系统连接成功</w:t>
            </w:r>
            <w:bookmarkEnd w:id="3"/>
            <w:r>
              <w:rPr>
                <w:rFonts w:hint="eastAsia"/>
                <w:i/>
                <w:iCs/>
                <w:color w:val="0000FF"/>
                <w:lang w:val="en-US"/>
              </w:rPr>
              <w:t>录屏</w:t>
            </w:r>
          </w:p>
          <w:p w:rsidR="007A580B" w:rsidRDefault="00BD3D0F">
            <w:pPr>
              <w:pStyle w:val="2560606"/>
              <w:spacing w:before="187" w:after="187" w:line="240" w:lineRule="auto"/>
              <w:jc w:val="left"/>
              <w:rPr>
                <w:lang w:val="en-US"/>
              </w:rPr>
            </w:pPr>
            <w:r>
              <w:rPr>
                <w:rFonts w:hint="eastAsia"/>
                <w:lang w:val="en-US"/>
              </w:rPr>
              <w:t>测试点</w:t>
            </w:r>
            <w:r>
              <w:rPr>
                <w:rFonts w:hint="eastAsia"/>
                <w:lang w:val="en-US"/>
              </w:rPr>
              <w:t>2</w:t>
            </w:r>
            <w:r>
              <w:rPr>
                <w:rFonts w:hint="eastAsia"/>
                <w:lang w:val="en-US"/>
              </w:rPr>
              <w:t>：验证与期货公司交易系统连接断开，能正常显示连接断开</w:t>
            </w:r>
          </w:p>
          <w:p w:rsidR="007A580B" w:rsidRDefault="00BD3D0F">
            <w:pPr>
              <w:pStyle w:val="2560606"/>
              <w:spacing w:before="187" w:after="187" w:line="240" w:lineRule="auto"/>
              <w:jc w:val="left"/>
              <w:rPr>
                <w:i/>
                <w:iCs/>
                <w:color w:val="0000FF"/>
                <w:lang w:val="en-US"/>
              </w:rPr>
            </w:pPr>
            <w:r>
              <w:rPr>
                <w:rFonts w:hint="eastAsia"/>
                <w:i/>
                <w:iCs/>
                <w:color w:val="0000FF"/>
                <w:lang w:val="en-US"/>
              </w:rPr>
              <w:t>系统连接断开录屏</w:t>
            </w:r>
          </w:p>
          <w:p w:rsidR="007A580B" w:rsidRDefault="00BD3D0F">
            <w:pPr>
              <w:pStyle w:val="2560606"/>
              <w:spacing w:before="187" w:after="187" w:line="240" w:lineRule="auto"/>
              <w:jc w:val="left"/>
              <w:rPr>
                <w:lang w:val="en-US"/>
              </w:rPr>
            </w:pPr>
            <w:r>
              <w:rPr>
                <w:rFonts w:hint="eastAsia"/>
                <w:lang w:val="en-US"/>
              </w:rPr>
              <w:t>测试点</w:t>
            </w:r>
            <w:r>
              <w:rPr>
                <w:rFonts w:hint="eastAsia"/>
                <w:lang w:val="en-US"/>
              </w:rPr>
              <w:t>3</w:t>
            </w:r>
            <w:r>
              <w:rPr>
                <w:rFonts w:hint="eastAsia"/>
                <w:lang w:val="en-US"/>
              </w:rPr>
              <w:t>：验证与期货公司交易系统连接断开，能正常显示重连成功</w:t>
            </w:r>
          </w:p>
          <w:p w:rsidR="007A580B" w:rsidRDefault="00BD3D0F">
            <w:pPr>
              <w:pStyle w:val="2560606"/>
              <w:spacing w:before="187" w:after="187" w:line="240" w:lineRule="auto"/>
              <w:jc w:val="left"/>
              <w:rPr>
                <w:lang w:val="en-US"/>
              </w:rPr>
            </w:pPr>
            <w:r>
              <w:rPr>
                <w:rFonts w:hint="eastAsia"/>
                <w:i/>
                <w:iCs/>
                <w:color w:val="0000FF"/>
                <w:lang w:val="en-US"/>
              </w:rPr>
              <w:t>系统重新连接成功录屏</w:t>
            </w:r>
          </w:p>
        </w:tc>
      </w:tr>
      <w:tr w:rsidR="007A580B">
        <w:trPr>
          <w:trHeight w:val="324"/>
          <w:jc w:val="center"/>
        </w:trPr>
        <w:tc>
          <w:tcPr>
            <w:tcW w:w="794" w:type="dxa"/>
            <w:shd w:val="clear" w:color="auto" w:fill="BEBEBE"/>
            <w:vAlign w:val="center"/>
          </w:tcPr>
          <w:p w:rsidR="007A580B" w:rsidRDefault="00BD3D0F">
            <w:pPr>
              <w:jc w:val="distribute"/>
              <w:rPr>
                <w:rFonts w:ascii="宋体" w:hAnsi="宋体" w:cs="宋体"/>
                <w:sz w:val="24"/>
                <w:szCs w:val="24"/>
              </w:rPr>
            </w:pPr>
            <w:r>
              <w:rPr>
                <w:rFonts w:ascii="宋体" w:hAnsi="宋体" w:cs="宋体" w:hint="eastAsia"/>
                <w:sz w:val="24"/>
                <w:szCs w:val="24"/>
              </w:rPr>
              <w:t>判定</w:t>
            </w:r>
          </w:p>
        </w:tc>
        <w:tc>
          <w:tcPr>
            <w:tcW w:w="7848" w:type="dxa"/>
            <w:vAlign w:val="center"/>
          </w:tcPr>
          <w:p w:rsidR="007A580B" w:rsidRDefault="007A580B">
            <w:pPr>
              <w:pStyle w:val="2560606"/>
              <w:spacing w:before="187" w:after="187" w:line="240" w:lineRule="auto"/>
              <w:jc w:val="left"/>
              <w:rPr>
                <w:rFonts w:ascii="宋体"/>
                <w:b/>
                <w:bCs/>
                <w:color w:val="FF0000"/>
                <w:lang w:val="en-US"/>
              </w:rPr>
            </w:pPr>
          </w:p>
        </w:tc>
      </w:tr>
      <w:tr w:rsidR="007A580B">
        <w:trPr>
          <w:jc w:val="center"/>
        </w:trPr>
        <w:tc>
          <w:tcPr>
            <w:tcW w:w="794" w:type="dxa"/>
            <w:shd w:val="clear" w:color="auto" w:fill="BEBEBE"/>
            <w:vAlign w:val="center"/>
          </w:tcPr>
          <w:p w:rsidR="007A580B" w:rsidRDefault="00BD3D0F">
            <w:pPr>
              <w:jc w:val="distribute"/>
              <w:rPr>
                <w:rFonts w:ascii="宋体" w:hAnsi="宋体" w:cs="宋体"/>
                <w:sz w:val="24"/>
                <w:szCs w:val="24"/>
              </w:rPr>
            </w:pPr>
            <w:r>
              <w:rPr>
                <w:rFonts w:ascii="宋体" w:hAnsi="宋体" w:cs="宋体" w:hint="eastAsia"/>
                <w:sz w:val="24"/>
                <w:szCs w:val="24"/>
              </w:rPr>
              <w:t>改善建议</w:t>
            </w:r>
          </w:p>
        </w:tc>
        <w:tc>
          <w:tcPr>
            <w:tcW w:w="7848" w:type="dxa"/>
            <w:vAlign w:val="center"/>
          </w:tcPr>
          <w:p w:rsidR="007A580B" w:rsidRDefault="00BD3D0F">
            <w:pPr>
              <w:pStyle w:val="2560606"/>
              <w:spacing w:before="187" w:after="187" w:line="240" w:lineRule="auto"/>
              <w:jc w:val="left"/>
              <w:rPr>
                <w:rFonts w:ascii="宋体"/>
                <w:b/>
                <w:bCs/>
                <w:color w:val="FF0000"/>
                <w:lang w:val="en-US"/>
              </w:rPr>
            </w:pPr>
            <w:r>
              <w:rPr>
                <w:rFonts w:ascii="宋体" w:hint="eastAsia"/>
                <w:lang w:val="en-US"/>
              </w:rPr>
              <w:t>N/A</w:t>
            </w:r>
          </w:p>
        </w:tc>
      </w:tr>
    </w:tbl>
    <w:p w:rsidR="007A580B" w:rsidRDefault="007A580B">
      <w:pPr>
        <w:pStyle w:val="2560606"/>
        <w:spacing w:before="187" w:after="187"/>
        <w:rPr>
          <w:lang w:val="en-US"/>
        </w:rPr>
      </w:pPr>
    </w:p>
    <w:p w:rsidR="007A580B" w:rsidRDefault="00BD3D0F">
      <w:pPr>
        <w:pStyle w:val="2"/>
        <w:numPr>
          <w:ilvl w:val="1"/>
          <w:numId w:val="7"/>
        </w:numPr>
        <w:tabs>
          <w:tab w:val="clear" w:pos="0"/>
        </w:tabs>
      </w:pPr>
      <w:r>
        <w:rPr>
          <w:rFonts w:hint="eastAsia"/>
        </w:rPr>
        <w:lastRenderedPageBreak/>
        <w:t>报撤单笔数监测功能</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3" w:type="dxa"/>
          <w:bottom w:w="113" w:type="dxa"/>
        </w:tblCellMar>
        <w:tblLook w:val="04A0" w:firstRow="1" w:lastRow="0" w:firstColumn="1" w:lastColumn="0" w:noHBand="0" w:noVBand="1"/>
      </w:tblPr>
      <w:tblGrid>
        <w:gridCol w:w="794"/>
        <w:gridCol w:w="7848"/>
      </w:tblGrid>
      <w:tr w:rsidR="007A580B">
        <w:trPr>
          <w:jc w:val="center"/>
        </w:trPr>
        <w:tc>
          <w:tcPr>
            <w:tcW w:w="794" w:type="dxa"/>
            <w:shd w:val="clear" w:color="auto" w:fill="BEBEBE"/>
            <w:vAlign w:val="center"/>
          </w:tcPr>
          <w:p w:rsidR="007A580B" w:rsidRDefault="00BD3D0F">
            <w:pPr>
              <w:jc w:val="distribute"/>
              <w:rPr>
                <w:rFonts w:ascii="宋体" w:hAnsi="宋体" w:cs="宋体"/>
                <w:sz w:val="24"/>
                <w:szCs w:val="24"/>
              </w:rPr>
            </w:pPr>
            <w:r>
              <w:rPr>
                <w:rFonts w:ascii="宋体" w:hint="eastAsia"/>
                <w:kern w:val="0"/>
                <w:sz w:val="24"/>
                <w:szCs w:val="24"/>
              </w:rPr>
              <w:t>测试目标</w:t>
            </w:r>
          </w:p>
        </w:tc>
        <w:tc>
          <w:tcPr>
            <w:tcW w:w="7848" w:type="dxa"/>
            <w:vAlign w:val="center"/>
          </w:tcPr>
          <w:p w:rsidR="007A580B" w:rsidRDefault="00BD3D0F">
            <w:pPr>
              <w:jc w:val="left"/>
              <w:rPr>
                <w:rFonts w:ascii="宋体" w:hAnsi="宋体" w:cs="宋体"/>
                <w:sz w:val="24"/>
                <w:szCs w:val="24"/>
              </w:rPr>
            </w:pPr>
            <w:r>
              <w:rPr>
                <w:rFonts w:ascii="宋体" w:hAnsi="宋体" w:cs="宋体" w:hint="eastAsia"/>
                <w:sz w:val="24"/>
                <w:szCs w:val="24"/>
              </w:rPr>
              <w:t>检查期货程序化交易系统是否具备报撤单笔数监测功能</w:t>
            </w:r>
          </w:p>
        </w:tc>
      </w:tr>
      <w:tr w:rsidR="007A580B">
        <w:trPr>
          <w:jc w:val="center"/>
        </w:trPr>
        <w:tc>
          <w:tcPr>
            <w:tcW w:w="794" w:type="dxa"/>
            <w:shd w:val="clear" w:color="auto" w:fill="BEBEBE"/>
            <w:vAlign w:val="center"/>
          </w:tcPr>
          <w:p w:rsidR="007A580B" w:rsidRDefault="00BD3D0F">
            <w:pPr>
              <w:jc w:val="distribute"/>
              <w:rPr>
                <w:rFonts w:ascii="宋体" w:hAnsi="宋体" w:cs="宋体"/>
                <w:sz w:val="24"/>
                <w:szCs w:val="24"/>
              </w:rPr>
            </w:pPr>
            <w:r>
              <w:rPr>
                <w:rFonts w:ascii="宋体" w:hAnsi="宋体" w:cs="宋体" w:hint="eastAsia"/>
                <w:sz w:val="24"/>
                <w:szCs w:val="24"/>
              </w:rPr>
              <w:t>通过要求</w:t>
            </w:r>
          </w:p>
        </w:tc>
        <w:tc>
          <w:tcPr>
            <w:tcW w:w="7848" w:type="dxa"/>
            <w:vAlign w:val="center"/>
          </w:tcPr>
          <w:p w:rsidR="007A580B" w:rsidRDefault="00BD3D0F">
            <w:pPr>
              <w:pStyle w:val="afff2"/>
              <w:tabs>
                <w:tab w:val="center" w:pos="4201"/>
                <w:tab w:val="right" w:leader="dot" w:pos="9298"/>
              </w:tabs>
              <w:ind w:firstLineChars="0" w:firstLine="0"/>
              <w:rPr>
                <w:rFonts w:hAnsi="宋体" w:cs="宋体"/>
                <w:sz w:val="24"/>
                <w:szCs w:val="24"/>
              </w:rPr>
            </w:pPr>
            <w:r>
              <w:rPr>
                <w:rFonts w:hAnsi="宋体" w:cs="宋体" w:hint="eastAsia"/>
                <w:sz w:val="24"/>
                <w:szCs w:val="24"/>
              </w:rPr>
              <w:t>期货程序化交易系统具备报撤单笔数统计及监测的功能</w:t>
            </w:r>
          </w:p>
        </w:tc>
      </w:tr>
      <w:tr w:rsidR="007A580B">
        <w:trPr>
          <w:jc w:val="center"/>
        </w:trPr>
        <w:tc>
          <w:tcPr>
            <w:tcW w:w="794" w:type="dxa"/>
            <w:shd w:val="clear" w:color="auto" w:fill="BEBEBE"/>
            <w:vAlign w:val="center"/>
          </w:tcPr>
          <w:p w:rsidR="007A580B" w:rsidRDefault="00BD3D0F">
            <w:pPr>
              <w:jc w:val="distribute"/>
              <w:rPr>
                <w:rFonts w:ascii="宋体" w:hAnsi="宋体" w:cs="宋体"/>
                <w:sz w:val="24"/>
                <w:szCs w:val="24"/>
              </w:rPr>
            </w:pPr>
            <w:r>
              <w:rPr>
                <w:rFonts w:ascii="宋体" w:hAnsi="宋体" w:cs="宋体" w:hint="eastAsia"/>
                <w:sz w:val="24"/>
                <w:szCs w:val="24"/>
              </w:rPr>
              <w:t>测试过程</w:t>
            </w:r>
          </w:p>
        </w:tc>
        <w:tc>
          <w:tcPr>
            <w:tcW w:w="7848" w:type="dxa"/>
            <w:vAlign w:val="center"/>
          </w:tcPr>
          <w:p w:rsidR="007A580B" w:rsidRDefault="00BD3D0F">
            <w:pPr>
              <w:pStyle w:val="2560606"/>
              <w:spacing w:before="187" w:after="187" w:line="240" w:lineRule="auto"/>
              <w:jc w:val="left"/>
              <w:rPr>
                <w:lang w:val="en-US"/>
              </w:rPr>
            </w:pPr>
            <w:r>
              <w:rPr>
                <w:rFonts w:hint="eastAsia"/>
                <w:lang w:val="en-US"/>
              </w:rPr>
              <w:t>测试点</w:t>
            </w:r>
            <w:r>
              <w:rPr>
                <w:rFonts w:hint="eastAsia"/>
                <w:lang w:val="en-US"/>
              </w:rPr>
              <w:t>1</w:t>
            </w:r>
            <w:r>
              <w:rPr>
                <w:rFonts w:hint="eastAsia"/>
                <w:lang w:val="en-US"/>
              </w:rPr>
              <w:t>：验证能正常统计报单笔数。</w:t>
            </w:r>
          </w:p>
          <w:p w:rsidR="007A580B" w:rsidRDefault="00BD3D0F">
            <w:pPr>
              <w:pStyle w:val="2560606"/>
              <w:spacing w:before="187" w:after="187" w:line="240" w:lineRule="auto"/>
              <w:jc w:val="left"/>
              <w:rPr>
                <w:i/>
                <w:iCs/>
                <w:color w:val="0000FF"/>
                <w:lang w:val="en-US"/>
              </w:rPr>
            </w:pPr>
            <w:r>
              <w:rPr>
                <w:rFonts w:hint="eastAsia"/>
                <w:i/>
                <w:iCs/>
                <w:color w:val="0000FF"/>
                <w:lang w:val="en-US"/>
              </w:rPr>
              <w:t>系统统计报单笔数的录屏</w:t>
            </w:r>
          </w:p>
          <w:p w:rsidR="007A580B" w:rsidRDefault="00BD3D0F">
            <w:pPr>
              <w:pStyle w:val="2560606"/>
              <w:spacing w:before="187" w:after="187" w:line="240" w:lineRule="auto"/>
              <w:jc w:val="left"/>
              <w:rPr>
                <w:lang w:val="en-US"/>
              </w:rPr>
            </w:pPr>
            <w:r>
              <w:rPr>
                <w:rFonts w:hint="eastAsia"/>
                <w:lang w:val="en-US"/>
              </w:rPr>
              <w:t>测试点</w:t>
            </w:r>
            <w:r>
              <w:rPr>
                <w:rFonts w:hint="eastAsia"/>
                <w:lang w:val="en-US"/>
              </w:rPr>
              <w:t>2</w:t>
            </w:r>
            <w:r>
              <w:rPr>
                <w:rFonts w:hint="eastAsia"/>
                <w:lang w:val="en-US"/>
              </w:rPr>
              <w:t>：验证能正常统计撤单数。</w:t>
            </w:r>
          </w:p>
          <w:p w:rsidR="007A580B" w:rsidRDefault="00BD3D0F">
            <w:pPr>
              <w:pStyle w:val="2560606"/>
              <w:spacing w:before="187" w:after="187" w:line="240" w:lineRule="auto"/>
              <w:jc w:val="left"/>
              <w:rPr>
                <w:lang w:val="en-US"/>
              </w:rPr>
            </w:pPr>
            <w:r>
              <w:rPr>
                <w:rFonts w:hint="eastAsia"/>
                <w:i/>
                <w:iCs/>
                <w:color w:val="0000FF"/>
                <w:lang w:val="en-US"/>
              </w:rPr>
              <w:t>系统统计撤单笔数的录屏</w:t>
            </w:r>
          </w:p>
        </w:tc>
      </w:tr>
      <w:tr w:rsidR="007A580B">
        <w:trPr>
          <w:trHeight w:val="324"/>
          <w:jc w:val="center"/>
        </w:trPr>
        <w:tc>
          <w:tcPr>
            <w:tcW w:w="794" w:type="dxa"/>
            <w:shd w:val="clear" w:color="auto" w:fill="BEBEBE"/>
            <w:vAlign w:val="center"/>
          </w:tcPr>
          <w:p w:rsidR="007A580B" w:rsidRDefault="00BD3D0F">
            <w:pPr>
              <w:jc w:val="distribute"/>
              <w:rPr>
                <w:rFonts w:ascii="宋体" w:hAnsi="宋体" w:cs="宋体"/>
                <w:sz w:val="24"/>
                <w:szCs w:val="24"/>
              </w:rPr>
            </w:pPr>
            <w:r>
              <w:rPr>
                <w:rFonts w:ascii="宋体" w:hAnsi="宋体" w:cs="宋体" w:hint="eastAsia"/>
                <w:sz w:val="24"/>
                <w:szCs w:val="24"/>
              </w:rPr>
              <w:t>判定</w:t>
            </w:r>
          </w:p>
        </w:tc>
        <w:tc>
          <w:tcPr>
            <w:tcW w:w="7848" w:type="dxa"/>
            <w:vAlign w:val="center"/>
          </w:tcPr>
          <w:p w:rsidR="007A580B" w:rsidRDefault="007A580B">
            <w:pPr>
              <w:pStyle w:val="2560606"/>
              <w:spacing w:before="187" w:after="187" w:line="240" w:lineRule="auto"/>
              <w:jc w:val="left"/>
              <w:rPr>
                <w:rFonts w:ascii="宋体"/>
                <w:b/>
                <w:bCs/>
                <w:color w:val="FF0000"/>
                <w:lang w:val="en-US"/>
              </w:rPr>
            </w:pPr>
          </w:p>
        </w:tc>
      </w:tr>
      <w:tr w:rsidR="007A580B">
        <w:trPr>
          <w:jc w:val="center"/>
        </w:trPr>
        <w:tc>
          <w:tcPr>
            <w:tcW w:w="794" w:type="dxa"/>
            <w:shd w:val="clear" w:color="auto" w:fill="BEBEBE"/>
            <w:vAlign w:val="center"/>
          </w:tcPr>
          <w:p w:rsidR="007A580B" w:rsidRDefault="00BD3D0F">
            <w:pPr>
              <w:jc w:val="distribute"/>
              <w:rPr>
                <w:rFonts w:ascii="宋体" w:hAnsi="宋体" w:cs="宋体"/>
                <w:sz w:val="24"/>
                <w:szCs w:val="24"/>
              </w:rPr>
            </w:pPr>
            <w:r>
              <w:rPr>
                <w:rFonts w:ascii="宋体" w:hAnsi="宋体" w:cs="宋体" w:hint="eastAsia"/>
                <w:sz w:val="24"/>
                <w:szCs w:val="24"/>
              </w:rPr>
              <w:t>改善建议</w:t>
            </w:r>
          </w:p>
        </w:tc>
        <w:tc>
          <w:tcPr>
            <w:tcW w:w="7848" w:type="dxa"/>
            <w:vAlign w:val="center"/>
          </w:tcPr>
          <w:p w:rsidR="007A580B" w:rsidRDefault="00BD3D0F">
            <w:pPr>
              <w:pStyle w:val="2560606"/>
              <w:spacing w:before="187" w:after="187" w:line="240" w:lineRule="auto"/>
              <w:jc w:val="left"/>
              <w:rPr>
                <w:rFonts w:ascii="宋体"/>
                <w:b/>
                <w:bCs/>
                <w:color w:val="FF0000"/>
                <w:lang w:val="en-US"/>
              </w:rPr>
            </w:pPr>
            <w:r>
              <w:rPr>
                <w:rFonts w:ascii="宋体" w:hint="eastAsia"/>
                <w:lang w:val="en-US"/>
              </w:rPr>
              <w:t>N/A</w:t>
            </w:r>
          </w:p>
        </w:tc>
      </w:tr>
    </w:tbl>
    <w:p w:rsidR="007A580B" w:rsidRDefault="00BD3D0F">
      <w:pPr>
        <w:pStyle w:val="2"/>
        <w:numPr>
          <w:ilvl w:val="1"/>
          <w:numId w:val="7"/>
        </w:numPr>
        <w:tabs>
          <w:tab w:val="clear" w:pos="0"/>
        </w:tabs>
      </w:pPr>
      <w:r>
        <w:rPr>
          <w:rFonts w:hint="eastAsia"/>
        </w:rPr>
        <w:t>重复报单监测功能(选测项目)</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3" w:type="dxa"/>
          <w:bottom w:w="113" w:type="dxa"/>
        </w:tblCellMar>
        <w:tblLook w:val="04A0" w:firstRow="1" w:lastRow="0" w:firstColumn="1" w:lastColumn="0" w:noHBand="0" w:noVBand="1"/>
      </w:tblPr>
      <w:tblGrid>
        <w:gridCol w:w="794"/>
        <w:gridCol w:w="7848"/>
      </w:tblGrid>
      <w:tr w:rsidR="007A580B">
        <w:trPr>
          <w:jc w:val="center"/>
        </w:trPr>
        <w:tc>
          <w:tcPr>
            <w:tcW w:w="794" w:type="dxa"/>
            <w:shd w:val="clear" w:color="auto" w:fill="BEBEBE"/>
            <w:vAlign w:val="center"/>
          </w:tcPr>
          <w:p w:rsidR="007A580B" w:rsidRDefault="00BD3D0F">
            <w:pPr>
              <w:jc w:val="distribute"/>
              <w:rPr>
                <w:rFonts w:ascii="宋体" w:hAnsi="宋体" w:cs="宋体"/>
                <w:sz w:val="24"/>
                <w:szCs w:val="24"/>
              </w:rPr>
            </w:pPr>
            <w:r>
              <w:rPr>
                <w:rFonts w:ascii="宋体" w:hint="eastAsia"/>
                <w:kern w:val="0"/>
                <w:sz w:val="24"/>
                <w:szCs w:val="24"/>
              </w:rPr>
              <w:t>测试目标</w:t>
            </w:r>
          </w:p>
        </w:tc>
        <w:tc>
          <w:tcPr>
            <w:tcW w:w="7848" w:type="dxa"/>
            <w:vAlign w:val="center"/>
          </w:tcPr>
          <w:p w:rsidR="007A580B" w:rsidRDefault="00BD3D0F">
            <w:pPr>
              <w:jc w:val="left"/>
              <w:rPr>
                <w:rFonts w:ascii="宋体" w:hAnsi="宋体" w:cs="宋体"/>
                <w:sz w:val="24"/>
                <w:szCs w:val="24"/>
              </w:rPr>
            </w:pPr>
            <w:r>
              <w:rPr>
                <w:rFonts w:ascii="宋体" w:hAnsi="宋体" w:cs="宋体" w:hint="eastAsia"/>
                <w:sz w:val="24"/>
                <w:szCs w:val="24"/>
              </w:rPr>
              <w:t>检查期货程序化交易系统是否具备重复报单监测功能</w:t>
            </w:r>
          </w:p>
        </w:tc>
      </w:tr>
      <w:tr w:rsidR="007A580B">
        <w:trPr>
          <w:jc w:val="center"/>
        </w:trPr>
        <w:tc>
          <w:tcPr>
            <w:tcW w:w="794" w:type="dxa"/>
            <w:shd w:val="clear" w:color="auto" w:fill="BEBEBE"/>
            <w:vAlign w:val="center"/>
          </w:tcPr>
          <w:p w:rsidR="007A580B" w:rsidRDefault="00BD3D0F">
            <w:pPr>
              <w:jc w:val="distribute"/>
              <w:rPr>
                <w:rFonts w:ascii="宋体" w:hAnsi="宋体" w:cs="宋体"/>
                <w:sz w:val="24"/>
                <w:szCs w:val="24"/>
              </w:rPr>
            </w:pPr>
            <w:r>
              <w:rPr>
                <w:rFonts w:ascii="宋体" w:hAnsi="宋体" w:cs="宋体" w:hint="eastAsia"/>
                <w:sz w:val="24"/>
                <w:szCs w:val="24"/>
              </w:rPr>
              <w:t>通过要求</w:t>
            </w:r>
          </w:p>
        </w:tc>
        <w:tc>
          <w:tcPr>
            <w:tcW w:w="7848" w:type="dxa"/>
            <w:vAlign w:val="center"/>
          </w:tcPr>
          <w:p w:rsidR="007A580B" w:rsidRDefault="00BD3D0F">
            <w:pPr>
              <w:pStyle w:val="afff2"/>
              <w:tabs>
                <w:tab w:val="center" w:pos="4201"/>
                <w:tab w:val="right" w:leader="dot" w:pos="9298"/>
              </w:tabs>
              <w:ind w:firstLineChars="0" w:firstLine="0"/>
              <w:rPr>
                <w:rFonts w:hAnsi="宋体" w:cs="宋体"/>
                <w:sz w:val="24"/>
                <w:szCs w:val="24"/>
              </w:rPr>
            </w:pPr>
            <w:r>
              <w:rPr>
                <w:rFonts w:hAnsi="宋体" w:cs="宋体" w:hint="eastAsia"/>
                <w:sz w:val="24"/>
                <w:szCs w:val="24"/>
              </w:rPr>
              <w:t>期货程序化交易系统具备监测重复报单的功能</w:t>
            </w:r>
          </w:p>
        </w:tc>
      </w:tr>
      <w:tr w:rsidR="007A580B">
        <w:trPr>
          <w:jc w:val="center"/>
        </w:trPr>
        <w:tc>
          <w:tcPr>
            <w:tcW w:w="794" w:type="dxa"/>
            <w:shd w:val="clear" w:color="auto" w:fill="BEBEBE"/>
            <w:vAlign w:val="center"/>
          </w:tcPr>
          <w:p w:rsidR="007A580B" w:rsidRDefault="00BD3D0F">
            <w:pPr>
              <w:jc w:val="distribute"/>
              <w:rPr>
                <w:rFonts w:ascii="宋体" w:hAnsi="宋体" w:cs="宋体"/>
                <w:sz w:val="24"/>
                <w:szCs w:val="24"/>
              </w:rPr>
            </w:pPr>
            <w:r>
              <w:rPr>
                <w:rFonts w:ascii="宋体" w:hAnsi="宋体" w:cs="宋体" w:hint="eastAsia"/>
                <w:sz w:val="24"/>
                <w:szCs w:val="24"/>
              </w:rPr>
              <w:t>测试过程</w:t>
            </w:r>
          </w:p>
        </w:tc>
        <w:tc>
          <w:tcPr>
            <w:tcW w:w="7848" w:type="dxa"/>
            <w:vAlign w:val="center"/>
          </w:tcPr>
          <w:p w:rsidR="007A580B" w:rsidRDefault="00BD3D0F">
            <w:pPr>
              <w:pStyle w:val="2560606"/>
              <w:spacing w:before="187" w:after="187" w:line="240" w:lineRule="auto"/>
              <w:jc w:val="left"/>
              <w:rPr>
                <w:rFonts w:ascii="宋体"/>
                <w:lang w:val="en-US"/>
              </w:rPr>
            </w:pPr>
            <w:r>
              <w:rPr>
                <w:rFonts w:ascii="宋体" w:hint="eastAsia"/>
                <w:lang w:val="en-US"/>
              </w:rPr>
              <w:t>测试点1：验证能正常统计重复下达买卖方向、委托数量、委托价格均相同的交易指令开仓单的报单笔数</w:t>
            </w:r>
          </w:p>
          <w:p w:rsidR="007A580B" w:rsidRDefault="00BD3D0F">
            <w:pPr>
              <w:pStyle w:val="2560606"/>
              <w:spacing w:before="187" w:after="187" w:line="240" w:lineRule="auto"/>
              <w:jc w:val="left"/>
              <w:rPr>
                <w:lang w:val="en-US"/>
              </w:rPr>
            </w:pPr>
            <w:r>
              <w:rPr>
                <w:rFonts w:hint="eastAsia"/>
                <w:i/>
                <w:iCs/>
                <w:color w:val="0000FF"/>
                <w:lang w:val="en-US"/>
              </w:rPr>
              <w:t>系统实时统计重复开仓单报单笔数的录屏</w:t>
            </w:r>
          </w:p>
          <w:p w:rsidR="007A580B" w:rsidRDefault="00BD3D0F">
            <w:pPr>
              <w:pStyle w:val="2560606"/>
              <w:spacing w:before="187" w:after="187" w:line="240" w:lineRule="auto"/>
              <w:jc w:val="left"/>
              <w:rPr>
                <w:rFonts w:ascii="宋体"/>
                <w:lang w:val="en-US"/>
              </w:rPr>
            </w:pPr>
            <w:r>
              <w:rPr>
                <w:rFonts w:ascii="宋体" w:hint="eastAsia"/>
                <w:lang w:val="en-US"/>
              </w:rPr>
              <w:t>测试点2：验证能正常统计重复下达买卖方向、委托数量、委托价格均相同的交易指令平仓单的报单笔数</w:t>
            </w:r>
          </w:p>
          <w:p w:rsidR="007A580B" w:rsidRDefault="00BD3D0F">
            <w:pPr>
              <w:pStyle w:val="2560606"/>
              <w:spacing w:before="187" w:after="187" w:line="240" w:lineRule="auto"/>
              <w:jc w:val="left"/>
              <w:rPr>
                <w:i/>
                <w:iCs/>
                <w:color w:val="0000FF"/>
                <w:lang w:val="en-US"/>
              </w:rPr>
            </w:pPr>
            <w:r>
              <w:rPr>
                <w:rFonts w:hint="eastAsia"/>
                <w:i/>
                <w:iCs/>
                <w:color w:val="0000FF"/>
                <w:lang w:val="en-US"/>
              </w:rPr>
              <w:t>系统实时统计重复平仓单笔数的录屏</w:t>
            </w:r>
          </w:p>
          <w:p w:rsidR="007A580B" w:rsidRDefault="00BD3D0F">
            <w:pPr>
              <w:pStyle w:val="2560606"/>
              <w:spacing w:before="187" w:after="187" w:line="240" w:lineRule="auto"/>
              <w:jc w:val="left"/>
              <w:rPr>
                <w:rFonts w:ascii="宋体"/>
                <w:lang w:val="en-US"/>
              </w:rPr>
            </w:pPr>
            <w:r>
              <w:rPr>
                <w:rFonts w:ascii="宋体" w:hint="eastAsia"/>
                <w:lang w:val="en-US"/>
              </w:rPr>
              <w:t>测试点3：验证能正常统计重复下达买卖方向、委托数量、委托价格均相</w:t>
            </w:r>
            <w:r>
              <w:rPr>
                <w:rFonts w:ascii="宋体" w:hint="eastAsia"/>
                <w:lang w:val="en-US"/>
              </w:rPr>
              <w:lastRenderedPageBreak/>
              <w:t>同的交易指令撤单的报单笔数</w:t>
            </w:r>
          </w:p>
          <w:p w:rsidR="007A580B" w:rsidRDefault="00BD3D0F">
            <w:pPr>
              <w:pStyle w:val="2560606"/>
              <w:spacing w:before="187" w:after="187" w:line="240" w:lineRule="auto"/>
              <w:jc w:val="left"/>
              <w:rPr>
                <w:lang w:val="en-US"/>
              </w:rPr>
            </w:pPr>
            <w:r>
              <w:rPr>
                <w:rFonts w:hint="eastAsia"/>
                <w:i/>
                <w:iCs/>
                <w:color w:val="0000FF"/>
                <w:lang w:val="en-US"/>
              </w:rPr>
              <w:t>系统实时统计重复撤单笔数的录屏</w:t>
            </w:r>
          </w:p>
        </w:tc>
      </w:tr>
      <w:tr w:rsidR="007A580B">
        <w:trPr>
          <w:trHeight w:val="324"/>
          <w:jc w:val="center"/>
        </w:trPr>
        <w:tc>
          <w:tcPr>
            <w:tcW w:w="794" w:type="dxa"/>
            <w:shd w:val="clear" w:color="auto" w:fill="BEBEBE"/>
            <w:vAlign w:val="center"/>
          </w:tcPr>
          <w:p w:rsidR="007A580B" w:rsidRDefault="00BD3D0F">
            <w:pPr>
              <w:jc w:val="distribute"/>
              <w:rPr>
                <w:rFonts w:ascii="宋体" w:hAnsi="宋体" w:cs="宋体"/>
                <w:sz w:val="24"/>
                <w:szCs w:val="24"/>
              </w:rPr>
            </w:pPr>
            <w:r>
              <w:rPr>
                <w:rFonts w:ascii="宋体" w:hAnsi="宋体" w:cs="宋体" w:hint="eastAsia"/>
                <w:sz w:val="24"/>
                <w:szCs w:val="24"/>
              </w:rPr>
              <w:lastRenderedPageBreak/>
              <w:t>判定</w:t>
            </w:r>
          </w:p>
        </w:tc>
        <w:tc>
          <w:tcPr>
            <w:tcW w:w="7848" w:type="dxa"/>
            <w:vAlign w:val="center"/>
          </w:tcPr>
          <w:p w:rsidR="007A580B" w:rsidRDefault="007A580B">
            <w:pPr>
              <w:pStyle w:val="2560606"/>
              <w:spacing w:before="187" w:after="187" w:line="240" w:lineRule="auto"/>
              <w:jc w:val="left"/>
              <w:rPr>
                <w:rFonts w:ascii="宋体"/>
                <w:b/>
                <w:bCs/>
                <w:color w:val="FF0000"/>
                <w:lang w:val="en-US"/>
              </w:rPr>
            </w:pPr>
          </w:p>
        </w:tc>
      </w:tr>
      <w:tr w:rsidR="007A580B">
        <w:trPr>
          <w:jc w:val="center"/>
        </w:trPr>
        <w:tc>
          <w:tcPr>
            <w:tcW w:w="794" w:type="dxa"/>
            <w:shd w:val="clear" w:color="auto" w:fill="BEBEBE"/>
            <w:vAlign w:val="center"/>
          </w:tcPr>
          <w:p w:rsidR="007A580B" w:rsidRDefault="00BD3D0F">
            <w:pPr>
              <w:jc w:val="distribute"/>
              <w:rPr>
                <w:rFonts w:ascii="宋体" w:hAnsi="宋体" w:cs="宋体"/>
                <w:sz w:val="24"/>
                <w:szCs w:val="24"/>
              </w:rPr>
            </w:pPr>
            <w:r>
              <w:rPr>
                <w:rFonts w:ascii="宋体" w:hAnsi="宋体" w:cs="宋体" w:hint="eastAsia"/>
                <w:sz w:val="24"/>
                <w:szCs w:val="24"/>
              </w:rPr>
              <w:t>改善建议</w:t>
            </w:r>
          </w:p>
        </w:tc>
        <w:tc>
          <w:tcPr>
            <w:tcW w:w="7848" w:type="dxa"/>
            <w:vAlign w:val="center"/>
          </w:tcPr>
          <w:p w:rsidR="007A580B" w:rsidRDefault="00BD3D0F">
            <w:pPr>
              <w:pStyle w:val="2560606"/>
              <w:spacing w:before="187" w:after="187" w:line="240" w:lineRule="auto"/>
              <w:jc w:val="left"/>
              <w:rPr>
                <w:rFonts w:ascii="宋体"/>
                <w:b/>
                <w:bCs/>
                <w:color w:val="FF0000"/>
                <w:lang w:val="en-US"/>
              </w:rPr>
            </w:pPr>
            <w:r>
              <w:rPr>
                <w:rFonts w:ascii="宋体" w:hint="eastAsia"/>
                <w:lang w:val="en-US"/>
              </w:rPr>
              <w:t>N/A</w:t>
            </w:r>
          </w:p>
        </w:tc>
      </w:tr>
    </w:tbl>
    <w:p w:rsidR="007A580B" w:rsidRDefault="007A580B">
      <w:pPr>
        <w:pStyle w:val="2560606"/>
        <w:spacing w:before="187" w:after="187"/>
        <w:rPr>
          <w:lang w:val="en-US"/>
        </w:rPr>
      </w:pPr>
    </w:p>
    <w:p w:rsidR="007A580B" w:rsidRDefault="00BD3D0F">
      <w:pPr>
        <w:pStyle w:val="2"/>
        <w:numPr>
          <w:ilvl w:val="1"/>
          <w:numId w:val="7"/>
        </w:numPr>
        <w:tabs>
          <w:tab w:val="clear" w:pos="0"/>
        </w:tabs>
      </w:pPr>
      <w:r>
        <w:rPr>
          <w:rFonts w:hint="eastAsia"/>
        </w:rPr>
        <w:t>阈值设置及预警功能</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3" w:type="dxa"/>
          <w:bottom w:w="113" w:type="dxa"/>
        </w:tblCellMar>
        <w:tblLook w:val="04A0" w:firstRow="1" w:lastRow="0" w:firstColumn="1" w:lastColumn="0" w:noHBand="0" w:noVBand="1"/>
      </w:tblPr>
      <w:tblGrid>
        <w:gridCol w:w="794"/>
        <w:gridCol w:w="7848"/>
      </w:tblGrid>
      <w:tr w:rsidR="007A580B">
        <w:trPr>
          <w:jc w:val="center"/>
        </w:trPr>
        <w:tc>
          <w:tcPr>
            <w:tcW w:w="794" w:type="dxa"/>
            <w:shd w:val="clear" w:color="auto" w:fill="BEBEBE"/>
            <w:vAlign w:val="center"/>
          </w:tcPr>
          <w:p w:rsidR="007A580B" w:rsidRDefault="00BD3D0F">
            <w:pPr>
              <w:jc w:val="distribute"/>
              <w:rPr>
                <w:rFonts w:ascii="宋体" w:hAnsi="宋体" w:cs="宋体"/>
                <w:sz w:val="24"/>
                <w:szCs w:val="24"/>
              </w:rPr>
            </w:pPr>
            <w:r>
              <w:rPr>
                <w:rFonts w:ascii="宋体" w:hint="eastAsia"/>
                <w:kern w:val="0"/>
                <w:sz w:val="24"/>
                <w:szCs w:val="24"/>
              </w:rPr>
              <w:t>测试目标</w:t>
            </w:r>
          </w:p>
        </w:tc>
        <w:tc>
          <w:tcPr>
            <w:tcW w:w="7848" w:type="dxa"/>
            <w:vAlign w:val="center"/>
          </w:tcPr>
          <w:p w:rsidR="007A580B" w:rsidRDefault="00BD3D0F">
            <w:pPr>
              <w:jc w:val="left"/>
              <w:rPr>
                <w:rFonts w:ascii="宋体" w:hAnsi="宋体" w:cs="宋体"/>
                <w:sz w:val="24"/>
                <w:szCs w:val="24"/>
              </w:rPr>
            </w:pPr>
            <w:r>
              <w:rPr>
                <w:rFonts w:ascii="宋体" w:hAnsi="宋体" w:cs="宋体" w:hint="eastAsia"/>
                <w:sz w:val="24"/>
                <w:szCs w:val="24"/>
              </w:rPr>
              <w:t>检查期货程序化交易系统是否能够根据风险控制需要设置指标阈值，并在指标达到或超过设置阈值后进行预警。指标至少能够满足异常监测需要。</w:t>
            </w:r>
          </w:p>
        </w:tc>
      </w:tr>
      <w:tr w:rsidR="007A580B">
        <w:trPr>
          <w:jc w:val="center"/>
        </w:trPr>
        <w:tc>
          <w:tcPr>
            <w:tcW w:w="794" w:type="dxa"/>
            <w:shd w:val="clear" w:color="auto" w:fill="BEBEBE"/>
            <w:vAlign w:val="center"/>
          </w:tcPr>
          <w:p w:rsidR="007A580B" w:rsidRDefault="00BD3D0F">
            <w:pPr>
              <w:jc w:val="distribute"/>
              <w:rPr>
                <w:rFonts w:ascii="宋体" w:hAnsi="宋体" w:cs="宋体"/>
                <w:sz w:val="24"/>
                <w:szCs w:val="24"/>
              </w:rPr>
            </w:pPr>
            <w:r>
              <w:rPr>
                <w:rFonts w:ascii="宋体" w:hAnsi="宋体" w:cs="宋体" w:hint="eastAsia"/>
                <w:sz w:val="24"/>
                <w:szCs w:val="24"/>
              </w:rPr>
              <w:t>通过要求</w:t>
            </w:r>
          </w:p>
        </w:tc>
        <w:tc>
          <w:tcPr>
            <w:tcW w:w="7848" w:type="dxa"/>
            <w:vAlign w:val="center"/>
          </w:tcPr>
          <w:p w:rsidR="007A580B" w:rsidRDefault="00BD3D0F">
            <w:pPr>
              <w:pStyle w:val="afff2"/>
              <w:tabs>
                <w:tab w:val="center" w:pos="4201"/>
                <w:tab w:val="right" w:leader="dot" w:pos="9298"/>
              </w:tabs>
              <w:ind w:firstLineChars="0" w:firstLine="0"/>
              <w:rPr>
                <w:rFonts w:hAnsi="宋体" w:cs="宋体"/>
                <w:sz w:val="24"/>
                <w:szCs w:val="24"/>
              </w:rPr>
            </w:pPr>
            <w:r>
              <w:rPr>
                <w:rFonts w:hAnsi="宋体" w:cs="宋体" w:hint="eastAsia"/>
                <w:sz w:val="24"/>
                <w:szCs w:val="24"/>
              </w:rPr>
              <w:t>期货程序化交易系统具备指标阈值设置的功能，并在指标达到或超过设置阈值后进行预警。</w:t>
            </w:r>
          </w:p>
        </w:tc>
      </w:tr>
      <w:tr w:rsidR="007A580B">
        <w:trPr>
          <w:jc w:val="center"/>
        </w:trPr>
        <w:tc>
          <w:tcPr>
            <w:tcW w:w="794" w:type="dxa"/>
            <w:shd w:val="clear" w:color="auto" w:fill="BEBEBE"/>
            <w:vAlign w:val="center"/>
          </w:tcPr>
          <w:p w:rsidR="007A580B" w:rsidRDefault="00BD3D0F">
            <w:pPr>
              <w:jc w:val="distribute"/>
              <w:rPr>
                <w:rFonts w:ascii="宋体" w:hAnsi="宋体" w:cs="宋体"/>
                <w:sz w:val="24"/>
                <w:szCs w:val="24"/>
              </w:rPr>
            </w:pPr>
            <w:r>
              <w:rPr>
                <w:rFonts w:ascii="宋体" w:hAnsi="宋体" w:cs="宋体" w:hint="eastAsia"/>
                <w:sz w:val="24"/>
                <w:szCs w:val="24"/>
              </w:rPr>
              <w:t>测试过程</w:t>
            </w:r>
          </w:p>
        </w:tc>
        <w:tc>
          <w:tcPr>
            <w:tcW w:w="7848" w:type="dxa"/>
            <w:vAlign w:val="center"/>
          </w:tcPr>
          <w:p w:rsidR="007A580B" w:rsidRDefault="00BD3D0F">
            <w:pPr>
              <w:pStyle w:val="2560606"/>
              <w:spacing w:before="187" w:after="187" w:line="240" w:lineRule="auto"/>
              <w:jc w:val="left"/>
              <w:rPr>
                <w:lang w:val="en-US"/>
              </w:rPr>
            </w:pPr>
            <w:r>
              <w:rPr>
                <w:rFonts w:hint="eastAsia"/>
                <w:lang w:val="en-US"/>
              </w:rPr>
              <w:t>测试点</w:t>
            </w:r>
            <w:r>
              <w:rPr>
                <w:rFonts w:hint="eastAsia"/>
                <w:lang w:val="en-US"/>
              </w:rPr>
              <w:t>1</w:t>
            </w:r>
            <w:r>
              <w:rPr>
                <w:rFonts w:hint="eastAsia"/>
                <w:lang w:val="en-US"/>
              </w:rPr>
              <w:t>：验证提供报单笔数统计阈值设置功能</w:t>
            </w:r>
          </w:p>
          <w:p w:rsidR="007A580B" w:rsidRDefault="00BD3D0F">
            <w:pPr>
              <w:pStyle w:val="2560606"/>
              <w:spacing w:before="187" w:after="187" w:line="240" w:lineRule="auto"/>
              <w:jc w:val="left"/>
              <w:rPr>
                <w:i/>
                <w:iCs/>
                <w:color w:val="0000FF"/>
                <w:lang w:val="en-US"/>
              </w:rPr>
            </w:pPr>
            <w:r>
              <w:rPr>
                <w:rFonts w:hint="eastAsia"/>
                <w:i/>
                <w:iCs/>
                <w:color w:val="0000FF"/>
                <w:lang w:val="en-US"/>
              </w:rPr>
              <w:t>设置报单笔数达到阈值的设置录屏</w:t>
            </w:r>
          </w:p>
          <w:p w:rsidR="007A580B" w:rsidRDefault="00BD3D0F">
            <w:pPr>
              <w:pStyle w:val="2560606"/>
              <w:spacing w:before="187" w:after="187" w:line="240" w:lineRule="auto"/>
              <w:jc w:val="left"/>
              <w:rPr>
                <w:lang w:val="en-US"/>
              </w:rPr>
            </w:pPr>
            <w:r>
              <w:rPr>
                <w:rFonts w:hint="eastAsia"/>
                <w:lang w:val="en-US"/>
              </w:rPr>
              <w:t>测试点</w:t>
            </w:r>
            <w:r>
              <w:rPr>
                <w:rFonts w:hint="eastAsia"/>
                <w:lang w:val="en-US"/>
              </w:rPr>
              <w:t>2</w:t>
            </w:r>
            <w:r>
              <w:rPr>
                <w:rFonts w:hint="eastAsia"/>
                <w:lang w:val="en-US"/>
              </w:rPr>
              <w:t>：验证报单笔数统计值达到或超过阈值时会给予警示</w:t>
            </w:r>
          </w:p>
          <w:p w:rsidR="007A580B" w:rsidRDefault="00BD3D0F">
            <w:pPr>
              <w:pStyle w:val="2560606"/>
              <w:spacing w:before="187" w:after="187" w:line="240" w:lineRule="auto"/>
              <w:jc w:val="left"/>
              <w:rPr>
                <w:i/>
                <w:iCs/>
                <w:color w:val="0000FF"/>
                <w:lang w:val="en-US"/>
              </w:rPr>
            </w:pPr>
            <w:r>
              <w:rPr>
                <w:rFonts w:hint="eastAsia"/>
                <w:i/>
                <w:iCs/>
                <w:color w:val="0000FF"/>
                <w:lang w:val="en-US"/>
              </w:rPr>
              <w:t>报单笔数达到阈值的录屏以及对接警示的录屏</w:t>
            </w:r>
          </w:p>
          <w:p w:rsidR="007A580B" w:rsidRDefault="00BD3D0F">
            <w:pPr>
              <w:pStyle w:val="2560606"/>
              <w:spacing w:before="187" w:after="187" w:line="240" w:lineRule="auto"/>
              <w:jc w:val="left"/>
              <w:rPr>
                <w:lang w:val="en-US"/>
              </w:rPr>
            </w:pPr>
            <w:r>
              <w:rPr>
                <w:rFonts w:hint="eastAsia"/>
                <w:lang w:val="en-US"/>
              </w:rPr>
              <w:t>测试点</w:t>
            </w:r>
            <w:r>
              <w:rPr>
                <w:rFonts w:hint="eastAsia"/>
                <w:lang w:val="en-US"/>
              </w:rPr>
              <w:t>3</w:t>
            </w:r>
            <w:r>
              <w:rPr>
                <w:rFonts w:hint="eastAsia"/>
                <w:lang w:val="en-US"/>
              </w:rPr>
              <w:t>：验证报撤单笔数统计与阈值设置功能</w:t>
            </w:r>
          </w:p>
          <w:p w:rsidR="007A580B" w:rsidRDefault="00BD3D0F">
            <w:pPr>
              <w:pStyle w:val="2560606"/>
              <w:spacing w:before="187" w:after="187" w:line="240" w:lineRule="auto"/>
              <w:jc w:val="left"/>
              <w:rPr>
                <w:i/>
                <w:iCs/>
                <w:color w:val="0000FF"/>
                <w:lang w:val="en-US"/>
              </w:rPr>
            </w:pPr>
            <w:r>
              <w:rPr>
                <w:rFonts w:hint="eastAsia"/>
                <w:i/>
                <w:iCs/>
                <w:color w:val="0000FF"/>
                <w:lang w:val="en-US"/>
              </w:rPr>
              <w:t>设置报撤单笔数达到阈值的设置录屏</w:t>
            </w:r>
          </w:p>
          <w:p w:rsidR="007A580B" w:rsidRDefault="00BD3D0F">
            <w:pPr>
              <w:pStyle w:val="2560606"/>
              <w:spacing w:before="187" w:after="187" w:line="240" w:lineRule="auto"/>
              <w:jc w:val="left"/>
              <w:rPr>
                <w:lang w:val="en-US"/>
              </w:rPr>
            </w:pPr>
            <w:r>
              <w:rPr>
                <w:rFonts w:hint="eastAsia"/>
                <w:lang w:val="en-US"/>
              </w:rPr>
              <w:t>测试点</w:t>
            </w:r>
            <w:r>
              <w:rPr>
                <w:rFonts w:hint="eastAsia"/>
                <w:lang w:val="en-US"/>
              </w:rPr>
              <w:t>4</w:t>
            </w:r>
            <w:r>
              <w:rPr>
                <w:rFonts w:hint="eastAsia"/>
                <w:lang w:val="en-US"/>
              </w:rPr>
              <w:t>：验证报撤单笔数统计值达到或超过阈值时会给予警示</w:t>
            </w:r>
          </w:p>
          <w:p w:rsidR="007A580B" w:rsidRDefault="00BD3D0F">
            <w:pPr>
              <w:pStyle w:val="2560606"/>
              <w:spacing w:before="187" w:after="187" w:line="240" w:lineRule="auto"/>
              <w:jc w:val="left"/>
              <w:rPr>
                <w:i/>
                <w:iCs/>
                <w:color w:val="0000FF"/>
                <w:lang w:val="en-US"/>
              </w:rPr>
            </w:pPr>
            <w:r>
              <w:rPr>
                <w:rFonts w:hint="eastAsia"/>
                <w:i/>
                <w:iCs/>
                <w:color w:val="0000FF"/>
                <w:lang w:val="en-US"/>
              </w:rPr>
              <w:t>报撤单笔数达到阈值的录屏以及对接警示的录屏</w:t>
            </w:r>
          </w:p>
          <w:p w:rsidR="007A580B" w:rsidRDefault="00BD3D0F">
            <w:pPr>
              <w:pStyle w:val="2560606"/>
              <w:spacing w:before="187" w:after="187" w:line="240" w:lineRule="auto"/>
              <w:jc w:val="left"/>
              <w:rPr>
                <w:lang w:val="en-US"/>
              </w:rPr>
            </w:pPr>
            <w:r>
              <w:rPr>
                <w:rFonts w:hint="eastAsia"/>
                <w:lang w:val="en-US"/>
              </w:rPr>
              <w:t>测试点</w:t>
            </w:r>
            <w:r>
              <w:rPr>
                <w:rFonts w:hint="eastAsia"/>
                <w:lang w:val="en-US"/>
              </w:rPr>
              <w:t>5</w:t>
            </w:r>
            <w:r>
              <w:rPr>
                <w:rFonts w:hint="eastAsia"/>
                <w:lang w:val="en-US"/>
              </w:rPr>
              <w:t>（选测）：验证重复报单笔数统计与阈值设置功能</w:t>
            </w:r>
          </w:p>
          <w:p w:rsidR="007A580B" w:rsidRDefault="00BD3D0F">
            <w:pPr>
              <w:pStyle w:val="2560606"/>
              <w:spacing w:before="187" w:after="187" w:line="240" w:lineRule="auto"/>
              <w:jc w:val="left"/>
              <w:rPr>
                <w:i/>
                <w:iCs/>
                <w:color w:val="0000FF"/>
                <w:lang w:val="en-US"/>
              </w:rPr>
            </w:pPr>
            <w:r>
              <w:rPr>
                <w:rFonts w:hint="eastAsia"/>
                <w:i/>
                <w:iCs/>
                <w:color w:val="0000FF"/>
                <w:lang w:val="en-US"/>
              </w:rPr>
              <w:t>设置重复报单笔数达到阈值的设置录屏</w:t>
            </w:r>
          </w:p>
          <w:p w:rsidR="007A580B" w:rsidRDefault="00BD3D0F">
            <w:pPr>
              <w:pStyle w:val="2560606"/>
              <w:spacing w:before="187" w:after="187" w:line="240" w:lineRule="auto"/>
              <w:jc w:val="left"/>
              <w:rPr>
                <w:lang w:val="en-US"/>
              </w:rPr>
            </w:pPr>
            <w:r>
              <w:rPr>
                <w:rFonts w:hint="eastAsia"/>
                <w:lang w:val="en-US"/>
              </w:rPr>
              <w:t>测试点</w:t>
            </w:r>
            <w:r>
              <w:rPr>
                <w:rFonts w:hint="eastAsia"/>
                <w:lang w:val="en-US"/>
              </w:rPr>
              <w:t>6</w:t>
            </w:r>
            <w:r>
              <w:rPr>
                <w:rFonts w:hint="eastAsia"/>
                <w:lang w:val="en-US"/>
              </w:rPr>
              <w:t>（选测）：验证重复报单笔数统计值达到或超过阈值时会给予警示</w:t>
            </w:r>
          </w:p>
          <w:p w:rsidR="007A580B" w:rsidRDefault="00BD3D0F">
            <w:pPr>
              <w:pStyle w:val="2560606"/>
              <w:spacing w:before="187" w:after="187" w:line="240" w:lineRule="auto"/>
              <w:jc w:val="left"/>
              <w:rPr>
                <w:i/>
                <w:iCs/>
                <w:color w:val="0000FF"/>
                <w:lang w:val="en-US"/>
              </w:rPr>
            </w:pPr>
            <w:r>
              <w:rPr>
                <w:rFonts w:hint="eastAsia"/>
                <w:i/>
                <w:iCs/>
                <w:color w:val="0000FF"/>
                <w:lang w:val="en-US"/>
              </w:rPr>
              <w:t>重复报单笔数达到阈值的录屏以及对接警示的录屏</w:t>
            </w:r>
          </w:p>
        </w:tc>
      </w:tr>
      <w:tr w:rsidR="007A580B">
        <w:trPr>
          <w:trHeight w:val="324"/>
          <w:jc w:val="center"/>
        </w:trPr>
        <w:tc>
          <w:tcPr>
            <w:tcW w:w="794" w:type="dxa"/>
            <w:shd w:val="clear" w:color="auto" w:fill="BEBEBE"/>
            <w:vAlign w:val="center"/>
          </w:tcPr>
          <w:p w:rsidR="007A580B" w:rsidRDefault="00BD3D0F">
            <w:pPr>
              <w:jc w:val="distribute"/>
              <w:rPr>
                <w:rFonts w:ascii="宋体" w:hAnsi="宋体" w:cs="宋体"/>
                <w:sz w:val="24"/>
                <w:szCs w:val="24"/>
              </w:rPr>
            </w:pPr>
            <w:r>
              <w:rPr>
                <w:rFonts w:ascii="宋体" w:hAnsi="宋体" w:cs="宋体" w:hint="eastAsia"/>
                <w:sz w:val="24"/>
                <w:szCs w:val="24"/>
              </w:rPr>
              <w:lastRenderedPageBreak/>
              <w:t>判定</w:t>
            </w:r>
          </w:p>
        </w:tc>
        <w:tc>
          <w:tcPr>
            <w:tcW w:w="7848" w:type="dxa"/>
            <w:vAlign w:val="center"/>
          </w:tcPr>
          <w:p w:rsidR="007A580B" w:rsidRDefault="007A580B">
            <w:pPr>
              <w:pStyle w:val="2560606"/>
              <w:spacing w:before="187" w:after="187" w:line="240" w:lineRule="auto"/>
              <w:jc w:val="left"/>
              <w:rPr>
                <w:rFonts w:ascii="宋体"/>
                <w:b/>
                <w:bCs/>
                <w:color w:val="FF0000"/>
                <w:lang w:val="en-US"/>
              </w:rPr>
            </w:pPr>
          </w:p>
        </w:tc>
      </w:tr>
      <w:tr w:rsidR="007A580B">
        <w:trPr>
          <w:jc w:val="center"/>
        </w:trPr>
        <w:tc>
          <w:tcPr>
            <w:tcW w:w="794" w:type="dxa"/>
            <w:shd w:val="clear" w:color="auto" w:fill="BEBEBE"/>
            <w:vAlign w:val="center"/>
          </w:tcPr>
          <w:p w:rsidR="007A580B" w:rsidRDefault="00BD3D0F">
            <w:pPr>
              <w:jc w:val="distribute"/>
              <w:rPr>
                <w:rFonts w:ascii="宋体" w:hAnsi="宋体" w:cs="宋体"/>
                <w:sz w:val="24"/>
                <w:szCs w:val="24"/>
              </w:rPr>
            </w:pPr>
            <w:r>
              <w:rPr>
                <w:rFonts w:ascii="宋体" w:hAnsi="宋体" w:cs="宋体" w:hint="eastAsia"/>
                <w:sz w:val="24"/>
                <w:szCs w:val="24"/>
              </w:rPr>
              <w:t>改善建议</w:t>
            </w:r>
          </w:p>
        </w:tc>
        <w:tc>
          <w:tcPr>
            <w:tcW w:w="7848" w:type="dxa"/>
            <w:vAlign w:val="center"/>
          </w:tcPr>
          <w:p w:rsidR="007A580B" w:rsidRDefault="00BD3D0F">
            <w:pPr>
              <w:pStyle w:val="2560606"/>
              <w:spacing w:before="187" w:after="187" w:line="240" w:lineRule="auto"/>
              <w:jc w:val="left"/>
              <w:rPr>
                <w:rFonts w:ascii="宋体"/>
                <w:b/>
                <w:bCs/>
                <w:color w:val="FF0000"/>
                <w:lang w:val="en-US"/>
              </w:rPr>
            </w:pPr>
            <w:r>
              <w:rPr>
                <w:rFonts w:ascii="宋体" w:hint="eastAsia"/>
                <w:lang w:val="en-US"/>
              </w:rPr>
              <w:t>N/A</w:t>
            </w:r>
          </w:p>
        </w:tc>
      </w:tr>
    </w:tbl>
    <w:p w:rsidR="007A580B" w:rsidRDefault="007A580B">
      <w:pPr>
        <w:widowControl/>
        <w:jc w:val="left"/>
        <w:rPr>
          <w:rFonts w:ascii="宋体" w:hAnsi="宋体"/>
          <w:sz w:val="24"/>
        </w:rPr>
      </w:pPr>
    </w:p>
    <w:p w:rsidR="007A580B" w:rsidRDefault="00BD3D0F">
      <w:pPr>
        <w:pStyle w:val="2"/>
        <w:numPr>
          <w:ilvl w:val="1"/>
          <w:numId w:val="7"/>
        </w:numPr>
        <w:tabs>
          <w:tab w:val="clear" w:pos="0"/>
        </w:tabs>
      </w:pPr>
      <w:r>
        <w:rPr>
          <w:rFonts w:hint="eastAsia"/>
        </w:rPr>
        <w:t>交易指令检查功能</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3" w:type="dxa"/>
          <w:bottom w:w="113" w:type="dxa"/>
        </w:tblCellMar>
        <w:tblLook w:val="04A0" w:firstRow="1" w:lastRow="0" w:firstColumn="1" w:lastColumn="0" w:noHBand="0" w:noVBand="1"/>
      </w:tblPr>
      <w:tblGrid>
        <w:gridCol w:w="794"/>
        <w:gridCol w:w="7848"/>
      </w:tblGrid>
      <w:tr w:rsidR="007A580B">
        <w:trPr>
          <w:jc w:val="center"/>
        </w:trPr>
        <w:tc>
          <w:tcPr>
            <w:tcW w:w="794" w:type="dxa"/>
            <w:shd w:val="clear" w:color="auto" w:fill="BEBEBE"/>
            <w:vAlign w:val="center"/>
          </w:tcPr>
          <w:p w:rsidR="007A580B" w:rsidRDefault="00BD3D0F">
            <w:pPr>
              <w:jc w:val="distribute"/>
              <w:rPr>
                <w:rFonts w:ascii="宋体" w:hAnsi="宋体" w:cs="宋体"/>
                <w:sz w:val="24"/>
                <w:szCs w:val="24"/>
              </w:rPr>
            </w:pPr>
            <w:r>
              <w:rPr>
                <w:rFonts w:ascii="宋体" w:hint="eastAsia"/>
                <w:kern w:val="0"/>
                <w:sz w:val="24"/>
                <w:szCs w:val="24"/>
              </w:rPr>
              <w:t>测试目标</w:t>
            </w:r>
          </w:p>
        </w:tc>
        <w:tc>
          <w:tcPr>
            <w:tcW w:w="7848" w:type="dxa"/>
            <w:vAlign w:val="center"/>
          </w:tcPr>
          <w:p w:rsidR="007A580B" w:rsidRDefault="00BD3D0F">
            <w:pPr>
              <w:jc w:val="left"/>
              <w:rPr>
                <w:rFonts w:ascii="宋体" w:hAnsi="宋体" w:cs="宋体"/>
                <w:sz w:val="24"/>
                <w:szCs w:val="24"/>
              </w:rPr>
            </w:pPr>
            <w:r>
              <w:rPr>
                <w:rFonts w:ascii="宋体" w:hAnsi="宋体" w:cs="宋体" w:hint="eastAsia"/>
                <w:sz w:val="24"/>
                <w:szCs w:val="24"/>
              </w:rPr>
              <w:t>检查期货程序化交易系统是否具备交易指令检查功能，防范下达错误交易指令</w:t>
            </w:r>
          </w:p>
        </w:tc>
      </w:tr>
      <w:tr w:rsidR="007A580B">
        <w:trPr>
          <w:jc w:val="center"/>
        </w:trPr>
        <w:tc>
          <w:tcPr>
            <w:tcW w:w="794" w:type="dxa"/>
            <w:shd w:val="clear" w:color="auto" w:fill="BEBEBE"/>
            <w:vAlign w:val="center"/>
          </w:tcPr>
          <w:p w:rsidR="007A580B" w:rsidRDefault="00BD3D0F">
            <w:pPr>
              <w:jc w:val="distribute"/>
              <w:rPr>
                <w:rFonts w:ascii="宋体" w:hAnsi="宋体" w:cs="宋体"/>
                <w:sz w:val="24"/>
                <w:szCs w:val="24"/>
              </w:rPr>
            </w:pPr>
            <w:r>
              <w:rPr>
                <w:rFonts w:ascii="宋体" w:hAnsi="宋体" w:cs="宋体" w:hint="eastAsia"/>
                <w:sz w:val="24"/>
                <w:szCs w:val="24"/>
              </w:rPr>
              <w:t>通过要求</w:t>
            </w:r>
          </w:p>
        </w:tc>
        <w:tc>
          <w:tcPr>
            <w:tcW w:w="7848" w:type="dxa"/>
            <w:vAlign w:val="center"/>
          </w:tcPr>
          <w:p w:rsidR="007A580B" w:rsidRDefault="00BD3D0F">
            <w:pPr>
              <w:pStyle w:val="afff2"/>
              <w:tabs>
                <w:tab w:val="center" w:pos="4201"/>
                <w:tab w:val="right" w:leader="dot" w:pos="9298"/>
              </w:tabs>
              <w:ind w:firstLineChars="0" w:firstLine="0"/>
              <w:rPr>
                <w:rFonts w:hAnsi="宋体" w:cs="宋体"/>
                <w:sz w:val="24"/>
                <w:szCs w:val="24"/>
              </w:rPr>
            </w:pPr>
            <w:r>
              <w:rPr>
                <w:rFonts w:hAnsi="宋体" w:cs="宋体" w:hint="eastAsia"/>
                <w:sz w:val="24"/>
                <w:szCs w:val="24"/>
              </w:rPr>
              <w:t>期货程序化交易系统具备交易指令检查及拒绝错误交易指令下达的功能，包括合约代码、合约最小变动价位、单笔委托最大手数等错误</w:t>
            </w:r>
          </w:p>
        </w:tc>
      </w:tr>
      <w:tr w:rsidR="007A580B">
        <w:trPr>
          <w:jc w:val="center"/>
        </w:trPr>
        <w:tc>
          <w:tcPr>
            <w:tcW w:w="794" w:type="dxa"/>
            <w:shd w:val="clear" w:color="auto" w:fill="BEBEBE"/>
            <w:vAlign w:val="center"/>
          </w:tcPr>
          <w:p w:rsidR="007A580B" w:rsidRDefault="00BD3D0F">
            <w:pPr>
              <w:jc w:val="distribute"/>
              <w:rPr>
                <w:rFonts w:ascii="宋体" w:hAnsi="宋体" w:cs="宋体"/>
                <w:sz w:val="24"/>
                <w:szCs w:val="24"/>
              </w:rPr>
            </w:pPr>
            <w:r>
              <w:rPr>
                <w:rFonts w:ascii="宋体" w:hAnsi="宋体" w:cs="宋体" w:hint="eastAsia"/>
                <w:sz w:val="24"/>
                <w:szCs w:val="24"/>
              </w:rPr>
              <w:t>测试过程</w:t>
            </w:r>
          </w:p>
        </w:tc>
        <w:tc>
          <w:tcPr>
            <w:tcW w:w="7848" w:type="dxa"/>
            <w:vAlign w:val="center"/>
          </w:tcPr>
          <w:p w:rsidR="007A580B" w:rsidRDefault="00BD3D0F">
            <w:pPr>
              <w:pStyle w:val="2560606"/>
              <w:spacing w:before="187" w:after="187" w:line="240" w:lineRule="auto"/>
              <w:jc w:val="left"/>
              <w:rPr>
                <w:lang w:val="en-US"/>
              </w:rPr>
            </w:pPr>
            <w:r>
              <w:rPr>
                <w:rFonts w:hint="eastAsia"/>
                <w:lang w:val="en-US"/>
              </w:rPr>
              <w:t>测试点</w:t>
            </w:r>
            <w:r>
              <w:rPr>
                <w:rFonts w:hint="eastAsia"/>
                <w:lang w:val="en-US"/>
              </w:rPr>
              <w:t>1</w:t>
            </w:r>
            <w:r>
              <w:rPr>
                <w:rFonts w:hint="eastAsia"/>
                <w:lang w:val="en-US"/>
              </w:rPr>
              <w:t>：验证订单合约代码错误时，系统能检查出错误并拒绝报单</w:t>
            </w:r>
          </w:p>
          <w:p w:rsidR="007A580B" w:rsidRDefault="00BD3D0F">
            <w:pPr>
              <w:pStyle w:val="2560606"/>
              <w:spacing w:before="187" w:after="187" w:line="240" w:lineRule="auto"/>
              <w:jc w:val="left"/>
              <w:rPr>
                <w:lang w:val="en-US"/>
              </w:rPr>
            </w:pPr>
            <w:r>
              <w:rPr>
                <w:rFonts w:hint="eastAsia"/>
                <w:i/>
                <w:iCs/>
                <w:color w:val="0000FF"/>
                <w:lang w:val="en-US"/>
              </w:rPr>
              <w:t>合约代码错误提示及下单失败录屏</w:t>
            </w:r>
          </w:p>
          <w:p w:rsidR="007A580B" w:rsidRDefault="00BD3D0F">
            <w:pPr>
              <w:pStyle w:val="2560606"/>
              <w:spacing w:before="187" w:after="187" w:line="240" w:lineRule="auto"/>
              <w:jc w:val="left"/>
              <w:rPr>
                <w:lang w:val="en-US"/>
              </w:rPr>
            </w:pPr>
            <w:r>
              <w:rPr>
                <w:rFonts w:hint="eastAsia"/>
                <w:lang w:val="en-US"/>
              </w:rPr>
              <w:t>测试点</w:t>
            </w:r>
            <w:r>
              <w:rPr>
                <w:rFonts w:hint="eastAsia"/>
                <w:lang w:val="en-US"/>
              </w:rPr>
              <w:t>2</w:t>
            </w:r>
            <w:r>
              <w:rPr>
                <w:rFonts w:hint="eastAsia"/>
                <w:lang w:val="en-US"/>
              </w:rPr>
              <w:t>：验证订单价格最小变动价位错误时，系统能检查出错误并拒绝报单</w:t>
            </w:r>
          </w:p>
          <w:p w:rsidR="007A580B" w:rsidRDefault="007A580B">
            <w:pPr>
              <w:pStyle w:val="2560606"/>
              <w:spacing w:before="187" w:after="187" w:line="240" w:lineRule="auto"/>
              <w:jc w:val="left"/>
              <w:rPr>
                <w:lang w:val="en-US"/>
              </w:rPr>
            </w:pPr>
          </w:p>
          <w:p w:rsidR="007A580B" w:rsidRDefault="00BD3D0F">
            <w:pPr>
              <w:pStyle w:val="2560606"/>
              <w:spacing w:before="187" w:after="187" w:line="240" w:lineRule="auto"/>
              <w:jc w:val="left"/>
              <w:rPr>
                <w:i/>
                <w:iCs/>
                <w:color w:val="0000FF"/>
                <w:lang w:val="en-US"/>
              </w:rPr>
            </w:pPr>
            <w:r>
              <w:rPr>
                <w:rFonts w:hint="eastAsia"/>
                <w:i/>
                <w:iCs/>
                <w:color w:val="0000FF"/>
                <w:lang w:val="en-US"/>
              </w:rPr>
              <w:t>最小变动价位错误提示及下单失败录屏</w:t>
            </w:r>
          </w:p>
          <w:p w:rsidR="007A580B" w:rsidRDefault="00BD3D0F">
            <w:pPr>
              <w:pStyle w:val="2560606"/>
              <w:spacing w:before="187" w:after="187" w:line="240" w:lineRule="auto"/>
              <w:jc w:val="left"/>
              <w:rPr>
                <w:lang w:val="en-US"/>
              </w:rPr>
            </w:pPr>
            <w:r>
              <w:rPr>
                <w:rFonts w:hint="eastAsia"/>
                <w:lang w:val="en-US"/>
              </w:rPr>
              <w:t>测试点</w:t>
            </w:r>
            <w:r>
              <w:rPr>
                <w:rFonts w:hint="eastAsia"/>
                <w:lang w:val="en-US"/>
              </w:rPr>
              <w:t>3</w:t>
            </w:r>
            <w:r>
              <w:rPr>
                <w:rFonts w:hint="eastAsia"/>
                <w:lang w:val="en-US"/>
              </w:rPr>
              <w:t>：验证订单委托数量超单笔最大委托数量时，系统能检查出错误并拒绝报单</w:t>
            </w:r>
          </w:p>
          <w:p w:rsidR="007A580B" w:rsidRDefault="00BD3D0F">
            <w:pPr>
              <w:pStyle w:val="2560606"/>
              <w:spacing w:before="187" w:after="187" w:line="240" w:lineRule="auto"/>
              <w:jc w:val="left"/>
              <w:rPr>
                <w:lang w:val="en-US"/>
              </w:rPr>
            </w:pPr>
            <w:r>
              <w:rPr>
                <w:rFonts w:hint="eastAsia"/>
                <w:i/>
                <w:iCs/>
                <w:color w:val="0000FF"/>
                <w:lang w:val="en-US"/>
              </w:rPr>
              <w:t>超过单笔委托最大手数错误提示及下单失败录屏</w:t>
            </w:r>
          </w:p>
        </w:tc>
      </w:tr>
      <w:tr w:rsidR="007A580B">
        <w:trPr>
          <w:trHeight w:val="324"/>
          <w:jc w:val="center"/>
        </w:trPr>
        <w:tc>
          <w:tcPr>
            <w:tcW w:w="794" w:type="dxa"/>
            <w:shd w:val="clear" w:color="auto" w:fill="BEBEBE"/>
            <w:vAlign w:val="center"/>
          </w:tcPr>
          <w:p w:rsidR="007A580B" w:rsidRDefault="00BD3D0F">
            <w:pPr>
              <w:jc w:val="distribute"/>
              <w:rPr>
                <w:rFonts w:ascii="宋体" w:hAnsi="宋体" w:cs="宋体"/>
                <w:sz w:val="24"/>
                <w:szCs w:val="24"/>
              </w:rPr>
            </w:pPr>
            <w:r>
              <w:rPr>
                <w:rFonts w:ascii="宋体" w:hAnsi="宋体" w:cs="宋体" w:hint="eastAsia"/>
                <w:sz w:val="24"/>
                <w:szCs w:val="24"/>
              </w:rPr>
              <w:t>判定</w:t>
            </w:r>
          </w:p>
        </w:tc>
        <w:tc>
          <w:tcPr>
            <w:tcW w:w="7848" w:type="dxa"/>
            <w:vAlign w:val="center"/>
          </w:tcPr>
          <w:p w:rsidR="007A580B" w:rsidRDefault="007A580B">
            <w:pPr>
              <w:pStyle w:val="2560606"/>
              <w:spacing w:before="187" w:after="187" w:line="240" w:lineRule="auto"/>
              <w:jc w:val="left"/>
              <w:rPr>
                <w:rFonts w:ascii="宋体"/>
                <w:b/>
                <w:bCs/>
                <w:color w:val="FF0000"/>
                <w:lang w:val="en-US"/>
              </w:rPr>
            </w:pPr>
          </w:p>
        </w:tc>
      </w:tr>
      <w:tr w:rsidR="007A580B">
        <w:trPr>
          <w:jc w:val="center"/>
        </w:trPr>
        <w:tc>
          <w:tcPr>
            <w:tcW w:w="794" w:type="dxa"/>
            <w:shd w:val="clear" w:color="auto" w:fill="BEBEBE"/>
            <w:vAlign w:val="center"/>
          </w:tcPr>
          <w:p w:rsidR="007A580B" w:rsidRDefault="00BD3D0F">
            <w:pPr>
              <w:jc w:val="distribute"/>
              <w:rPr>
                <w:rFonts w:ascii="宋体" w:hAnsi="宋体" w:cs="宋体"/>
                <w:sz w:val="24"/>
                <w:szCs w:val="24"/>
              </w:rPr>
            </w:pPr>
            <w:r>
              <w:rPr>
                <w:rFonts w:ascii="宋体" w:hAnsi="宋体" w:cs="宋体" w:hint="eastAsia"/>
                <w:sz w:val="24"/>
                <w:szCs w:val="24"/>
              </w:rPr>
              <w:t>改善建议</w:t>
            </w:r>
          </w:p>
        </w:tc>
        <w:tc>
          <w:tcPr>
            <w:tcW w:w="7848" w:type="dxa"/>
            <w:vAlign w:val="center"/>
          </w:tcPr>
          <w:p w:rsidR="007A580B" w:rsidRDefault="00BD3D0F">
            <w:pPr>
              <w:pStyle w:val="2560606"/>
              <w:spacing w:before="187" w:after="187" w:line="240" w:lineRule="auto"/>
              <w:jc w:val="left"/>
              <w:rPr>
                <w:rFonts w:ascii="宋体"/>
                <w:b/>
                <w:bCs/>
                <w:color w:val="FF0000"/>
                <w:lang w:val="en-US"/>
              </w:rPr>
            </w:pPr>
            <w:r>
              <w:rPr>
                <w:rFonts w:ascii="宋体" w:hint="eastAsia"/>
                <w:lang w:val="en-US"/>
              </w:rPr>
              <w:t>N/A</w:t>
            </w:r>
          </w:p>
        </w:tc>
      </w:tr>
    </w:tbl>
    <w:p w:rsidR="007A580B" w:rsidRDefault="007A580B">
      <w:pPr>
        <w:widowControl/>
        <w:jc w:val="left"/>
        <w:rPr>
          <w:rFonts w:ascii="宋体" w:hAnsi="宋体"/>
          <w:sz w:val="24"/>
        </w:rPr>
      </w:pPr>
    </w:p>
    <w:p w:rsidR="007A580B" w:rsidRDefault="00BD3D0F">
      <w:pPr>
        <w:pStyle w:val="2560606"/>
        <w:tabs>
          <w:tab w:val="left" w:pos="6083"/>
        </w:tabs>
        <w:spacing w:before="187" w:after="187"/>
        <w:rPr>
          <w:lang w:val="en-US"/>
        </w:rPr>
      </w:pPr>
      <w:r>
        <w:rPr>
          <w:rFonts w:hint="eastAsia"/>
          <w:lang w:val="en-US"/>
        </w:rPr>
        <w:tab/>
      </w:r>
    </w:p>
    <w:p w:rsidR="007A580B" w:rsidRDefault="00BD3D0F">
      <w:pPr>
        <w:pStyle w:val="2"/>
        <w:numPr>
          <w:ilvl w:val="1"/>
          <w:numId w:val="7"/>
        </w:numPr>
        <w:tabs>
          <w:tab w:val="clear" w:pos="0"/>
        </w:tabs>
      </w:pPr>
      <w:r>
        <w:rPr>
          <w:rFonts w:hint="eastAsia"/>
        </w:rPr>
        <w:lastRenderedPageBreak/>
        <w:t>错误提示功能</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3" w:type="dxa"/>
          <w:bottom w:w="113" w:type="dxa"/>
        </w:tblCellMar>
        <w:tblLook w:val="04A0" w:firstRow="1" w:lastRow="0" w:firstColumn="1" w:lastColumn="0" w:noHBand="0" w:noVBand="1"/>
      </w:tblPr>
      <w:tblGrid>
        <w:gridCol w:w="794"/>
        <w:gridCol w:w="7848"/>
      </w:tblGrid>
      <w:tr w:rsidR="007A580B">
        <w:trPr>
          <w:jc w:val="center"/>
        </w:trPr>
        <w:tc>
          <w:tcPr>
            <w:tcW w:w="794" w:type="dxa"/>
            <w:shd w:val="clear" w:color="auto" w:fill="BEBEBE"/>
            <w:vAlign w:val="center"/>
          </w:tcPr>
          <w:p w:rsidR="007A580B" w:rsidRDefault="00BD3D0F">
            <w:pPr>
              <w:jc w:val="distribute"/>
              <w:rPr>
                <w:rFonts w:ascii="宋体" w:hAnsi="宋体" w:cs="宋体"/>
                <w:sz w:val="24"/>
                <w:szCs w:val="24"/>
              </w:rPr>
            </w:pPr>
            <w:r>
              <w:rPr>
                <w:rFonts w:ascii="宋体" w:hint="eastAsia"/>
                <w:kern w:val="0"/>
                <w:sz w:val="24"/>
                <w:szCs w:val="24"/>
              </w:rPr>
              <w:t>测试目标</w:t>
            </w:r>
          </w:p>
        </w:tc>
        <w:tc>
          <w:tcPr>
            <w:tcW w:w="7848" w:type="dxa"/>
            <w:vAlign w:val="center"/>
          </w:tcPr>
          <w:p w:rsidR="007A580B" w:rsidRDefault="00BD3D0F">
            <w:pPr>
              <w:jc w:val="left"/>
              <w:rPr>
                <w:rFonts w:ascii="宋体" w:hAnsi="宋体" w:cs="宋体"/>
                <w:sz w:val="24"/>
                <w:szCs w:val="24"/>
              </w:rPr>
            </w:pPr>
            <w:r>
              <w:rPr>
                <w:rFonts w:ascii="宋体" w:hAnsi="宋体" w:cs="宋体" w:hint="eastAsia"/>
                <w:sz w:val="24"/>
                <w:szCs w:val="24"/>
              </w:rPr>
              <w:t>检查期货程序化交易系统是否具备接收交易所、交易信息系统返回错误提示的功能</w:t>
            </w:r>
          </w:p>
        </w:tc>
      </w:tr>
      <w:tr w:rsidR="007A580B">
        <w:trPr>
          <w:jc w:val="center"/>
        </w:trPr>
        <w:tc>
          <w:tcPr>
            <w:tcW w:w="794" w:type="dxa"/>
            <w:shd w:val="clear" w:color="auto" w:fill="BEBEBE"/>
            <w:vAlign w:val="center"/>
          </w:tcPr>
          <w:p w:rsidR="007A580B" w:rsidRDefault="00BD3D0F">
            <w:pPr>
              <w:jc w:val="distribute"/>
              <w:rPr>
                <w:rFonts w:ascii="宋体" w:hAnsi="宋体" w:cs="宋体"/>
                <w:sz w:val="24"/>
                <w:szCs w:val="24"/>
              </w:rPr>
            </w:pPr>
            <w:r>
              <w:rPr>
                <w:rFonts w:ascii="宋体" w:hAnsi="宋体" w:cs="宋体" w:hint="eastAsia"/>
                <w:sz w:val="24"/>
                <w:szCs w:val="24"/>
              </w:rPr>
              <w:t>通过要求</w:t>
            </w:r>
          </w:p>
        </w:tc>
        <w:tc>
          <w:tcPr>
            <w:tcW w:w="7848" w:type="dxa"/>
            <w:vAlign w:val="center"/>
          </w:tcPr>
          <w:p w:rsidR="007A580B" w:rsidRDefault="00BD3D0F">
            <w:pPr>
              <w:pStyle w:val="afff2"/>
              <w:tabs>
                <w:tab w:val="center" w:pos="4201"/>
                <w:tab w:val="right" w:leader="dot" w:pos="9298"/>
              </w:tabs>
              <w:ind w:firstLineChars="0" w:firstLine="0"/>
              <w:rPr>
                <w:rFonts w:hAnsi="宋体" w:cs="宋体"/>
                <w:sz w:val="24"/>
                <w:szCs w:val="24"/>
              </w:rPr>
            </w:pPr>
            <w:r>
              <w:rPr>
                <w:rFonts w:hAnsi="宋体" w:cs="宋体" w:hint="eastAsia"/>
                <w:sz w:val="24"/>
                <w:szCs w:val="24"/>
              </w:rPr>
              <w:t>期货程序化交易系统具备接收并展示错误提示信息的功能，包括无足够资金开仓、无仓位可平、市场状态不允许等</w:t>
            </w:r>
          </w:p>
        </w:tc>
      </w:tr>
      <w:tr w:rsidR="007A580B">
        <w:trPr>
          <w:jc w:val="center"/>
        </w:trPr>
        <w:tc>
          <w:tcPr>
            <w:tcW w:w="794" w:type="dxa"/>
            <w:shd w:val="clear" w:color="auto" w:fill="BEBEBE"/>
            <w:vAlign w:val="center"/>
          </w:tcPr>
          <w:p w:rsidR="007A580B" w:rsidRDefault="00BD3D0F">
            <w:pPr>
              <w:jc w:val="distribute"/>
              <w:rPr>
                <w:rFonts w:ascii="宋体" w:hAnsi="宋体" w:cs="宋体"/>
                <w:sz w:val="24"/>
                <w:szCs w:val="24"/>
              </w:rPr>
            </w:pPr>
            <w:r>
              <w:rPr>
                <w:rFonts w:ascii="宋体" w:hAnsi="宋体" w:cs="宋体" w:hint="eastAsia"/>
                <w:sz w:val="24"/>
                <w:szCs w:val="24"/>
              </w:rPr>
              <w:t>测试过程</w:t>
            </w:r>
          </w:p>
        </w:tc>
        <w:tc>
          <w:tcPr>
            <w:tcW w:w="7848" w:type="dxa"/>
            <w:vAlign w:val="center"/>
          </w:tcPr>
          <w:p w:rsidR="007A580B" w:rsidRDefault="00BD3D0F">
            <w:pPr>
              <w:pStyle w:val="2560606"/>
              <w:spacing w:before="187" w:after="187" w:line="240" w:lineRule="auto"/>
              <w:jc w:val="left"/>
              <w:rPr>
                <w:lang w:val="en-US"/>
              </w:rPr>
            </w:pPr>
            <w:r>
              <w:rPr>
                <w:rFonts w:hint="eastAsia"/>
                <w:lang w:val="en-US"/>
              </w:rPr>
              <w:t>测试点</w:t>
            </w:r>
            <w:r>
              <w:rPr>
                <w:rFonts w:hint="eastAsia"/>
                <w:lang w:val="en-US"/>
              </w:rPr>
              <w:t>1</w:t>
            </w:r>
            <w:r>
              <w:rPr>
                <w:rFonts w:hint="eastAsia"/>
                <w:lang w:val="en-US"/>
              </w:rPr>
              <w:t>：验证系统能正常接收并展示柜台返回的资金不足错误码</w:t>
            </w:r>
          </w:p>
          <w:p w:rsidR="007A580B" w:rsidRDefault="00BD3D0F">
            <w:pPr>
              <w:pStyle w:val="2560606"/>
              <w:spacing w:before="187" w:after="187" w:line="240" w:lineRule="auto"/>
              <w:jc w:val="left"/>
              <w:rPr>
                <w:lang w:val="en-US"/>
              </w:rPr>
            </w:pPr>
            <w:r>
              <w:rPr>
                <w:rFonts w:hint="eastAsia"/>
                <w:i/>
                <w:iCs/>
                <w:color w:val="0000FF"/>
                <w:lang w:val="en-US"/>
              </w:rPr>
              <w:t>资金不足错误码录屏</w:t>
            </w:r>
          </w:p>
          <w:p w:rsidR="007A580B" w:rsidRDefault="00BD3D0F">
            <w:pPr>
              <w:pStyle w:val="2560606"/>
              <w:spacing w:before="187" w:after="187" w:line="240" w:lineRule="auto"/>
              <w:jc w:val="left"/>
              <w:rPr>
                <w:lang w:val="en-US"/>
              </w:rPr>
            </w:pPr>
            <w:r>
              <w:rPr>
                <w:rFonts w:hint="eastAsia"/>
                <w:lang w:val="en-US"/>
              </w:rPr>
              <w:t>测试点</w:t>
            </w:r>
            <w:r>
              <w:rPr>
                <w:rFonts w:hint="eastAsia"/>
                <w:lang w:val="en-US"/>
              </w:rPr>
              <w:t>2</w:t>
            </w:r>
            <w:r>
              <w:rPr>
                <w:rFonts w:hint="eastAsia"/>
                <w:lang w:val="en-US"/>
              </w:rPr>
              <w:t>：验证系统能正常接收并展示柜台返回的持仓不足错误码</w:t>
            </w:r>
          </w:p>
          <w:p w:rsidR="007A580B" w:rsidRDefault="00BD3D0F">
            <w:pPr>
              <w:pStyle w:val="2560606"/>
              <w:spacing w:before="187" w:after="187" w:line="240" w:lineRule="auto"/>
              <w:jc w:val="left"/>
              <w:rPr>
                <w:i/>
                <w:iCs/>
                <w:color w:val="0000FF"/>
                <w:lang w:val="en-US"/>
              </w:rPr>
            </w:pPr>
            <w:r>
              <w:rPr>
                <w:rFonts w:hint="eastAsia"/>
                <w:i/>
                <w:iCs/>
                <w:color w:val="0000FF"/>
                <w:lang w:val="en-US"/>
              </w:rPr>
              <w:t>持仓不足错误码录屏</w:t>
            </w:r>
          </w:p>
          <w:p w:rsidR="007A580B" w:rsidRDefault="00BD3D0F">
            <w:pPr>
              <w:pStyle w:val="2560606"/>
              <w:spacing w:before="187" w:after="187" w:line="240" w:lineRule="auto"/>
              <w:jc w:val="left"/>
              <w:rPr>
                <w:lang w:val="en-US"/>
              </w:rPr>
            </w:pPr>
            <w:r>
              <w:rPr>
                <w:rFonts w:hint="eastAsia"/>
                <w:lang w:val="en-US"/>
              </w:rPr>
              <w:t>测试点</w:t>
            </w:r>
            <w:r>
              <w:rPr>
                <w:rFonts w:hint="eastAsia"/>
                <w:lang w:val="en-US"/>
              </w:rPr>
              <w:t>3</w:t>
            </w:r>
            <w:r>
              <w:rPr>
                <w:rFonts w:hint="eastAsia"/>
                <w:lang w:val="en-US"/>
              </w:rPr>
              <w:t>：验证系统能正常接收并展示柜台返回的市场状态错误码</w:t>
            </w:r>
          </w:p>
          <w:p w:rsidR="007A580B" w:rsidRDefault="00BD3D0F">
            <w:pPr>
              <w:pStyle w:val="2560606"/>
              <w:spacing w:before="187" w:after="187" w:line="240" w:lineRule="auto"/>
              <w:jc w:val="left"/>
              <w:rPr>
                <w:lang w:val="en-US"/>
              </w:rPr>
            </w:pPr>
            <w:r>
              <w:rPr>
                <w:rFonts w:hint="eastAsia"/>
                <w:i/>
                <w:iCs/>
                <w:color w:val="0000FF"/>
                <w:lang w:val="en-US"/>
              </w:rPr>
              <w:t>市场状态错误码录屏</w:t>
            </w:r>
          </w:p>
        </w:tc>
      </w:tr>
      <w:tr w:rsidR="007A580B">
        <w:trPr>
          <w:trHeight w:val="324"/>
          <w:jc w:val="center"/>
        </w:trPr>
        <w:tc>
          <w:tcPr>
            <w:tcW w:w="794" w:type="dxa"/>
            <w:shd w:val="clear" w:color="auto" w:fill="BEBEBE"/>
            <w:vAlign w:val="center"/>
          </w:tcPr>
          <w:p w:rsidR="007A580B" w:rsidRDefault="00BD3D0F">
            <w:pPr>
              <w:jc w:val="distribute"/>
              <w:rPr>
                <w:rFonts w:ascii="宋体" w:hAnsi="宋体" w:cs="宋体"/>
                <w:sz w:val="24"/>
                <w:szCs w:val="24"/>
              </w:rPr>
            </w:pPr>
            <w:r>
              <w:rPr>
                <w:rFonts w:ascii="宋体" w:hAnsi="宋体" w:cs="宋体" w:hint="eastAsia"/>
                <w:sz w:val="24"/>
                <w:szCs w:val="24"/>
              </w:rPr>
              <w:t>判定</w:t>
            </w:r>
          </w:p>
        </w:tc>
        <w:tc>
          <w:tcPr>
            <w:tcW w:w="7848" w:type="dxa"/>
            <w:vAlign w:val="center"/>
          </w:tcPr>
          <w:p w:rsidR="007A580B" w:rsidRDefault="007A580B">
            <w:pPr>
              <w:pStyle w:val="2560606"/>
              <w:spacing w:before="187" w:after="187" w:line="240" w:lineRule="auto"/>
              <w:jc w:val="left"/>
              <w:rPr>
                <w:rFonts w:ascii="宋体"/>
                <w:b/>
                <w:bCs/>
                <w:color w:val="FF0000"/>
                <w:lang w:val="en-US"/>
              </w:rPr>
            </w:pPr>
          </w:p>
        </w:tc>
      </w:tr>
      <w:tr w:rsidR="007A580B">
        <w:trPr>
          <w:jc w:val="center"/>
        </w:trPr>
        <w:tc>
          <w:tcPr>
            <w:tcW w:w="794" w:type="dxa"/>
            <w:shd w:val="clear" w:color="auto" w:fill="BEBEBE"/>
            <w:vAlign w:val="center"/>
          </w:tcPr>
          <w:p w:rsidR="007A580B" w:rsidRDefault="00BD3D0F">
            <w:pPr>
              <w:jc w:val="distribute"/>
              <w:rPr>
                <w:rFonts w:ascii="宋体" w:hAnsi="宋体" w:cs="宋体"/>
                <w:sz w:val="24"/>
                <w:szCs w:val="24"/>
              </w:rPr>
            </w:pPr>
            <w:r>
              <w:rPr>
                <w:rFonts w:ascii="宋体" w:hAnsi="宋体" w:cs="宋体" w:hint="eastAsia"/>
                <w:sz w:val="24"/>
                <w:szCs w:val="24"/>
              </w:rPr>
              <w:t>改善建议</w:t>
            </w:r>
          </w:p>
        </w:tc>
        <w:tc>
          <w:tcPr>
            <w:tcW w:w="7848" w:type="dxa"/>
            <w:vAlign w:val="center"/>
          </w:tcPr>
          <w:p w:rsidR="007A580B" w:rsidRDefault="00BD3D0F">
            <w:pPr>
              <w:pStyle w:val="2560606"/>
              <w:spacing w:before="187" w:after="187" w:line="240" w:lineRule="auto"/>
              <w:jc w:val="left"/>
              <w:rPr>
                <w:rFonts w:ascii="宋体"/>
                <w:b/>
                <w:bCs/>
                <w:color w:val="FF0000"/>
                <w:lang w:val="en-US"/>
              </w:rPr>
            </w:pPr>
            <w:r>
              <w:rPr>
                <w:rFonts w:ascii="宋体" w:hint="eastAsia"/>
                <w:lang w:val="en-US"/>
              </w:rPr>
              <w:t>N/A</w:t>
            </w:r>
          </w:p>
        </w:tc>
      </w:tr>
    </w:tbl>
    <w:p w:rsidR="007A580B" w:rsidRDefault="007A580B">
      <w:pPr>
        <w:widowControl/>
        <w:jc w:val="left"/>
        <w:rPr>
          <w:rFonts w:ascii="宋体" w:hAnsi="宋体"/>
          <w:sz w:val="24"/>
        </w:rPr>
      </w:pPr>
    </w:p>
    <w:p w:rsidR="007A580B" w:rsidRDefault="00BD3D0F">
      <w:pPr>
        <w:pStyle w:val="2"/>
        <w:numPr>
          <w:ilvl w:val="1"/>
          <w:numId w:val="7"/>
        </w:numPr>
        <w:tabs>
          <w:tab w:val="clear" w:pos="0"/>
        </w:tabs>
      </w:pPr>
      <w:r>
        <w:rPr>
          <w:rFonts w:hint="eastAsia"/>
        </w:rPr>
        <w:t>暂停交易功能</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3" w:type="dxa"/>
          <w:bottom w:w="113" w:type="dxa"/>
        </w:tblCellMar>
        <w:tblLook w:val="04A0" w:firstRow="1" w:lastRow="0" w:firstColumn="1" w:lastColumn="0" w:noHBand="0" w:noVBand="1"/>
      </w:tblPr>
      <w:tblGrid>
        <w:gridCol w:w="794"/>
        <w:gridCol w:w="7848"/>
      </w:tblGrid>
      <w:tr w:rsidR="007A580B">
        <w:trPr>
          <w:jc w:val="center"/>
        </w:trPr>
        <w:tc>
          <w:tcPr>
            <w:tcW w:w="794" w:type="dxa"/>
            <w:shd w:val="clear" w:color="auto" w:fill="BEBEBE"/>
            <w:vAlign w:val="center"/>
          </w:tcPr>
          <w:p w:rsidR="007A580B" w:rsidRDefault="00BD3D0F">
            <w:pPr>
              <w:jc w:val="distribute"/>
              <w:rPr>
                <w:rFonts w:ascii="宋体" w:hAnsi="宋体" w:cs="宋体"/>
                <w:sz w:val="24"/>
                <w:szCs w:val="24"/>
              </w:rPr>
            </w:pPr>
            <w:r>
              <w:rPr>
                <w:rFonts w:ascii="宋体" w:hint="eastAsia"/>
                <w:kern w:val="0"/>
                <w:sz w:val="24"/>
                <w:szCs w:val="24"/>
              </w:rPr>
              <w:t>测试目标</w:t>
            </w:r>
          </w:p>
        </w:tc>
        <w:tc>
          <w:tcPr>
            <w:tcW w:w="7848" w:type="dxa"/>
            <w:vAlign w:val="center"/>
          </w:tcPr>
          <w:p w:rsidR="007A580B" w:rsidRDefault="00BD3D0F">
            <w:pPr>
              <w:jc w:val="left"/>
              <w:rPr>
                <w:rFonts w:ascii="宋体" w:hAnsi="宋体" w:cs="宋体"/>
                <w:sz w:val="24"/>
                <w:szCs w:val="24"/>
              </w:rPr>
            </w:pPr>
            <w:r>
              <w:rPr>
                <w:rFonts w:ascii="宋体" w:hAnsi="宋体" w:cs="宋体" w:hint="eastAsia"/>
                <w:sz w:val="24"/>
                <w:szCs w:val="24"/>
              </w:rPr>
              <w:t>检查期货程序化交易系统是否具备暂停下达交易指令功能</w:t>
            </w:r>
          </w:p>
        </w:tc>
      </w:tr>
      <w:tr w:rsidR="007A580B">
        <w:trPr>
          <w:jc w:val="center"/>
        </w:trPr>
        <w:tc>
          <w:tcPr>
            <w:tcW w:w="794" w:type="dxa"/>
            <w:shd w:val="clear" w:color="auto" w:fill="BEBEBE"/>
            <w:vAlign w:val="center"/>
          </w:tcPr>
          <w:p w:rsidR="007A580B" w:rsidRDefault="00BD3D0F">
            <w:pPr>
              <w:jc w:val="distribute"/>
              <w:rPr>
                <w:rFonts w:ascii="宋体" w:hAnsi="宋体" w:cs="宋体"/>
                <w:sz w:val="24"/>
                <w:szCs w:val="24"/>
              </w:rPr>
            </w:pPr>
            <w:r>
              <w:rPr>
                <w:rFonts w:ascii="宋体" w:hAnsi="宋体" w:cs="宋体" w:hint="eastAsia"/>
                <w:sz w:val="24"/>
                <w:szCs w:val="24"/>
              </w:rPr>
              <w:t>通过要求</w:t>
            </w:r>
          </w:p>
        </w:tc>
        <w:tc>
          <w:tcPr>
            <w:tcW w:w="7848" w:type="dxa"/>
            <w:vAlign w:val="center"/>
          </w:tcPr>
          <w:p w:rsidR="007A580B" w:rsidRDefault="00BD3D0F">
            <w:pPr>
              <w:pStyle w:val="afff2"/>
              <w:tabs>
                <w:tab w:val="center" w:pos="4201"/>
                <w:tab w:val="right" w:leader="dot" w:pos="9298"/>
              </w:tabs>
              <w:ind w:firstLineChars="0" w:firstLine="0"/>
              <w:rPr>
                <w:rFonts w:hAnsi="宋体" w:cs="宋体"/>
                <w:sz w:val="24"/>
                <w:szCs w:val="24"/>
              </w:rPr>
            </w:pPr>
            <w:r>
              <w:rPr>
                <w:rFonts w:hAnsi="宋体" w:cs="宋体" w:hint="eastAsia"/>
                <w:sz w:val="24"/>
                <w:szCs w:val="24"/>
              </w:rPr>
              <w:t>期货程序化交易系统具备限制账号交易权限、暂停策略执行、强制账号退出等一种或多种暂停交易指令下达的功能</w:t>
            </w:r>
          </w:p>
        </w:tc>
      </w:tr>
      <w:tr w:rsidR="007A580B">
        <w:trPr>
          <w:jc w:val="center"/>
        </w:trPr>
        <w:tc>
          <w:tcPr>
            <w:tcW w:w="794" w:type="dxa"/>
            <w:shd w:val="clear" w:color="auto" w:fill="BEBEBE"/>
            <w:vAlign w:val="center"/>
          </w:tcPr>
          <w:p w:rsidR="007A580B" w:rsidRDefault="00BD3D0F">
            <w:pPr>
              <w:jc w:val="distribute"/>
              <w:rPr>
                <w:rFonts w:ascii="宋体" w:hAnsi="宋体" w:cs="宋体"/>
                <w:sz w:val="24"/>
                <w:szCs w:val="24"/>
              </w:rPr>
            </w:pPr>
            <w:r>
              <w:rPr>
                <w:rFonts w:ascii="宋体" w:hAnsi="宋体" w:cs="宋体" w:hint="eastAsia"/>
                <w:sz w:val="24"/>
                <w:szCs w:val="24"/>
              </w:rPr>
              <w:t>测试过程</w:t>
            </w:r>
          </w:p>
        </w:tc>
        <w:tc>
          <w:tcPr>
            <w:tcW w:w="7848" w:type="dxa"/>
            <w:vAlign w:val="center"/>
          </w:tcPr>
          <w:p w:rsidR="007A580B" w:rsidRDefault="00BD3D0F">
            <w:pPr>
              <w:pStyle w:val="2560606"/>
              <w:spacing w:before="187" w:after="187" w:line="240" w:lineRule="auto"/>
              <w:jc w:val="left"/>
              <w:rPr>
                <w:lang w:val="en-US"/>
              </w:rPr>
            </w:pPr>
            <w:r>
              <w:rPr>
                <w:rFonts w:hint="eastAsia"/>
                <w:lang w:val="en-US"/>
              </w:rPr>
              <w:t>测试点</w:t>
            </w:r>
            <w:r>
              <w:rPr>
                <w:rFonts w:hint="eastAsia"/>
                <w:lang w:val="en-US"/>
              </w:rPr>
              <w:t>1</w:t>
            </w:r>
            <w:r>
              <w:rPr>
                <w:rFonts w:hint="eastAsia"/>
                <w:lang w:val="en-US"/>
              </w:rPr>
              <w:t>：验证系统可通过限制账号交易权限方式暂停交易</w:t>
            </w:r>
          </w:p>
          <w:p w:rsidR="007A580B" w:rsidRDefault="00BD3D0F">
            <w:pPr>
              <w:pStyle w:val="2560606"/>
              <w:spacing w:before="187" w:after="187" w:line="240" w:lineRule="auto"/>
              <w:jc w:val="left"/>
              <w:rPr>
                <w:lang w:val="en-US"/>
              </w:rPr>
            </w:pPr>
            <w:r>
              <w:rPr>
                <w:rFonts w:hint="eastAsia"/>
                <w:i/>
                <w:iCs/>
                <w:color w:val="0000FF"/>
                <w:lang w:val="en-US"/>
              </w:rPr>
              <w:t>限制交易账号交易权限功能录屏及成功通过其暂停交易录屏</w:t>
            </w:r>
          </w:p>
          <w:p w:rsidR="007A580B" w:rsidRDefault="00BD3D0F">
            <w:pPr>
              <w:pStyle w:val="2560606"/>
              <w:spacing w:before="187" w:after="187" w:line="240" w:lineRule="auto"/>
              <w:jc w:val="left"/>
              <w:rPr>
                <w:lang w:val="en-US"/>
              </w:rPr>
            </w:pPr>
            <w:r>
              <w:rPr>
                <w:rFonts w:hint="eastAsia"/>
                <w:lang w:val="en-US"/>
              </w:rPr>
              <w:t>测试点</w:t>
            </w:r>
            <w:r>
              <w:rPr>
                <w:rFonts w:hint="eastAsia"/>
                <w:lang w:val="en-US"/>
              </w:rPr>
              <w:t>2</w:t>
            </w:r>
            <w:r>
              <w:rPr>
                <w:rFonts w:hint="eastAsia"/>
                <w:lang w:val="en-US"/>
              </w:rPr>
              <w:t>：验证系统可通过暂停策略执行方式暂停交易</w:t>
            </w:r>
          </w:p>
          <w:p w:rsidR="007A580B" w:rsidRDefault="00BD3D0F">
            <w:pPr>
              <w:pStyle w:val="2560606"/>
              <w:spacing w:before="187" w:after="187" w:line="240" w:lineRule="auto"/>
              <w:jc w:val="left"/>
              <w:rPr>
                <w:lang w:val="en-US"/>
              </w:rPr>
            </w:pPr>
            <w:r>
              <w:rPr>
                <w:rFonts w:hint="eastAsia"/>
                <w:i/>
                <w:iCs/>
                <w:color w:val="0000FF"/>
                <w:lang w:val="en-US"/>
              </w:rPr>
              <w:t>暂停策略执行功能录屏及成功通过其暂停交易录屏</w:t>
            </w:r>
          </w:p>
          <w:p w:rsidR="007A580B" w:rsidRDefault="00BD3D0F">
            <w:pPr>
              <w:pStyle w:val="2560606"/>
              <w:spacing w:before="187" w:after="187" w:line="240" w:lineRule="auto"/>
              <w:jc w:val="left"/>
              <w:rPr>
                <w:lang w:val="en-US"/>
              </w:rPr>
            </w:pPr>
            <w:r>
              <w:rPr>
                <w:rFonts w:hint="eastAsia"/>
                <w:lang w:val="en-US"/>
              </w:rPr>
              <w:lastRenderedPageBreak/>
              <w:t>测试点</w:t>
            </w:r>
            <w:r>
              <w:rPr>
                <w:rFonts w:hint="eastAsia"/>
                <w:lang w:val="en-US"/>
              </w:rPr>
              <w:t>3</w:t>
            </w:r>
            <w:r>
              <w:rPr>
                <w:rFonts w:hint="eastAsia"/>
                <w:lang w:val="en-US"/>
              </w:rPr>
              <w:t>：验证系统可通过强制账号退出执行方式暂停交易</w:t>
            </w:r>
          </w:p>
          <w:p w:rsidR="007A580B" w:rsidRDefault="00BD3D0F">
            <w:pPr>
              <w:pStyle w:val="2560606"/>
              <w:spacing w:before="187" w:after="187" w:line="240" w:lineRule="auto"/>
              <w:jc w:val="left"/>
              <w:rPr>
                <w:lang w:val="en-US"/>
              </w:rPr>
            </w:pPr>
            <w:r>
              <w:rPr>
                <w:rFonts w:hint="eastAsia"/>
                <w:i/>
                <w:iCs/>
                <w:color w:val="0000FF"/>
                <w:lang w:val="en-US"/>
              </w:rPr>
              <w:t>强制账号退出功能录屏及成功通过其暂停交易录屏</w:t>
            </w:r>
          </w:p>
        </w:tc>
      </w:tr>
      <w:tr w:rsidR="007A580B">
        <w:trPr>
          <w:trHeight w:val="324"/>
          <w:jc w:val="center"/>
        </w:trPr>
        <w:tc>
          <w:tcPr>
            <w:tcW w:w="794" w:type="dxa"/>
            <w:shd w:val="clear" w:color="auto" w:fill="BEBEBE"/>
            <w:vAlign w:val="center"/>
          </w:tcPr>
          <w:p w:rsidR="007A580B" w:rsidRDefault="00BD3D0F">
            <w:pPr>
              <w:jc w:val="distribute"/>
              <w:rPr>
                <w:rFonts w:ascii="宋体" w:hAnsi="宋体" w:cs="宋体"/>
                <w:sz w:val="24"/>
                <w:szCs w:val="24"/>
              </w:rPr>
            </w:pPr>
            <w:r>
              <w:rPr>
                <w:rFonts w:ascii="宋体" w:hAnsi="宋体" w:cs="宋体" w:hint="eastAsia"/>
                <w:sz w:val="24"/>
                <w:szCs w:val="24"/>
              </w:rPr>
              <w:lastRenderedPageBreak/>
              <w:t>判定</w:t>
            </w:r>
          </w:p>
        </w:tc>
        <w:tc>
          <w:tcPr>
            <w:tcW w:w="7848" w:type="dxa"/>
            <w:vAlign w:val="center"/>
          </w:tcPr>
          <w:p w:rsidR="007A580B" w:rsidRDefault="007A580B">
            <w:pPr>
              <w:pStyle w:val="2560606"/>
              <w:spacing w:before="187" w:after="187" w:line="240" w:lineRule="auto"/>
              <w:jc w:val="left"/>
              <w:rPr>
                <w:rFonts w:ascii="宋体"/>
                <w:b/>
                <w:bCs/>
                <w:color w:val="FF0000"/>
                <w:lang w:val="en-US"/>
              </w:rPr>
            </w:pPr>
          </w:p>
        </w:tc>
      </w:tr>
      <w:tr w:rsidR="007A580B">
        <w:trPr>
          <w:jc w:val="center"/>
        </w:trPr>
        <w:tc>
          <w:tcPr>
            <w:tcW w:w="794" w:type="dxa"/>
            <w:shd w:val="clear" w:color="auto" w:fill="BEBEBE"/>
            <w:vAlign w:val="center"/>
          </w:tcPr>
          <w:p w:rsidR="007A580B" w:rsidRDefault="00BD3D0F">
            <w:pPr>
              <w:jc w:val="distribute"/>
              <w:rPr>
                <w:rFonts w:ascii="宋体" w:hAnsi="宋体" w:cs="宋体"/>
                <w:sz w:val="24"/>
                <w:szCs w:val="24"/>
              </w:rPr>
            </w:pPr>
            <w:r>
              <w:rPr>
                <w:rFonts w:ascii="宋体" w:hAnsi="宋体" w:cs="宋体" w:hint="eastAsia"/>
                <w:sz w:val="24"/>
                <w:szCs w:val="24"/>
              </w:rPr>
              <w:t>改善建议</w:t>
            </w:r>
          </w:p>
        </w:tc>
        <w:tc>
          <w:tcPr>
            <w:tcW w:w="7848" w:type="dxa"/>
            <w:vAlign w:val="center"/>
          </w:tcPr>
          <w:p w:rsidR="007A580B" w:rsidRDefault="00BD3D0F">
            <w:pPr>
              <w:pStyle w:val="2560606"/>
              <w:spacing w:before="187" w:after="187" w:line="240" w:lineRule="auto"/>
              <w:jc w:val="left"/>
              <w:rPr>
                <w:rFonts w:ascii="宋体"/>
                <w:b/>
                <w:bCs/>
                <w:color w:val="FF0000"/>
                <w:lang w:val="en-US"/>
              </w:rPr>
            </w:pPr>
            <w:r>
              <w:rPr>
                <w:rFonts w:ascii="宋体" w:hint="eastAsia"/>
                <w:lang w:val="en-US"/>
              </w:rPr>
              <w:t>N/A</w:t>
            </w:r>
          </w:p>
        </w:tc>
      </w:tr>
    </w:tbl>
    <w:p w:rsidR="007A580B" w:rsidRDefault="007A580B"/>
    <w:p w:rsidR="007A580B" w:rsidRDefault="00BD3D0F">
      <w:pPr>
        <w:pStyle w:val="2"/>
        <w:numPr>
          <w:ilvl w:val="1"/>
          <w:numId w:val="7"/>
        </w:numPr>
        <w:tabs>
          <w:tab w:val="clear" w:pos="0"/>
        </w:tabs>
      </w:pPr>
      <w:r>
        <w:rPr>
          <w:rFonts w:hint="eastAsia"/>
        </w:rPr>
        <w:t>批量撤单功能（选测项目）</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3" w:type="dxa"/>
          <w:bottom w:w="113" w:type="dxa"/>
        </w:tblCellMar>
        <w:tblLook w:val="04A0" w:firstRow="1" w:lastRow="0" w:firstColumn="1" w:lastColumn="0" w:noHBand="0" w:noVBand="1"/>
      </w:tblPr>
      <w:tblGrid>
        <w:gridCol w:w="794"/>
        <w:gridCol w:w="7848"/>
      </w:tblGrid>
      <w:tr w:rsidR="007A580B">
        <w:trPr>
          <w:jc w:val="center"/>
        </w:trPr>
        <w:tc>
          <w:tcPr>
            <w:tcW w:w="794" w:type="dxa"/>
            <w:shd w:val="clear" w:color="auto" w:fill="BEBEBE"/>
            <w:vAlign w:val="center"/>
          </w:tcPr>
          <w:p w:rsidR="007A580B" w:rsidRDefault="00BD3D0F">
            <w:pPr>
              <w:jc w:val="distribute"/>
              <w:rPr>
                <w:rFonts w:ascii="宋体" w:hAnsi="宋体" w:cs="宋体"/>
                <w:sz w:val="24"/>
                <w:szCs w:val="24"/>
              </w:rPr>
            </w:pPr>
            <w:r>
              <w:rPr>
                <w:rFonts w:ascii="宋体" w:hint="eastAsia"/>
                <w:kern w:val="0"/>
                <w:sz w:val="24"/>
                <w:szCs w:val="24"/>
              </w:rPr>
              <w:t>测试目标</w:t>
            </w:r>
          </w:p>
        </w:tc>
        <w:tc>
          <w:tcPr>
            <w:tcW w:w="7848" w:type="dxa"/>
            <w:vAlign w:val="center"/>
          </w:tcPr>
          <w:p w:rsidR="007A580B" w:rsidRDefault="00BD3D0F">
            <w:pPr>
              <w:jc w:val="left"/>
              <w:rPr>
                <w:rFonts w:ascii="宋体" w:hAnsi="宋体" w:cs="宋体"/>
                <w:sz w:val="24"/>
                <w:szCs w:val="24"/>
              </w:rPr>
            </w:pPr>
            <w:r>
              <w:rPr>
                <w:rFonts w:ascii="宋体" w:hAnsi="宋体" w:cs="宋体" w:hint="eastAsia"/>
                <w:sz w:val="24"/>
                <w:szCs w:val="24"/>
              </w:rPr>
              <w:t>检查期货程序化交易系统是否具备批量撤单功能</w:t>
            </w:r>
          </w:p>
        </w:tc>
      </w:tr>
      <w:tr w:rsidR="007A580B">
        <w:trPr>
          <w:jc w:val="center"/>
        </w:trPr>
        <w:tc>
          <w:tcPr>
            <w:tcW w:w="794" w:type="dxa"/>
            <w:shd w:val="clear" w:color="auto" w:fill="BEBEBE"/>
            <w:vAlign w:val="center"/>
          </w:tcPr>
          <w:p w:rsidR="007A580B" w:rsidRDefault="00BD3D0F">
            <w:pPr>
              <w:jc w:val="distribute"/>
              <w:rPr>
                <w:rFonts w:ascii="宋体" w:hAnsi="宋体" w:cs="宋体"/>
                <w:sz w:val="24"/>
                <w:szCs w:val="24"/>
              </w:rPr>
            </w:pPr>
            <w:r>
              <w:rPr>
                <w:rFonts w:ascii="宋体" w:hAnsi="宋体" w:cs="宋体" w:hint="eastAsia"/>
                <w:sz w:val="24"/>
                <w:szCs w:val="24"/>
              </w:rPr>
              <w:t>通过要求</w:t>
            </w:r>
          </w:p>
        </w:tc>
        <w:tc>
          <w:tcPr>
            <w:tcW w:w="7848" w:type="dxa"/>
            <w:vAlign w:val="center"/>
          </w:tcPr>
          <w:p w:rsidR="007A580B" w:rsidRDefault="00BD3D0F">
            <w:pPr>
              <w:pStyle w:val="afff2"/>
              <w:tabs>
                <w:tab w:val="center" w:pos="4201"/>
                <w:tab w:val="right" w:leader="dot" w:pos="9298"/>
              </w:tabs>
              <w:ind w:firstLineChars="0" w:firstLine="0"/>
              <w:rPr>
                <w:rFonts w:hAnsi="宋体" w:cs="宋体"/>
                <w:sz w:val="24"/>
                <w:szCs w:val="24"/>
              </w:rPr>
            </w:pPr>
            <w:r>
              <w:rPr>
                <w:rFonts w:hAnsi="宋体" w:cs="宋体" w:hint="eastAsia"/>
                <w:sz w:val="24"/>
                <w:szCs w:val="24"/>
              </w:rPr>
              <w:t>期货程序化交易系统具备部撤、全部撤单的批量撤单功能</w:t>
            </w:r>
          </w:p>
        </w:tc>
      </w:tr>
      <w:tr w:rsidR="007A580B">
        <w:trPr>
          <w:jc w:val="center"/>
        </w:trPr>
        <w:tc>
          <w:tcPr>
            <w:tcW w:w="794" w:type="dxa"/>
            <w:shd w:val="clear" w:color="auto" w:fill="BEBEBE"/>
            <w:vAlign w:val="center"/>
          </w:tcPr>
          <w:p w:rsidR="007A580B" w:rsidRDefault="00BD3D0F">
            <w:pPr>
              <w:jc w:val="distribute"/>
              <w:rPr>
                <w:rFonts w:ascii="宋体" w:hAnsi="宋体" w:cs="宋体"/>
                <w:sz w:val="24"/>
                <w:szCs w:val="24"/>
              </w:rPr>
            </w:pPr>
            <w:r>
              <w:rPr>
                <w:rFonts w:ascii="宋体" w:hAnsi="宋体" w:cs="宋体" w:hint="eastAsia"/>
                <w:sz w:val="24"/>
                <w:szCs w:val="24"/>
              </w:rPr>
              <w:t>测试过程</w:t>
            </w:r>
          </w:p>
        </w:tc>
        <w:tc>
          <w:tcPr>
            <w:tcW w:w="7848" w:type="dxa"/>
            <w:vAlign w:val="center"/>
          </w:tcPr>
          <w:p w:rsidR="007A580B" w:rsidRDefault="00BD3D0F">
            <w:pPr>
              <w:pStyle w:val="2560606"/>
              <w:spacing w:before="187" w:after="187" w:line="240" w:lineRule="auto"/>
              <w:jc w:val="left"/>
              <w:rPr>
                <w:lang w:val="en-US"/>
              </w:rPr>
            </w:pPr>
            <w:r>
              <w:rPr>
                <w:rFonts w:hint="eastAsia"/>
                <w:lang w:val="en-US"/>
              </w:rPr>
              <w:t>测试点</w:t>
            </w:r>
            <w:r>
              <w:rPr>
                <w:rFonts w:hint="eastAsia"/>
                <w:lang w:val="en-US"/>
              </w:rPr>
              <w:t>1</w:t>
            </w:r>
            <w:r>
              <w:rPr>
                <w:rFonts w:hint="eastAsia"/>
                <w:lang w:val="en-US"/>
              </w:rPr>
              <w:t>：验证系统支持将多笔部分成交的报单进行批量撤单</w:t>
            </w:r>
          </w:p>
          <w:p w:rsidR="007A580B" w:rsidRDefault="00BD3D0F">
            <w:pPr>
              <w:pStyle w:val="2560606"/>
              <w:spacing w:before="187" w:after="187" w:line="240" w:lineRule="auto"/>
              <w:jc w:val="left"/>
              <w:rPr>
                <w:i/>
                <w:iCs/>
                <w:color w:val="0000FF"/>
                <w:lang w:val="en-US"/>
              </w:rPr>
            </w:pPr>
            <w:r>
              <w:rPr>
                <w:rFonts w:hint="eastAsia"/>
                <w:i/>
                <w:iCs/>
                <w:color w:val="0000FF"/>
                <w:lang w:val="en-US"/>
              </w:rPr>
              <w:t>批量撤单功能录屏及多笔部分成交报单撤单成功录屏</w:t>
            </w:r>
          </w:p>
          <w:p w:rsidR="007A580B" w:rsidRDefault="00BD3D0F">
            <w:pPr>
              <w:pStyle w:val="2560606"/>
              <w:spacing w:before="187" w:after="187" w:line="240" w:lineRule="auto"/>
              <w:jc w:val="left"/>
              <w:rPr>
                <w:lang w:val="en-US"/>
              </w:rPr>
            </w:pPr>
            <w:r>
              <w:rPr>
                <w:rFonts w:hint="eastAsia"/>
                <w:lang w:val="en-US"/>
              </w:rPr>
              <w:t>测试点</w:t>
            </w:r>
            <w:r>
              <w:rPr>
                <w:rFonts w:hint="eastAsia"/>
                <w:lang w:val="en-US"/>
              </w:rPr>
              <w:t>2</w:t>
            </w:r>
            <w:r>
              <w:rPr>
                <w:rFonts w:hint="eastAsia"/>
                <w:lang w:val="en-US"/>
              </w:rPr>
              <w:t>：验证系统支持将多笔已报单进行批量撤单</w:t>
            </w:r>
          </w:p>
          <w:p w:rsidR="007A580B" w:rsidRDefault="00BD3D0F">
            <w:pPr>
              <w:pStyle w:val="2560606"/>
              <w:spacing w:before="187" w:after="187" w:line="240" w:lineRule="auto"/>
              <w:jc w:val="left"/>
              <w:rPr>
                <w:lang w:val="en-US"/>
              </w:rPr>
            </w:pPr>
            <w:r>
              <w:rPr>
                <w:rFonts w:hint="eastAsia"/>
                <w:i/>
                <w:iCs/>
                <w:color w:val="0000FF"/>
                <w:lang w:val="en-US"/>
              </w:rPr>
              <w:t>批量撤单功能录屏及多笔已报单撤单成功录屏</w:t>
            </w:r>
          </w:p>
        </w:tc>
      </w:tr>
      <w:tr w:rsidR="007A580B">
        <w:trPr>
          <w:trHeight w:val="324"/>
          <w:jc w:val="center"/>
        </w:trPr>
        <w:tc>
          <w:tcPr>
            <w:tcW w:w="794" w:type="dxa"/>
            <w:shd w:val="clear" w:color="auto" w:fill="BEBEBE"/>
            <w:vAlign w:val="center"/>
          </w:tcPr>
          <w:p w:rsidR="007A580B" w:rsidRDefault="00BD3D0F">
            <w:pPr>
              <w:jc w:val="distribute"/>
              <w:rPr>
                <w:rFonts w:ascii="宋体" w:hAnsi="宋体" w:cs="宋体"/>
                <w:sz w:val="24"/>
                <w:szCs w:val="24"/>
              </w:rPr>
            </w:pPr>
            <w:r>
              <w:rPr>
                <w:rFonts w:ascii="宋体" w:hAnsi="宋体" w:cs="宋体" w:hint="eastAsia"/>
                <w:sz w:val="24"/>
                <w:szCs w:val="24"/>
              </w:rPr>
              <w:t>判定</w:t>
            </w:r>
          </w:p>
        </w:tc>
        <w:tc>
          <w:tcPr>
            <w:tcW w:w="7848" w:type="dxa"/>
            <w:vAlign w:val="center"/>
          </w:tcPr>
          <w:p w:rsidR="007A580B" w:rsidRDefault="007A580B">
            <w:pPr>
              <w:pStyle w:val="2560606"/>
              <w:spacing w:before="187" w:after="187" w:line="240" w:lineRule="auto"/>
              <w:jc w:val="left"/>
              <w:rPr>
                <w:rFonts w:ascii="宋体"/>
                <w:b/>
                <w:bCs/>
                <w:color w:val="FF0000"/>
                <w:lang w:val="en-US"/>
              </w:rPr>
            </w:pPr>
          </w:p>
        </w:tc>
      </w:tr>
      <w:tr w:rsidR="007A580B">
        <w:trPr>
          <w:jc w:val="center"/>
        </w:trPr>
        <w:tc>
          <w:tcPr>
            <w:tcW w:w="794" w:type="dxa"/>
            <w:shd w:val="clear" w:color="auto" w:fill="BEBEBE"/>
            <w:vAlign w:val="center"/>
          </w:tcPr>
          <w:p w:rsidR="007A580B" w:rsidRDefault="00BD3D0F">
            <w:pPr>
              <w:jc w:val="distribute"/>
              <w:rPr>
                <w:rFonts w:ascii="宋体" w:hAnsi="宋体" w:cs="宋体"/>
                <w:sz w:val="24"/>
                <w:szCs w:val="24"/>
              </w:rPr>
            </w:pPr>
            <w:r>
              <w:rPr>
                <w:rFonts w:ascii="宋体" w:hAnsi="宋体" w:cs="宋体" w:hint="eastAsia"/>
                <w:sz w:val="24"/>
                <w:szCs w:val="24"/>
              </w:rPr>
              <w:t>改善建议</w:t>
            </w:r>
          </w:p>
        </w:tc>
        <w:tc>
          <w:tcPr>
            <w:tcW w:w="7848" w:type="dxa"/>
            <w:vAlign w:val="center"/>
          </w:tcPr>
          <w:p w:rsidR="007A580B" w:rsidRDefault="00BD3D0F">
            <w:pPr>
              <w:pStyle w:val="2560606"/>
              <w:spacing w:before="187" w:after="187" w:line="240" w:lineRule="auto"/>
              <w:jc w:val="left"/>
              <w:rPr>
                <w:rFonts w:ascii="宋体"/>
                <w:b/>
                <w:bCs/>
                <w:color w:val="FF0000"/>
                <w:lang w:val="en-US"/>
              </w:rPr>
            </w:pPr>
            <w:r>
              <w:rPr>
                <w:rFonts w:ascii="宋体" w:hint="eastAsia"/>
                <w:lang w:val="en-US"/>
              </w:rPr>
              <w:t>N/A</w:t>
            </w:r>
          </w:p>
        </w:tc>
      </w:tr>
    </w:tbl>
    <w:p w:rsidR="007A580B" w:rsidRDefault="00BD3D0F">
      <w:pPr>
        <w:pStyle w:val="2"/>
        <w:numPr>
          <w:ilvl w:val="1"/>
          <w:numId w:val="7"/>
        </w:numPr>
        <w:tabs>
          <w:tab w:val="clear" w:pos="0"/>
        </w:tabs>
      </w:pPr>
      <w:r>
        <w:rPr>
          <w:rFonts w:hint="eastAsia"/>
        </w:rPr>
        <w:t>日志记录功能</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3" w:type="dxa"/>
          <w:bottom w:w="113" w:type="dxa"/>
        </w:tblCellMar>
        <w:tblLook w:val="04A0" w:firstRow="1" w:lastRow="0" w:firstColumn="1" w:lastColumn="0" w:noHBand="0" w:noVBand="1"/>
      </w:tblPr>
      <w:tblGrid>
        <w:gridCol w:w="794"/>
        <w:gridCol w:w="7848"/>
      </w:tblGrid>
      <w:tr w:rsidR="007A580B">
        <w:trPr>
          <w:jc w:val="center"/>
        </w:trPr>
        <w:tc>
          <w:tcPr>
            <w:tcW w:w="794" w:type="dxa"/>
            <w:shd w:val="clear" w:color="auto" w:fill="BEBEBE"/>
            <w:vAlign w:val="center"/>
          </w:tcPr>
          <w:p w:rsidR="007A580B" w:rsidRDefault="00BD3D0F">
            <w:pPr>
              <w:jc w:val="distribute"/>
              <w:rPr>
                <w:rFonts w:ascii="宋体" w:hAnsi="宋体" w:cs="宋体"/>
                <w:sz w:val="24"/>
                <w:szCs w:val="24"/>
              </w:rPr>
            </w:pPr>
            <w:r>
              <w:rPr>
                <w:rFonts w:ascii="宋体" w:hint="eastAsia"/>
                <w:kern w:val="0"/>
                <w:sz w:val="24"/>
                <w:szCs w:val="24"/>
              </w:rPr>
              <w:t>测试目标</w:t>
            </w:r>
          </w:p>
        </w:tc>
        <w:tc>
          <w:tcPr>
            <w:tcW w:w="7848" w:type="dxa"/>
            <w:vAlign w:val="center"/>
          </w:tcPr>
          <w:p w:rsidR="007A580B" w:rsidRDefault="00BD3D0F">
            <w:pPr>
              <w:jc w:val="left"/>
              <w:rPr>
                <w:rFonts w:ascii="宋体" w:hAnsi="宋体" w:cs="宋体"/>
                <w:sz w:val="24"/>
                <w:szCs w:val="24"/>
              </w:rPr>
            </w:pPr>
            <w:r>
              <w:rPr>
                <w:rFonts w:ascii="宋体" w:hAnsi="宋体" w:cs="宋体" w:hint="eastAsia"/>
                <w:sz w:val="24"/>
                <w:szCs w:val="24"/>
              </w:rPr>
              <w:t>检查期货程序化交易系统是否具备日志记录功能</w:t>
            </w:r>
          </w:p>
        </w:tc>
      </w:tr>
      <w:tr w:rsidR="007A580B">
        <w:trPr>
          <w:jc w:val="center"/>
        </w:trPr>
        <w:tc>
          <w:tcPr>
            <w:tcW w:w="794" w:type="dxa"/>
            <w:shd w:val="clear" w:color="auto" w:fill="BEBEBE"/>
            <w:vAlign w:val="center"/>
          </w:tcPr>
          <w:p w:rsidR="007A580B" w:rsidRDefault="00BD3D0F">
            <w:pPr>
              <w:jc w:val="distribute"/>
              <w:rPr>
                <w:rFonts w:ascii="宋体" w:hAnsi="宋体" w:cs="宋体"/>
                <w:sz w:val="24"/>
                <w:szCs w:val="24"/>
              </w:rPr>
            </w:pPr>
            <w:r>
              <w:rPr>
                <w:rFonts w:ascii="宋体" w:hAnsi="宋体" w:cs="宋体" w:hint="eastAsia"/>
                <w:sz w:val="24"/>
                <w:szCs w:val="24"/>
              </w:rPr>
              <w:t>通过要求</w:t>
            </w:r>
          </w:p>
        </w:tc>
        <w:tc>
          <w:tcPr>
            <w:tcW w:w="7848" w:type="dxa"/>
            <w:vAlign w:val="center"/>
          </w:tcPr>
          <w:p w:rsidR="007A580B" w:rsidRDefault="00BD3D0F">
            <w:pPr>
              <w:pStyle w:val="afff2"/>
              <w:tabs>
                <w:tab w:val="center" w:pos="4201"/>
                <w:tab w:val="right" w:leader="dot" w:pos="9298"/>
              </w:tabs>
              <w:ind w:firstLineChars="0" w:firstLine="0"/>
              <w:rPr>
                <w:rFonts w:hAnsi="宋体" w:cs="宋体"/>
                <w:sz w:val="24"/>
                <w:szCs w:val="24"/>
              </w:rPr>
            </w:pPr>
            <w:r>
              <w:rPr>
                <w:rFonts w:hAnsi="宋体" w:cs="宋体" w:hint="eastAsia"/>
                <w:sz w:val="24"/>
                <w:szCs w:val="24"/>
              </w:rPr>
              <w:t>期货程序化交易系统具备日志记录功能，且能够满足业务追溯需要。记录内容包括但不限于交易日志、系统运行记录、监测记录、错误提示记录</w:t>
            </w:r>
          </w:p>
        </w:tc>
      </w:tr>
      <w:tr w:rsidR="007A580B">
        <w:trPr>
          <w:jc w:val="center"/>
        </w:trPr>
        <w:tc>
          <w:tcPr>
            <w:tcW w:w="794" w:type="dxa"/>
            <w:shd w:val="clear" w:color="auto" w:fill="BEBEBE"/>
            <w:vAlign w:val="center"/>
          </w:tcPr>
          <w:p w:rsidR="007A580B" w:rsidRDefault="00BD3D0F">
            <w:pPr>
              <w:jc w:val="distribute"/>
              <w:rPr>
                <w:rFonts w:ascii="宋体" w:hAnsi="宋体" w:cs="宋体"/>
                <w:sz w:val="24"/>
                <w:szCs w:val="24"/>
              </w:rPr>
            </w:pPr>
            <w:r>
              <w:rPr>
                <w:rFonts w:ascii="宋体" w:hAnsi="宋体" w:cs="宋体" w:hint="eastAsia"/>
                <w:sz w:val="24"/>
                <w:szCs w:val="24"/>
              </w:rPr>
              <w:lastRenderedPageBreak/>
              <w:t>测试过程</w:t>
            </w:r>
          </w:p>
        </w:tc>
        <w:tc>
          <w:tcPr>
            <w:tcW w:w="7848" w:type="dxa"/>
            <w:vAlign w:val="center"/>
          </w:tcPr>
          <w:p w:rsidR="007A580B" w:rsidRDefault="00BD3D0F">
            <w:pPr>
              <w:pStyle w:val="2560606"/>
              <w:spacing w:before="187" w:after="187" w:line="240" w:lineRule="auto"/>
              <w:jc w:val="left"/>
              <w:rPr>
                <w:lang w:val="en-US"/>
              </w:rPr>
            </w:pPr>
            <w:r>
              <w:rPr>
                <w:rFonts w:hint="eastAsia"/>
                <w:lang w:val="en-US"/>
              </w:rPr>
              <w:t>测试点</w:t>
            </w:r>
            <w:r>
              <w:rPr>
                <w:rFonts w:hint="eastAsia"/>
                <w:lang w:val="en-US"/>
              </w:rPr>
              <w:t>1</w:t>
            </w:r>
            <w:r>
              <w:rPr>
                <w:rFonts w:hint="eastAsia"/>
                <w:lang w:val="en-US"/>
              </w:rPr>
              <w:t>：验证系统日志中会记录交易信息</w:t>
            </w:r>
          </w:p>
          <w:p w:rsidR="007A580B" w:rsidRDefault="00BD3D0F">
            <w:pPr>
              <w:pStyle w:val="2560606"/>
              <w:spacing w:before="187" w:after="187" w:line="240" w:lineRule="auto"/>
              <w:jc w:val="left"/>
              <w:rPr>
                <w:lang w:val="en-US"/>
              </w:rPr>
            </w:pPr>
            <w:r>
              <w:rPr>
                <w:rFonts w:hint="eastAsia"/>
                <w:i/>
                <w:iCs/>
                <w:color w:val="0000FF"/>
                <w:lang w:val="en-US"/>
              </w:rPr>
              <w:t>交易信息日志录屏</w:t>
            </w:r>
          </w:p>
          <w:p w:rsidR="007A580B" w:rsidRDefault="00BD3D0F">
            <w:pPr>
              <w:pStyle w:val="2560606"/>
              <w:spacing w:before="187" w:after="187" w:line="240" w:lineRule="auto"/>
              <w:jc w:val="left"/>
              <w:rPr>
                <w:lang w:val="en-US"/>
              </w:rPr>
            </w:pPr>
            <w:r>
              <w:rPr>
                <w:rFonts w:hint="eastAsia"/>
                <w:lang w:val="en-US"/>
              </w:rPr>
              <w:t>测试点</w:t>
            </w:r>
            <w:r>
              <w:rPr>
                <w:rFonts w:hint="eastAsia"/>
                <w:lang w:val="en-US"/>
              </w:rPr>
              <w:t>2</w:t>
            </w:r>
            <w:r>
              <w:rPr>
                <w:rFonts w:hint="eastAsia"/>
                <w:lang w:val="en-US"/>
              </w:rPr>
              <w:t>：验证系统日志中会记录系统运行信息</w:t>
            </w:r>
          </w:p>
          <w:p w:rsidR="007A580B" w:rsidRDefault="00BD3D0F">
            <w:pPr>
              <w:pStyle w:val="2560606"/>
              <w:spacing w:before="187" w:after="187" w:line="240" w:lineRule="auto"/>
              <w:jc w:val="left"/>
              <w:rPr>
                <w:i/>
                <w:iCs/>
                <w:color w:val="0000FF"/>
                <w:lang w:val="en-US"/>
              </w:rPr>
            </w:pPr>
            <w:r>
              <w:rPr>
                <w:rFonts w:hint="eastAsia"/>
                <w:i/>
                <w:iCs/>
                <w:color w:val="0000FF"/>
                <w:lang w:val="en-US"/>
              </w:rPr>
              <w:t>系统运行信息日志录屏</w:t>
            </w:r>
          </w:p>
          <w:p w:rsidR="007A580B" w:rsidRDefault="00BD3D0F">
            <w:pPr>
              <w:pStyle w:val="2560606"/>
              <w:spacing w:before="187" w:after="187" w:line="240" w:lineRule="auto"/>
              <w:jc w:val="left"/>
              <w:rPr>
                <w:lang w:val="en-US"/>
              </w:rPr>
            </w:pPr>
            <w:r>
              <w:rPr>
                <w:rFonts w:hint="eastAsia"/>
                <w:lang w:val="en-US"/>
              </w:rPr>
              <w:t>测试点</w:t>
            </w:r>
            <w:r>
              <w:rPr>
                <w:rFonts w:hint="eastAsia"/>
                <w:lang w:val="en-US"/>
              </w:rPr>
              <w:t>3</w:t>
            </w:r>
            <w:r>
              <w:rPr>
                <w:rFonts w:hint="eastAsia"/>
                <w:lang w:val="en-US"/>
              </w:rPr>
              <w:t>：验证系统日志中会记录监测信息</w:t>
            </w:r>
          </w:p>
          <w:p w:rsidR="007A580B" w:rsidRDefault="00BD3D0F">
            <w:pPr>
              <w:pStyle w:val="2560606"/>
              <w:spacing w:before="187" w:after="187" w:line="240" w:lineRule="auto"/>
              <w:jc w:val="left"/>
              <w:rPr>
                <w:i/>
                <w:iCs/>
                <w:color w:val="0000FF"/>
                <w:lang w:val="en-US"/>
              </w:rPr>
            </w:pPr>
            <w:r>
              <w:rPr>
                <w:rFonts w:hint="eastAsia"/>
                <w:i/>
                <w:iCs/>
                <w:color w:val="0000FF"/>
                <w:lang w:val="en-US"/>
              </w:rPr>
              <w:t>监测信息日志录屏</w:t>
            </w:r>
          </w:p>
          <w:p w:rsidR="007A580B" w:rsidRDefault="00BD3D0F">
            <w:pPr>
              <w:pStyle w:val="2560606"/>
              <w:spacing w:before="187" w:after="187" w:line="240" w:lineRule="auto"/>
              <w:jc w:val="left"/>
              <w:rPr>
                <w:lang w:val="en-US"/>
              </w:rPr>
            </w:pPr>
            <w:r>
              <w:rPr>
                <w:rFonts w:hint="eastAsia"/>
                <w:lang w:val="en-US"/>
              </w:rPr>
              <w:t>测试点</w:t>
            </w:r>
            <w:r>
              <w:rPr>
                <w:rFonts w:hint="eastAsia"/>
                <w:lang w:val="en-US"/>
              </w:rPr>
              <w:t>3</w:t>
            </w:r>
            <w:r>
              <w:rPr>
                <w:rFonts w:hint="eastAsia"/>
                <w:lang w:val="en-US"/>
              </w:rPr>
              <w:t>：验证系统日志中会记录错误提示信息</w:t>
            </w:r>
          </w:p>
          <w:p w:rsidR="007A580B" w:rsidRDefault="00BD3D0F">
            <w:pPr>
              <w:pStyle w:val="2560606"/>
              <w:spacing w:before="187" w:after="187" w:line="240" w:lineRule="auto"/>
              <w:jc w:val="left"/>
              <w:rPr>
                <w:i/>
                <w:iCs/>
                <w:color w:val="0000FF"/>
                <w:lang w:val="en-US"/>
              </w:rPr>
            </w:pPr>
            <w:r>
              <w:rPr>
                <w:rFonts w:hint="eastAsia"/>
                <w:i/>
                <w:iCs/>
                <w:color w:val="0000FF"/>
                <w:lang w:val="en-US"/>
              </w:rPr>
              <w:t>错误提示信息日志录屏</w:t>
            </w:r>
          </w:p>
        </w:tc>
      </w:tr>
      <w:tr w:rsidR="007A580B">
        <w:trPr>
          <w:trHeight w:val="324"/>
          <w:jc w:val="center"/>
        </w:trPr>
        <w:tc>
          <w:tcPr>
            <w:tcW w:w="794" w:type="dxa"/>
            <w:shd w:val="clear" w:color="auto" w:fill="BEBEBE"/>
            <w:vAlign w:val="center"/>
          </w:tcPr>
          <w:p w:rsidR="007A580B" w:rsidRDefault="00BD3D0F">
            <w:pPr>
              <w:jc w:val="distribute"/>
              <w:rPr>
                <w:rFonts w:ascii="宋体" w:hAnsi="宋体" w:cs="宋体"/>
                <w:sz w:val="24"/>
                <w:szCs w:val="24"/>
              </w:rPr>
            </w:pPr>
            <w:r>
              <w:rPr>
                <w:rFonts w:ascii="宋体" w:hAnsi="宋体" w:cs="宋体" w:hint="eastAsia"/>
                <w:sz w:val="24"/>
                <w:szCs w:val="24"/>
              </w:rPr>
              <w:t>判定</w:t>
            </w:r>
          </w:p>
        </w:tc>
        <w:tc>
          <w:tcPr>
            <w:tcW w:w="7848" w:type="dxa"/>
            <w:vAlign w:val="center"/>
          </w:tcPr>
          <w:p w:rsidR="007A580B" w:rsidRDefault="007A580B">
            <w:pPr>
              <w:pStyle w:val="2560606"/>
              <w:spacing w:before="187" w:after="187" w:line="240" w:lineRule="auto"/>
              <w:jc w:val="left"/>
              <w:rPr>
                <w:rFonts w:ascii="宋体"/>
                <w:b/>
                <w:bCs/>
                <w:color w:val="FF0000"/>
                <w:lang w:val="en-US"/>
              </w:rPr>
            </w:pPr>
          </w:p>
        </w:tc>
      </w:tr>
      <w:tr w:rsidR="007A580B">
        <w:trPr>
          <w:jc w:val="center"/>
        </w:trPr>
        <w:tc>
          <w:tcPr>
            <w:tcW w:w="794" w:type="dxa"/>
            <w:shd w:val="clear" w:color="auto" w:fill="BEBEBE"/>
            <w:vAlign w:val="center"/>
          </w:tcPr>
          <w:p w:rsidR="007A580B" w:rsidRDefault="00BD3D0F">
            <w:pPr>
              <w:jc w:val="distribute"/>
              <w:rPr>
                <w:rFonts w:ascii="宋体" w:hAnsi="宋体" w:cs="宋体"/>
                <w:sz w:val="24"/>
                <w:szCs w:val="24"/>
              </w:rPr>
            </w:pPr>
            <w:r>
              <w:rPr>
                <w:rFonts w:ascii="宋体" w:hAnsi="宋体" w:cs="宋体" w:hint="eastAsia"/>
                <w:sz w:val="24"/>
                <w:szCs w:val="24"/>
              </w:rPr>
              <w:t>改善建议</w:t>
            </w:r>
          </w:p>
        </w:tc>
        <w:tc>
          <w:tcPr>
            <w:tcW w:w="7848" w:type="dxa"/>
            <w:vAlign w:val="center"/>
          </w:tcPr>
          <w:p w:rsidR="007A580B" w:rsidRDefault="00BD3D0F">
            <w:pPr>
              <w:pStyle w:val="2560606"/>
              <w:spacing w:before="187" w:after="187" w:line="240" w:lineRule="auto"/>
              <w:jc w:val="left"/>
              <w:rPr>
                <w:rFonts w:ascii="宋体"/>
                <w:b/>
                <w:bCs/>
                <w:color w:val="FF0000"/>
                <w:lang w:val="en-US"/>
              </w:rPr>
            </w:pPr>
            <w:r>
              <w:rPr>
                <w:rFonts w:ascii="宋体" w:hint="eastAsia"/>
                <w:lang w:val="en-US"/>
              </w:rPr>
              <w:t>N/A</w:t>
            </w:r>
          </w:p>
        </w:tc>
      </w:tr>
    </w:tbl>
    <w:p w:rsidR="007A580B" w:rsidRDefault="007A580B">
      <w:pPr>
        <w:pStyle w:val="2560606"/>
        <w:spacing w:before="187" w:after="187"/>
        <w:rPr>
          <w:lang w:val="en-US"/>
        </w:rPr>
      </w:pPr>
    </w:p>
    <w:sectPr w:rsidR="007A580B">
      <w:headerReference w:type="even" r:id="rId8"/>
      <w:headerReference w:type="default" r:id="rId9"/>
      <w:footerReference w:type="even" r:id="rId10"/>
      <w:footerReference w:type="default" r:id="rId11"/>
      <w:pgSz w:w="11906" w:h="16838"/>
      <w:pgMar w:top="2183" w:right="1797" w:bottom="1440" w:left="1797" w:header="851" w:footer="992" w:gutter="0"/>
      <w:pgNumType w:start="1"/>
      <w:cols w:space="0"/>
      <w:docGrid w:type="linesAndChar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40C3D" w:rsidRDefault="00040C3D">
      <w:r>
        <w:separator/>
      </w:r>
    </w:p>
  </w:endnote>
  <w:endnote w:type="continuationSeparator" w:id="0">
    <w:p w:rsidR="00040C3D" w:rsidRDefault="00040C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微软简仿宋">
    <w:altName w:val="宋体"/>
    <w:charset w:val="86"/>
    <w:family w:val="auto"/>
    <w:pitch w:val="default"/>
    <w:sig w:usb0="00000000" w:usb1="0000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580B" w:rsidRDefault="00BD3D0F">
    <w:pPr>
      <w:pStyle w:val="af1"/>
      <w:rPr>
        <w:rFonts w:ascii="宋体" w:hAnsi="宋体"/>
      </w:rPr>
    </w:pPr>
    <w:r>
      <w:rPr>
        <w:rFonts w:ascii="宋体" w:hAnsi="宋体" w:hint="eastAsia"/>
        <w:kern w:val="0"/>
      </w:rPr>
      <w:t>第</w:t>
    </w:r>
    <w:r>
      <w:rPr>
        <w:rFonts w:ascii="宋体" w:hAnsi="宋体"/>
        <w:kern w:val="0"/>
      </w:rPr>
      <w:fldChar w:fldCharType="begin"/>
    </w:r>
    <w:r>
      <w:rPr>
        <w:rFonts w:ascii="宋体" w:hAnsi="宋体"/>
        <w:kern w:val="0"/>
      </w:rPr>
      <w:instrText xml:space="preserve"> PAGE </w:instrText>
    </w:r>
    <w:r>
      <w:rPr>
        <w:rFonts w:ascii="宋体" w:hAnsi="宋体"/>
        <w:kern w:val="0"/>
      </w:rPr>
      <w:fldChar w:fldCharType="separate"/>
    </w:r>
    <w:r>
      <w:rPr>
        <w:rFonts w:ascii="宋体" w:hAnsi="宋体"/>
        <w:kern w:val="0"/>
      </w:rPr>
      <w:t>12</w:t>
    </w:r>
    <w:r>
      <w:rPr>
        <w:rFonts w:ascii="宋体" w:hAnsi="宋体"/>
        <w:kern w:val="0"/>
      </w:rPr>
      <w:fldChar w:fldCharType="end"/>
    </w:r>
    <w:r>
      <w:rPr>
        <w:rFonts w:ascii="宋体" w:hAnsi="宋体" w:hint="eastAsia"/>
        <w:kern w:val="0"/>
      </w:rPr>
      <w:t>页共</w:t>
    </w:r>
    <w:r>
      <w:rPr>
        <w:rFonts w:ascii="宋体" w:hAnsi="宋体" w:hint="eastAsia"/>
        <w:color w:val="000000" w:themeColor="text1"/>
        <w:kern w:val="0"/>
      </w:rPr>
      <w:t>23</w:t>
    </w:r>
    <w:r>
      <w:rPr>
        <w:rFonts w:ascii="宋体" w:hAnsi="宋体" w:hint="eastAsia"/>
        <w:kern w:val="0"/>
      </w:rPr>
      <w:t>页</w:t>
    </w:r>
    <w:r>
      <w:rPr>
        <w:rFonts w:ascii="宋体" w:hAnsi="宋体"/>
        <w:noProof/>
        <w:sz w:val="20"/>
      </w:rPr>
      <mc:AlternateContent>
        <mc:Choice Requires="wps">
          <w:drawing>
            <wp:anchor distT="0" distB="0" distL="114300" distR="114300" simplePos="0" relativeHeight="251661312" behindDoc="0" locked="0" layoutInCell="1" allowOverlap="1">
              <wp:simplePos x="0" y="0"/>
              <wp:positionH relativeFrom="column">
                <wp:posOffset>-90170</wp:posOffset>
              </wp:positionH>
              <wp:positionV relativeFrom="paragraph">
                <wp:posOffset>-107950</wp:posOffset>
              </wp:positionV>
              <wp:extent cx="5462270" cy="635"/>
              <wp:effectExtent l="0" t="0" r="0" b="0"/>
              <wp:wrapNone/>
              <wp:docPr id="5"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62270" cy="635"/>
                      </a:xfrm>
                      <a:prstGeom prst="line">
                        <a:avLst/>
                      </a:prstGeom>
                      <a:noFill/>
                      <a:ln w="3175">
                        <a:solidFill>
                          <a:srgbClr val="000000"/>
                        </a:solidFill>
                        <a:round/>
                      </a:ln>
                      <a:effectLst/>
                    </wps:spPr>
                    <wps:bodyPr/>
                  </wps:wsp>
                </a:graphicData>
              </a:graphic>
            </wp:anchor>
          </w:drawing>
        </mc:Choice>
        <mc:Fallback>
          <w:pict>
            <v:line w14:anchorId="73045996" id="Line 17" o:spid="_x0000_s1026" style="position:absolute;left:0;text-align:left;z-index:251661312;visibility:visible;mso-wrap-style:square;mso-wrap-distance-left:9pt;mso-wrap-distance-top:0;mso-wrap-distance-right:9pt;mso-wrap-distance-bottom:0;mso-position-horizontal:absolute;mso-position-horizontal-relative:text;mso-position-vertical:absolute;mso-position-vertical-relative:text" from="-7.1pt,-8.5pt" to="423pt,-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" strokeweight=".25pt"/>
          </w:pict>
        </mc:Fallback>
      </mc:AlternateContent>
    </w:r>
    <w:r>
      <w:rPr>
        <w:rStyle w:val="afa"/>
        <w:rFonts w:ascii="宋体" w:hAnsi="宋体" w:hint="eastAsia"/>
      </w:rPr>
      <w:tab/>
    </w:r>
    <w:r>
      <w:rPr>
        <w:rStyle w:val="afa"/>
        <w:rFonts w:ascii="宋体" w:hAnsi="宋体" w:hint="eastAsia"/>
      </w:rPr>
      <w:tab/>
    </w:r>
    <w:r>
      <w:rPr>
        <w:rFonts w:ascii="宋体" w:hAnsi="宋体" w:hint="eastAsia"/>
      </w:rPr>
      <w:t>编号：DCEFT-MSCT-20210915-02-001</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580B" w:rsidRDefault="00BD3D0F">
    <w:pPr>
      <w:pStyle w:val="af1"/>
      <w:rPr>
        <w:rFonts w:ascii="宋体" w:hAnsi="宋体"/>
      </w:rPr>
    </w:pPr>
    <w:r>
      <w:rPr>
        <w:noProof/>
        <w:sz w:val="20"/>
      </w:rPr>
      <mc:AlternateContent>
        <mc:Choice Requires="wps">
          <w:drawing>
            <wp:anchor distT="0" distB="0" distL="114300" distR="114300" simplePos="0" relativeHeight="251663360" behindDoc="0" locked="0" layoutInCell="1" allowOverlap="1">
              <wp:simplePos x="0" y="0"/>
              <wp:positionH relativeFrom="margin">
                <wp:posOffset>4060190</wp:posOffset>
              </wp:positionH>
              <wp:positionV relativeFrom="paragraph">
                <wp:posOffset>0</wp:posOffset>
              </wp:positionV>
              <wp:extent cx="1217930" cy="154305"/>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217930" cy="154305"/>
                      </a:xfrm>
                      <a:prstGeom prst="rect">
                        <a:avLst/>
                      </a:prstGeom>
                      <a:noFill/>
                      <a:ln w="6350">
                        <a:noFill/>
                      </a:ln>
                      <a:effectLst/>
                    </wps:spPr>
                    <wps:txbx>
                      <w:txbxContent>
                        <w:p w:rsidR="007A580B" w:rsidRDefault="00BD3D0F">
                          <w:pPr>
                            <w:pStyle w:val="af1"/>
                          </w:pPr>
                          <w:r>
                            <w:rPr>
                              <w:rFonts w:hint="eastAsia"/>
                            </w:rPr>
                            <w:t>第</w:t>
                          </w:r>
                          <w:r>
                            <w:rPr>
                              <w:rFonts w:hint="eastAsia"/>
                            </w:rPr>
                            <w:fldChar w:fldCharType="begin"/>
                          </w:r>
                          <w:r>
                            <w:rPr>
                              <w:rFonts w:hint="eastAsia"/>
                            </w:rPr>
                            <w:instrText xml:space="preserve"> PAGE  \* MERGEFORMAT </w:instrText>
                          </w:r>
                          <w:r>
                            <w:rPr>
                              <w:rFonts w:hint="eastAsia"/>
                            </w:rPr>
                            <w:fldChar w:fldCharType="separate"/>
                          </w:r>
                          <w:r w:rsidR="0056710E">
                            <w:rPr>
                              <w:noProof/>
                            </w:rPr>
                            <w:t>2</w:t>
                          </w:r>
                          <w:r>
                            <w:rPr>
                              <w:rFonts w:hint="eastAsia"/>
                            </w:rPr>
                            <w:fldChar w:fldCharType="end"/>
                          </w:r>
                          <w:r>
                            <w:rPr>
                              <w:rFonts w:hint="eastAsia"/>
                            </w:rPr>
                            <w:t>页共</w:t>
                          </w:r>
                          <w:r>
                            <w:rPr>
                              <w:rFonts w:hint="eastAsia"/>
                            </w:rPr>
                            <w:t>9</w:t>
                          </w:r>
                          <w:r>
                            <w:rPr>
                              <w:rFonts w:hint="eastAsia"/>
                            </w:rPr>
                            <w:t>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文本框 13" o:spid="_x0000_s1026" type="#_x0000_t202" style="position:absolute;left:0;text-align:left;margin-left:319.7pt;margin-top:0;width:95.9pt;height:12.15pt;z-index:25166336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" filled="f" stroked="f" strokeweight=".5pt">
              <v:textbox inset="0,0,0,0">
                <w:txbxContent>
                  <w:p w:rsidR="007A580B" w:rsidRDefault="00BD3D0F">
                    <w:pPr>
                      <w:pStyle w:val="af1"/>
                    </w:pPr>
                    <w:r>
                      <w:rPr>
                        <w:rFonts w:hint="eastAsia"/>
                      </w:rPr>
                      <w:t>第</w:t>
                    </w:r>
                    <w:r>
                      <w:rPr>
                        <w:rFonts w:hint="eastAsia"/>
                      </w:rPr>
                      <w:fldChar w:fldCharType="begin"/>
                    </w:r>
                    <w:r>
                      <w:rPr>
                        <w:rFonts w:hint="eastAsia"/>
                      </w:rPr>
                      <w:instrText xml:space="preserve"> PAGE  \* MERGEFORMAT </w:instrText>
                    </w:r>
                    <w:r>
                      <w:rPr>
                        <w:rFonts w:hint="eastAsia"/>
                      </w:rPr>
                      <w:fldChar w:fldCharType="separate"/>
                    </w:r>
                    <w:r w:rsidR="0056710E">
                      <w:rPr>
                        <w:noProof/>
                      </w:rPr>
                      <w:t>2</w:t>
                    </w:r>
                    <w:r>
                      <w:rPr>
                        <w:rFonts w:hint="eastAsia"/>
                      </w:rPr>
                      <w:fldChar w:fldCharType="end"/>
                    </w:r>
                    <w:r>
                      <w:rPr>
                        <w:rFonts w:hint="eastAsia"/>
                      </w:rPr>
                      <w:t>页共</w:t>
                    </w:r>
                    <w:r>
                      <w:rPr>
                        <w:rFonts w:hint="eastAsia"/>
                      </w:rPr>
                      <w:t>9</w:t>
                    </w:r>
                    <w:r>
                      <w:rPr>
                        <w:rFonts w:hint="eastAsia"/>
                      </w:rPr>
                      <w:t>页</w:t>
                    </w:r>
                  </w:p>
                </w:txbxContent>
              </v:textbox>
              <w10:wrap anchorx="margin"/>
            </v:shape>
          </w:pict>
        </mc:Fallback>
      </mc:AlternateContent>
    </w:r>
    <w:r>
      <w:rPr>
        <w:noProof/>
        <w:sz w:val="20"/>
      </w:rPr>
      <mc:AlternateContent>
        <mc:Choice Requires="wps">
          <w:drawing>
            <wp:anchor distT="0" distB="0" distL="114300" distR="114300" simplePos="0" relativeHeight="251660288" behindDoc="0" locked="0" layoutInCell="1" allowOverlap="1">
              <wp:simplePos x="0" y="0"/>
              <wp:positionH relativeFrom="column">
                <wp:posOffset>-90170</wp:posOffset>
              </wp:positionH>
              <wp:positionV relativeFrom="paragraph">
                <wp:posOffset>-107950</wp:posOffset>
              </wp:positionV>
              <wp:extent cx="5462270" cy="635"/>
              <wp:effectExtent l="0" t="0" r="0" b="0"/>
              <wp:wrapNone/>
              <wp:docPr id="2"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62270" cy="635"/>
                      </a:xfrm>
                      <a:prstGeom prst="line">
                        <a:avLst/>
                      </a:prstGeom>
                      <a:noFill/>
                      <a:ln w="3175">
                        <a:solidFill>
                          <a:srgbClr val="000000"/>
                        </a:solidFill>
                        <a:round/>
                      </a:ln>
                      <a:effectLst/>
                    </wps:spPr>
                    <wps:bodyPr/>
                  </wps:wsp>
                </a:graphicData>
              </a:graphic>
            </wp:anchor>
          </w:drawing>
        </mc:Choice>
        <mc:Fallback>
          <w:pict>
            <v:line w14:anchorId="1952C0D7" id="Line 18" o:spid="_x0000_s1026" style="position:absolute;left:0;text-align:left;z-index:251660288;visibility:visible;mso-wrap-style:square;mso-wrap-distance-left:9pt;mso-wrap-distance-top:0;mso-wrap-distance-right:9pt;mso-wrap-distance-bottom:0;mso-position-horizontal:absolute;mso-position-horizontal-relative:text;mso-position-vertical:absolute;mso-position-vertical-relative:text" from="-7.1pt,-8.5pt" to="423pt,-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" strokeweight=".25p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40C3D" w:rsidRDefault="00040C3D">
      <w:r>
        <w:separator/>
      </w:r>
    </w:p>
  </w:footnote>
  <w:footnote w:type="continuationSeparator" w:id="0">
    <w:p w:rsidR="00040C3D" w:rsidRDefault="00040C3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580B" w:rsidRDefault="00BD3D0F">
    <w:pPr>
      <w:pStyle w:val="af2"/>
      <w:jc w:val="center"/>
    </w:pPr>
    <w:r>
      <w:rPr>
        <w:rFonts w:ascii="宋体" w:hAnsi="宋体" w:hint="eastAsia"/>
      </w:rPr>
      <w:t>大商所飞泰测试技术有限公司大连市沙河口区会展路129号期货大厦</w:t>
    </w:r>
  </w:p>
  <w:p w:rsidR="007A580B" w:rsidRDefault="00BD3D0F">
    <w:pPr>
      <w:pStyle w:val="af2"/>
    </w:pPr>
    <w:r>
      <w:rPr>
        <w:noProof/>
        <w:sz w:val="20"/>
      </w:rPr>
      <mc:AlternateContent>
        <mc:Choice Requires="wps">
          <w:drawing>
            <wp:anchor distT="0" distB="0" distL="114300" distR="114300" simplePos="0" relativeHeight="251662336" behindDoc="0" locked="0" layoutInCell="1" allowOverlap="1">
              <wp:simplePos x="0" y="0"/>
              <wp:positionH relativeFrom="column">
                <wp:posOffset>-2540</wp:posOffset>
              </wp:positionH>
              <wp:positionV relativeFrom="paragraph">
                <wp:posOffset>134620</wp:posOffset>
              </wp:positionV>
              <wp:extent cx="5283200" cy="0"/>
              <wp:effectExtent l="0" t="28575" r="0" b="34925"/>
              <wp:wrapNone/>
              <wp:docPr id="7"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83402" cy="0"/>
                      </a:xfrm>
                      <a:prstGeom prst="line">
                        <a:avLst/>
                      </a:prstGeom>
                      <a:noFill/>
                      <a:ln w="57150" cmpd="thickThin">
                        <a:solidFill>
                          <a:srgbClr val="000000"/>
                        </a:solidFill>
                        <a:round/>
                      </a:ln>
                      <a:effectLst/>
                    </wps:spPr>
                    <wps:bodyPr/>
                  </wps:wsp>
                </a:graphicData>
              </a:graphic>
            </wp:anchor>
          </w:drawing>
        </mc:Choice>
        <mc:Fallback>
          <w:pict>
            <v:line w14:anchorId="1A82BBDA" id="Line 21" o:spid="_x0000_s1026" style="position:absolute;left:0;text-align:left;z-index:251662336;visibility:visible;mso-wrap-style:square;mso-wrap-distance-left:9pt;mso-wrap-distance-top:0;mso-wrap-distance-right:9pt;mso-wrap-distance-bottom:0;mso-position-horizontal:absolute;mso-position-horizontal-relative:text;mso-position-vertical:absolute;mso-position-vertical-relative:text" from="-.2pt,10.6pt" to="415.8pt,1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" strokeweight="4.5pt">
              <v:stroke linestyle="thickThin"/>
            </v:line>
          </w:pict>
        </mc:Fallback>
      </mc:AlternateContent>
    </w:r>
    <w:r w:rsidR="00040C3D">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4106" type="#_x0000_t136" style="position:absolute;left:0;text-align:left;margin-left:0;margin-top:0;width:533.15pt;height:54.1pt;rotation:-45;z-index:-251652096;mso-position-horizontal:center;mso-position-horizontal-relative:margin;mso-position-vertical:center;mso-position-vertical-relative:margin;mso-width-relative:page;mso-height-relative:page" fillcolor="silver" stroked="f">
          <v:fill opacity=".5"/>
          <v:textpath style="font-family:&quot;微软雅黑&quot;" trim="t" fitpath="t" string="大商所飞泰测试技术有限公司"/>
          <o:lock v:ext="edit" aspectratio="t"/>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580B" w:rsidRDefault="00040C3D">
    <w:pPr>
      <w:pStyle w:val="af2"/>
      <w:jc w:val="center"/>
    </w:pPr>
    <w:r>
      <w:rPr>
        <w:sz w:val="20"/>
      </w:rPr>
      <w:pict w14:anchorId="279947D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7962" o:spid="_x0000_s4107" type="#_x0000_t136" style="position:absolute;left:0;text-align:left;margin-left:0;margin-top:0;width:482.65pt;height:105pt;rotation:-45;z-index:-251651072;mso-position-horizontal:center;mso-position-horizontal-relative:margin;mso-position-vertical:center;mso-position-vertical-relative:margin;mso-width-relative:page;mso-height-relative:page" fillcolor="silver" stroked="f">
          <v:fill opacity=".5"/>
          <v:textpath style="font-family:&quot;微软雅黑&quot;" trim="t" fitpath="t" string="国泰君安期货"/>
          <o:lock v:ext="edit" aspectratio="t"/>
          <w10:wrap anchorx="margin" anchory="margin"/>
        </v:shape>
      </w:pict>
    </w:r>
    <w:r w:rsidR="00BD3D0F">
      <w:rPr>
        <w:noProof/>
        <w:sz w:val="20"/>
      </w:rPr>
      <mc:AlternateContent>
        <mc:Choice Requires="wps">
          <w:drawing>
            <wp:anchor distT="0" distB="0" distL="114300" distR="114300" simplePos="0" relativeHeight="251659264" behindDoc="0" locked="0" layoutInCell="1" allowOverlap="1">
              <wp:simplePos x="0" y="0"/>
              <wp:positionH relativeFrom="column">
                <wp:posOffset>-2540</wp:posOffset>
              </wp:positionH>
              <wp:positionV relativeFrom="paragraph">
                <wp:posOffset>287020</wp:posOffset>
              </wp:positionV>
              <wp:extent cx="5283200" cy="0"/>
              <wp:effectExtent l="0" t="28575" r="0" b="34925"/>
              <wp:wrapNone/>
              <wp:docPr id="3"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83402" cy="0"/>
                      </a:xfrm>
                      <a:prstGeom prst="line">
                        <a:avLst/>
                      </a:prstGeom>
                      <a:noFill/>
                      <a:ln w="57150" cmpd="thickThin">
                        <a:solidFill>
                          <a:srgbClr val="000000"/>
                        </a:solidFill>
                        <a:round/>
                      </a:ln>
                      <a:effectLst/>
                    </wps:spPr>
                    <wps:bodyPr/>
                  </wps:wsp>
                </a:graphicData>
              </a:graphic>
            </wp:anchor>
          </w:drawing>
        </mc:Choice>
        <mc:Fallback>
          <w:pict>
            <v:line w14:anchorId="2816F031" id="Line 16" o:spid="_x0000_s1026" style="position:absolute;left:0;text-align:left;z-index:251659264;visibility:visible;mso-wrap-style:square;mso-wrap-distance-left:9pt;mso-wrap-distance-top:0;mso-wrap-distance-right:9pt;mso-wrap-distance-bottom:0;mso-position-horizontal:absolute;mso-position-horizontal-relative:text;mso-position-vertical:absolute;mso-position-vertical-relative:text" from="-.2pt,22.6pt" to="415.8pt,2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" strokeweight="4.5pt">
              <v:stroke linestyle="thickThin"/>
            </v:line>
          </w:pict>
        </mc:Fallback>
      </mc:AlternateContent>
    </w:r>
    <w:r w:rsidR="00BD3D0F">
      <w:rPr>
        <w:rFonts w:hint="eastAsia"/>
      </w:rPr>
      <w:t>测试过程报告</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935B2C7C"/>
    <w:multiLevelType w:val="multilevel"/>
    <w:tmpl w:val="935B2C7C"/>
    <w:lvl w:ilvl="0">
      <w:start w:val="1"/>
      <w:numFmt w:val="decimal"/>
      <w:lvlText w:val="%1."/>
      <w:lvlJc w:val="left"/>
      <w:pPr>
        <w:ind w:left="425" w:hanging="425"/>
      </w:pPr>
      <w:rPr>
        <w:rFonts w:hint="default"/>
        <w:sz w:val="28"/>
      </w:rPr>
    </w:lvl>
    <w:lvl w:ilvl="1">
      <w:start w:val="1"/>
      <w:numFmt w:val="decimal"/>
      <w:suff w:val="space"/>
      <w:lvlText w:val="%1.%2."/>
      <w:lvlJc w:val="left"/>
      <w:pPr>
        <w:tabs>
          <w:tab w:val="left" w:pos="0"/>
        </w:tabs>
        <w:ind w:left="0" w:firstLine="0"/>
      </w:pPr>
      <w:rPr>
        <w:rFonts w:hint="default"/>
        <w:sz w:val="24"/>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00000003"/>
    <w:multiLevelType w:val="multilevel"/>
    <w:tmpl w:val="00000003"/>
    <w:lvl w:ilvl="0">
      <w:start w:val="1"/>
      <w:numFmt w:val="decimal"/>
      <w:pStyle w:val="a"/>
      <w:lvlText w:val="%1)"/>
      <w:lvlJc w:val="left"/>
      <w:pPr>
        <w:tabs>
          <w:tab w:val="left" w:pos="900"/>
        </w:tabs>
        <w:ind w:left="900" w:hanging="420"/>
      </w:pPr>
    </w:lvl>
    <w:lvl w:ilvl="1">
      <w:start w:val="1"/>
      <w:numFmt w:val="bullet"/>
      <w:lvlText w:val=""/>
      <w:lvlJc w:val="left"/>
      <w:pPr>
        <w:tabs>
          <w:tab w:val="left" w:pos="1320"/>
        </w:tabs>
        <w:ind w:left="1320" w:hanging="420"/>
      </w:pPr>
      <w:rPr>
        <w:rFonts w:ascii="Wingdings" w:hAnsi="Wingdings" w:hint="default"/>
      </w:rPr>
    </w:lvl>
    <w:lvl w:ilvl="2">
      <w:start w:val="1"/>
      <w:numFmt w:val="bullet"/>
      <w:lvlText w:val=""/>
      <w:lvlJc w:val="left"/>
      <w:pPr>
        <w:tabs>
          <w:tab w:val="left" w:pos="1740"/>
        </w:tabs>
        <w:ind w:left="1740" w:hanging="420"/>
      </w:pPr>
      <w:rPr>
        <w:rFonts w:ascii="Wingdings" w:hAnsi="Wingdings" w:hint="default"/>
      </w:rPr>
    </w:lvl>
    <w:lvl w:ilvl="3">
      <w:start w:val="1"/>
      <w:numFmt w:val="bullet"/>
      <w:lvlText w:val=""/>
      <w:lvlJc w:val="left"/>
      <w:pPr>
        <w:tabs>
          <w:tab w:val="left" w:pos="2160"/>
        </w:tabs>
        <w:ind w:left="2160" w:hanging="420"/>
      </w:pPr>
      <w:rPr>
        <w:rFonts w:ascii="Wingdings" w:hAnsi="Wingdings" w:hint="default"/>
      </w:rPr>
    </w:lvl>
    <w:lvl w:ilvl="4">
      <w:start w:val="1"/>
      <w:numFmt w:val="bullet"/>
      <w:lvlText w:val=""/>
      <w:lvlJc w:val="left"/>
      <w:pPr>
        <w:tabs>
          <w:tab w:val="left" w:pos="2580"/>
        </w:tabs>
        <w:ind w:left="2580" w:hanging="420"/>
      </w:pPr>
      <w:rPr>
        <w:rFonts w:ascii="Wingdings" w:hAnsi="Wingdings" w:hint="default"/>
      </w:rPr>
    </w:lvl>
    <w:lvl w:ilvl="5">
      <w:start w:val="1"/>
      <w:numFmt w:val="bullet"/>
      <w:lvlText w:val=""/>
      <w:lvlJc w:val="left"/>
      <w:pPr>
        <w:tabs>
          <w:tab w:val="left" w:pos="3000"/>
        </w:tabs>
        <w:ind w:left="3000" w:hanging="420"/>
      </w:pPr>
      <w:rPr>
        <w:rFonts w:ascii="Wingdings" w:hAnsi="Wingdings" w:hint="default"/>
      </w:rPr>
    </w:lvl>
    <w:lvl w:ilvl="6">
      <w:start w:val="1"/>
      <w:numFmt w:val="bullet"/>
      <w:lvlText w:val=""/>
      <w:lvlJc w:val="left"/>
      <w:pPr>
        <w:tabs>
          <w:tab w:val="left" w:pos="3420"/>
        </w:tabs>
        <w:ind w:left="3420" w:hanging="420"/>
      </w:pPr>
      <w:rPr>
        <w:rFonts w:ascii="Wingdings" w:hAnsi="Wingdings" w:hint="default"/>
      </w:rPr>
    </w:lvl>
    <w:lvl w:ilvl="7">
      <w:start w:val="1"/>
      <w:numFmt w:val="bullet"/>
      <w:lvlText w:val=""/>
      <w:lvlJc w:val="left"/>
      <w:pPr>
        <w:tabs>
          <w:tab w:val="left" w:pos="3840"/>
        </w:tabs>
        <w:ind w:left="3840" w:hanging="420"/>
      </w:pPr>
      <w:rPr>
        <w:rFonts w:ascii="Wingdings" w:hAnsi="Wingdings" w:hint="default"/>
      </w:rPr>
    </w:lvl>
    <w:lvl w:ilvl="8">
      <w:start w:val="1"/>
      <w:numFmt w:val="bullet"/>
      <w:lvlText w:val=""/>
      <w:lvlJc w:val="left"/>
      <w:pPr>
        <w:tabs>
          <w:tab w:val="left" w:pos="4260"/>
        </w:tabs>
        <w:ind w:left="4260" w:hanging="420"/>
      </w:pPr>
      <w:rPr>
        <w:rFonts w:ascii="Wingdings" w:hAnsi="Wingdings" w:hint="default"/>
      </w:rPr>
    </w:lvl>
  </w:abstractNum>
  <w:abstractNum w:abstractNumId="2" w15:restartNumberingAfterBreak="0">
    <w:nsid w:val="0000000A"/>
    <w:multiLevelType w:val="multilevel"/>
    <w:tmpl w:val="0000000A"/>
    <w:lvl w:ilvl="0">
      <w:start w:val="1"/>
      <w:numFmt w:val="decimal"/>
      <w:pStyle w:val="a0"/>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 w15:restartNumberingAfterBreak="0">
    <w:nsid w:val="00000011"/>
    <w:multiLevelType w:val="multilevel"/>
    <w:tmpl w:val="00000011"/>
    <w:lvl w:ilvl="0">
      <w:start w:val="1"/>
      <w:numFmt w:val="bullet"/>
      <w:pStyle w:val="a1"/>
      <w:lvlText w:val=""/>
      <w:lvlJc w:val="left"/>
      <w:pPr>
        <w:tabs>
          <w:tab w:val="left" w:pos="1260"/>
        </w:tabs>
        <w:ind w:left="1260" w:hanging="420"/>
      </w:pPr>
      <w:rPr>
        <w:rFonts w:ascii="Wingdings" w:hAnsi="Wingdings" w:hint="default"/>
      </w:rPr>
    </w:lvl>
    <w:lvl w:ilvl="1">
      <w:start w:val="1"/>
      <w:numFmt w:val="bullet"/>
      <w:lvlText w:val=""/>
      <w:lvlJc w:val="left"/>
      <w:pPr>
        <w:tabs>
          <w:tab w:val="left" w:pos="1680"/>
        </w:tabs>
        <w:ind w:left="1680" w:hanging="420"/>
      </w:pPr>
      <w:rPr>
        <w:rFonts w:ascii="Wingdings" w:hAnsi="Wingdings" w:hint="default"/>
      </w:rPr>
    </w:lvl>
    <w:lvl w:ilvl="2">
      <w:start w:val="1"/>
      <w:numFmt w:val="bullet"/>
      <w:lvlText w:val=""/>
      <w:lvlJc w:val="left"/>
      <w:pPr>
        <w:tabs>
          <w:tab w:val="left" w:pos="2100"/>
        </w:tabs>
        <w:ind w:left="2100" w:hanging="420"/>
      </w:pPr>
      <w:rPr>
        <w:rFonts w:ascii="Wingdings" w:hAnsi="Wingdings" w:hint="default"/>
      </w:rPr>
    </w:lvl>
    <w:lvl w:ilvl="3">
      <w:start w:val="1"/>
      <w:numFmt w:val="bullet"/>
      <w:lvlText w:val=""/>
      <w:lvlJc w:val="left"/>
      <w:pPr>
        <w:tabs>
          <w:tab w:val="left" w:pos="2520"/>
        </w:tabs>
        <w:ind w:left="2520" w:hanging="420"/>
      </w:pPr>
      <w:rPr>
        <w:rFonts w:ascii="Wingdings" w:hAnsi="Wingdings" w:hint="default"/>
      </w:rPr>
    </w:lvl>
    <w:lvl w:ilvl="4">
      <w:start w:val="1"/>
      <w:numFmt w:val="bullet"/>
      <w:lvlText w:val=""/>
      <w:lvlJc w:val="left"/>
      <w:pPr>
        <w:tabs>
          <w:tab w:val="left" w:pos="2940"/>
        </w:tabs>
        <w:ind w:left="2940" w:hanging="420"/>
      </w:pPr>
      <w:rPr>
        <w:rFonts w:ascii="Wingdings" w:hAnsi="Wingdings" w:hint="default"/>
      </w:rPr>
    </w:lvl>
    <w:lvl w:ilvl="5">
      <w:start w:val="1"/>
      <w:numFmt w:val="bullet"/>
      <w:lvlText w:val=""/>
      <w:lvlJc w:val="left"/>
      <w:pPr>
        <w:tabs>
          <w:tab w:val="left" w:pos="3360"/>
        </w:tabs>
        <w:ind w:left="3360" w:hanging="420"/>
      </w:pPr>
      <w:rPr>
        <w:rFonts w:ascii="Wingdings" w:hAnsi="Wingdings" w:hint="default"/>
      </w:rPr>
    </w:lvl>
    <w:lvl w:ilvl="6">
      <w:start w:val="1"/>
      <w:numFmt w:val="bullet"/>
      <w:lvlText w:val=""/>
      <w:lvlJc w:val="left"/>
      <w:pPr>
        <w:tabs>
          <w:tab w:val="left" w:pos="3780"/>
        </w:tabs>
        <w:ind w:left="3780" w:hanging="420"/>
      </w:pPr>
      <w:rPr>
        <w:rFonts w:ascii="Wingdings" w:hAnsi="Wingdings" w:hint="default"/>
      </w:rPr>
    </w:lvl>
    <w:lvl w:ilvl="7">
      <w:start w:val="1"/>
      <w:numFmt w:val="bullet"/>
      <w:lvlText w:val=""/>
      <w:lvlJc w:val="left"/>
      <w:pPr>
        <w:tabs>
          <w:tab w:val="left" w:pos="4200"/>
        </w:tabs>
        <w:ind w:left="4200" w:hanging="420"/>
      </w:pPr>
      <w:rPr>
        <w:rFonts w:ascii="Wingdings" w:hAnsi="Wingdings" w:hint="default"/>
      </w:rPr>
    </w:lvl>
    <w:lvl w:ilvl="8">
      <w:start w:val="1"/>
      <w:numFmt w:val="bullet"/>
      <w:lvlText w:val=""/>
      <w:lvlJc w:val="left"/>
      <w:pPr>
        <w:tabs>
          <w:tab w:val="left" w:pos="4620"/>
        </w:tabs>
        <w:ind w:left="4620" w:hanging="420"/>
      </w:pPr>
      <w:rPr>
        <w:rFonts w:ascii="Wingdings" w:hAnsi="Wingdings" w:hint="default"/>
      </w:rPr>
    </w:lvl>
  </w:abstractNum>
  <w:abstractNum w:abstractNumId="4" w15:restartNumberingAfterBreak="0">
    <w:nsid w:val="00000039"/>
    <w:multiLevelType w:val="multilevel"/>
    <w:tmpl w:val="00000039"/>
    <w:lvl w:ilvl="0">
      <w:start w:val="1"/>
      <w:numFmt w:val="decimal"/>
      <w:lvlText w:val="%1."/>
      <w:lvlJc w:val="left"/>
      <w:pPr>
        <w:tabs>
          <w:tab w:val="left" w:pos="425"/>
        </w:tabs>
        <w:ind w:left="425" w:hanging="425"/>
      </w:pPr>
      <w:rPr>
        <w:rFonts w:hint="eastAsia"/>
      </w:rPr>
    </w:lvl>
    <w:lvl w:ilvl="1">
      <w:start w:val="1"/>
      <w:numFmt w:val="decimal"/>
      <w:lvlText w:val="%1.%2."/>
      <w:lvlJc w:val="left"/>
      <w:pPr>
        <w:tabs>
          <w:tab w:val="left" w:pos="567"/>
        </w:tabs>
        <w:ind w:left="567" w:hanging="567"/>
      </w:pPr>
      <w:rPr>
        <w:rFonts w:hint="eastAsia"/>
      </w:rPr>
    </w:lvl>
    <w:lvl w:ilvl="2">
      <w:start w:val="1"/>
      <w:numFmt w:val="decimal"/>
      <w:lvlText w:val="%1.%2.%3."/>
      <w:lvlJc w:val="left"/>
      <w:pPr>
        <w:tabs>
          <w:tab w:val="left" w:pos="709"/>
        </w:tabs>
        <w:ind w:left="709" w:hanging="709"/>
      </w:pPr>
      <w:rPr>
        <w:rFonts w:hint="eastAsia"/>
      </w:rPr>
    </w:lvl>
    <w:lvl w:ilvl="3">
      <w:start w:val="1"/>
      <w:numFmt w:val="decimal"/>
      <w:pStyle w:val="4"/>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5" w15:restartNumberingAfterBreak="0">
    <w:nsid w:val="05042272"/>
    <w:multiLevelType w:val="multilevel"/>
    <w:tmpl w:val="05042272"/>
    <w:lvl w:ilvl="0">
      <w:start w:val="1"/>
      <w:numFmt w:val="decimal"/>
      <w:pStyle w:val="1"/>
      <w:lvlText w:val="%1"/>
      <w:lvlJc w:val="left"/>
      <w:pPr>
        <w:ind w:left="432" w:hanging="432"/>
      </w:pPr>
      <w:rPr>
        <w:rFonts w:ascii="Times New Roman" w:eastAsia="Times New Roman" w:hAnsi="Times New Roman" w:cs="宋体" w:hint="default"/>
        <w:sz w:val="28"/>
      </w:rPr>
    </w:lvl>
    <w:lvl w:ilvl="1">
      <w:start w:val="1"/>
      <w:numFmt w:val="decimal"/>
      <w:pStyle w:val="2"/>
      <w:lvlText w:val="%1.%2"/>
      <w:lvlJc w:val="left"/>
      <w:pPr>
        <w:ind w:left="575" w:hanging="575"/>
      </w:pPr>
      <w:rPr>
        <w:rFonts w:ascii="Times New Roman" w:eastAsia="Times New Roman" w:hAnsi="Times New Roman" w:cs="宋体" w:hint="default"/>
        <w:sz w:val="24"/>
      </w:rPr>
    </w:lvl>
    <w:lvl w:ilvl="2">
      <w:start w:val="1"/>
      <w:numFmt w:val="decimal"/>
      <w:pStyle w:val="3"/>
      <w:lvlText w:val="%1.%2.%3."/>
      <w:lvlJc w:val="left"/>
      <w:pPr>
        <w:ind w:left="720" w:hanging="720"/>
      </w:pPr>
      <w:rPr>
        <w:rFonts w:hint="default"/>
      </w:rPr>
    </w:lvl>
    <w:lvl w:ilvl="3">
      <w:start w:val="1"/>
      <w:numFmt w:val="decimal"/>
      <w:pStyle w:val="40"/>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1" w:hanging="1151"/>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3" w:hanging="1583"/>
      </w:pPr>
      <w:rPr>
        <w:rFonts w:hint="default"/>
      </w:rPr>
    </w:lvl>
  </w:abstractNum>
  <w:abstractNum w:abstractNumId="6" w15:restartNumberingAfterBreak="0">
    <w:nsid w:val="646260FA"/>
    <w:multiLevelType w:val="multilevel"/>
    <w:tmpl w:val="646260FA"/>
    <w:lvl w:ilvl="0">
      <w:start w:val="1"/>
      <w:numFmt w:val="decimal"/>
      <w:pStyle w:val="a2"/>
      <w:suff w:val="nothing"/>
      <w:lvlText w:val="表%1　"/>
      <w:lvlJc w:val="left"/>
      <w:pPr>
        <w:ind w:left="0" w:firstLine="0"/>
      </w:pPr>
      <w:rPr>
        <w:rFonts w:ascii="黑体" w:eastAsia="黑体" w:hAnsi="Times New Roman" w:hint="eastAsia"/>
        <w:b w:val="0"/>
        <w:i w:val="0"/>
        <w:sz w:val="21"/>
      </w:rPr>
    </w:lvl>
    <w:lvl w:ilvl="1">
      <w:start w:val="1"/>
      <w:numFmt w:val="decimal"/>
      <w:lvlText w:val="%1.%2"/>
      <w:lvlJc w:val="left"/>
      <w:pPr>
        <w:tabs>
          <w:tab w:val="left" w:pos="992"/>
        </w:tabs>
        <w:ind w:left="992" w:hanging="567"/>
      </w:pPr>
      <w:rPr>
        <w:rFonts w:hint="eastAsia"/>
      </w:rPr>
    </w:lvl>
    <w:lvl w:ilvl="2">
      <w:start w:val="1"/>
      <w:numFmt w:val="decimal"/>
      <w:lvlText w:val="%1.%2.%3"/>
      <w:lvlJc w:val="left"/>
      <w:pPr>
        <w:tabs>
          <w:tab w:val="left" w:pos="1418"/>
        </w:tabs>
        <w:ind w:left="1418" w:hanging="567"/>
      </w:pPr>
      <w:rPr>
        <w:rFonts w:hint="eastAsia"/>
      </w:rPr>
    </w:lvl>
    <w:lvl w:ilvl="3">
      <w:start w:val="1"/>
      <w:numFmt w:val="decimal"/>
      <w:lvlText w:val="%1.%2.%3.%4"/>
      <w:lvlJc w:val="left"/>
      <w:pPr>
        <w:tabs>
          <w:tab w:val="left" w:pos="1984"/>
        </w:tabs>
        <w:ind w:left="1984" w:hanging="708"/>
      </w:pPr>
      <w:rPr>
        <w:rFonts w:hint="eastAsia"/>
      </w:rPr>
    </w:lvl>
    <w:lvl w:ilvl="4">
      <w:start w:val="1"/>
      <w:numFmt w:val="decimal"/>
      <w:lvlText w:val="%1.%2.%3.%4.%5"/>
      <w:lvlJc w:val="left"/>
      <w:pPr>
        <w:tabs>
          <w:tab w:val="left" w:pos="2551"/>
        </w:tabs>
        <w:ind w:left="2551" w:hanging="850"/>
      </w:pPr>
      <w:rPr>
        <w:rFonts w:hint="eastAsia"/>
      </w:rPr>
    </w:lvl>
    <w:lvl w:ilvl="5">
      <w:start w:val="1"/>
      <w:numFmt w:val="decimal"/>
      <w:lvlText w:val="%1.%2.%3.%4.%5.%6"/>
      <w:lvlJc w:val="left"/>
      <w:pPr>
        <w:tabs>
          <w:tab w:val="left" w:pos="3260"/>
        </w:tabs>
        <w:ind w:left="3260" w:hanging="1134"/>
      </w:pPr>
      <w:rPr>
        <w:rFonts w:hint="eastAsia"/>
      </w:rPr>
    </w:lvl>
    <w:lvl w:ilvl="6">
      <w:start w:val="1"/>
      <w:numFmt w:val="decimal"/>
      <w:lvlText w:val="%1.%2.%3.%4.%5.%6.%7"/>
      <w:lvlJc w:val="left"/>
      <w:pPr>
        <w:tabs>
          <w:tab w:val="left" w:pos="3827"/>
        </w:tabs>
        <w:ind w:left="3827" w:hanging="1276"/>
      </w:pPr>
      <w:rPr>
        <w:rFonts w:hint="eastAsia"/>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num w:numId="1">
    <w:abstractNumId w:val="5"/>
  </w:num>
  <w:num w:numId="2">
    <w:abstractNumId w:val="2"/>
  </w:num>
  <w:num w:numId="3">
    <w:abstractNumId w:val="4"/>
  </w:num>
  <w:num w:numId="4">
    <w:abstractNumId w:val="3"/>
  </w:num>
  <w:num w:numId="5">
    <w:abstractNumId w:val="1"/>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removePersonalInformation/>
  <w:bordersDoNotSurroundHeader/>
  <w:bordersDoNotSurroundFooter/>
  <w:defaultTabStop w:val="420"/>
  <w:drawingGridVerticalSpacing w:val="156"/>
  <w:noPunctuationKerning/>
  <w:characterSpacingControl w:val="compressPunctuation"/>
  <w:doNotValidateAgainstSchema/>
  <w:doNotDemarcateInvalidXml/>
  <w:hdrShapeDefaults>
    <o:shapedefaults v:ext="edit" spidmax="4108"/>
    <o:shapelayout v:ext="edit">
      <o:idmap v:ext="edit" data="2,3,4"/>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k5OTVhMzliYzAzNDRlNWQwOWY1NmQxMWU2MTg0MTQifQ=="/>
  </w:docVars>
  <w:rsids>
    <w:rsidRoot w:val="00172A27"/>
    <w:rsid w:val="000003B5"/>
    <w:rsid w:val="00001CD6"/>
    <w:rsid w:val="00001D7D"/>
    <w:rsid w:val="000026D1"/>
    <w:rsid w:val="00003C53"/>
    <w:rsid w:val="00005006"/>
    <w:rsid w:val="00005E9B"/>
    <w:rsid w:val="00005F29"/>
    <w:rsid w:val="00007A32"/>
    <w:rsid w:val="000119F5"/>
    <w:rsid w:val="000120F3"/>
    <w:rsid w:val="000156DB"/>
    <w:rsid w:val="00017566"/>
    <w:rsid w:val="000175DC"/>
    <w:rsid w:val="000178C9"/>
    <w:rsid w:val="00020419"/>
    <w:rsid w:val="000212ED"/>
    <w:rsid w:val="000222C4"/>
    <w:rsid w:val="00027982"/>
    <w:rsid w:val="00030227"/>
    <w:rsid w:val="00031160"/>
    <w:rsid w:val="00031F3F"/>
    <w:rsid w:val="00034314"/>
    <w:rsid w:val="000404F9"/>
    <w:rsid w:val="00040C3D"/>
    <w:rsid w:val="0004234F"/>
    <w:rsid w:val="00043DD9"/>
    <w:rsid w:val="00050307"/>
    <w:rsid w:val="0005153C"/>
    <w:rsid w:val="00051693"/>
    <w:rsid w:val="00052004"/>
    <w:rsid w:val="000532BE"/>
    <w:rsid w:val="00055878"/>
    <w:rsid w:val="0005706F"/>
    <w:rsid w:val="0006367E"/>
    <w:rsid w:val="000645CE"/>
    <w:rsid w:val="00065B03"/>
    <w:rsid w:val="00071A8A"/>
    <w:rsid w:val="000722E3"/>
    <w:rsid w:val="00072DFE"/>
    <w:rsid w:val="00073315"/>
    <w:rsid w:val="000746A7"/>
    <w:rsid w:val="00074D28"/>
    <w:rsid w:val="000753B5"/>
    <w:rsid w:val="00077CC2"/>
    <w:rsid w:val="00080453"/>
    <w:rsid w:val="0008184B"/>
    <w:rsid w:val="00090357"/>
    <w:rsid w:val="000921E1"/>
    <w:rsid w:val="00094B4A"/>
    <w:rsid w:val="00094C6A"/>
    <w:rsid w:val="00095D48"/>
    <w:rsid w:val="00095F2E"/>
    <w:rsid w:val="0009694F"/>
    <w:rsid w:val="000976CE"/>
    <w:rsid w:val="000A0702"/>
    <w:rsid w:val="000B16D1"/>
    <w:rsid w:val="000B5687"/>
    <w:rsid w:val="000B5A09"/>
    <w:rsid w:val="000B5BB3"/>
    <w:rsid w:val="000B70A3"/>
    <w:rsid w:val="000C08F9"/>
    <w:rsid w:val="000C2594"/>
    <w:rsid w:val="000C309F"/>
    <w:rsid w:val="000C41BF"/>
    <w:rsid w:val="000C6E63"/>
    <w:rsid w:val="000D09D7"/>
    <w:rsid w:val="000D16FE"/>
    <w:rsid w:val="000D225B"/>
    <w:rsid w:val="000D6819"/>
    <w:rsid w:val="000D73E4"/>
    <w:rsid w:val="000D7B2B"/>
    <w:rsid w:val="000E0188"/>
    <w:rsid w:val="000E02B0"/>
    <w:rsid w:val="000E0583"/>
    <w:rsid w:val="000E10C5"/>
    <w:rsid w:val="000E268B"/>
    <w:rsid w:val="000E3997"/>
    <w:rsid w:val="000E7C5E"/>
    <w:rsid w:val="000F00C3"/>
    <w:rsid w:val="000F26E4"/>
    <w:rsid w:val="000F5FBF"/>
    <w:rsid w:val="000F63B6"/>
    <w:rsid w:val="000F6E77"/>
    <w:rsid w:val="000F72E5"/>
    <w:rsid w:val="00100750"/>
    <w:rsid w:val="0010184F"/>
    <w:rsid w:val="0010344A"/>
    <w:rsid w:val="001062D3"/>
    <w:rsid w:val="0010702A"/>
    <w:rsid w:val="00110523"/>
    <w:rsid w:val="00111114"/>
    <w:rsid w:val="001114EC"/>
    <w:rsid w:val="0011207E"/>
    <w:rsid w:val="0011503C"/>
    <w:rsid w:val="00115980"/>
    <w:rsid w:val="00115D9E"/>
    <w:rsid w:val="00126436"/>
    <w:rsid w:val="0012700D"/>
    <w:rsid w:val="00131795"/>
    <w:rsid w:val="0013270B"/>
    <w:rsid w:val="001334C5"/>
    <w:rsid w:val="00133FA4"/>
    <w:rsid w:val="00134D7A"/>
    <w:rsid w:val="0013516C"/>
    <w:rsid w:val="00135289"/>
    <w:rsid w:val="00140752"/>
    <w:rsid w:val="00142B41"/>
    <w:rsid w:val="0014308B"/>
    <w:rsid w:val="00146541"/>
    <w:rsid w:val="001500E0"/>
    <w:rsid w:val="001502F1"/>
    <w:rsid w:val="00150939"/>
    <w:rsid w:val="001516F0"/>
    <w:rsid w:val="0015527E"/>
    <w:rsid w:val="00157532"/>
    <w:rsid w:val="001576D3"/>
    <w:rsid w:val="00160850"/>
    <w:rsid w:val="00160C16"/>
    <w:rsid w:val="00163CCA"/>
    <w:rsid w:val="00164825"/>
    <w:rsid w:val="001669A0"/>
    <w:rsid w:val="00167901"/>
    <w:rsid w:val="00167ADB"/>
    <w:rsid w:val="00170B74"/>
    <w:rsid w:val="001716E2"/>
    <w:rsid w:val="00172A27"/>
    <w:rsid w:val="00174273"/>
    <w:rsid w:val="001742E6"/>
    <w:rsid w:val="0017462E"/>
    <w:rsid w:val="00177B9F"/>
    <w:rsid w:val="001811FE"/>
    <w:rsid w:val="00181CB8"/>
    <w:rsid w:val="00182351"/>
    <w:rsid w:val="00185349"/>
    <w:rsid w:val="00187F1E"/>
    <w:rsid w:val="00191CEA"/>
    <w:rsid w:val="00194131"/>
    <w:rsid w:val="00197364"/>
    <w:rsid w:val="001974B8"/>
    <w:rsid w:val="00197CC7"/>
    <w:rsid w:val="001A3461"/>
    <w:rsid w:val="001A4088"/>
    <w:rsid w:val="001A76EF"/>
    <w:rsid w:val="001B18F7"/>
    <w:rsid w:val="001B192D"/>
    <w:rsid w:val="001B1CEA"/>
    <w:rsid w:val="001B2234"/>
    <w:rsid w:val="001B474F"/>
    <w:rsid w:val="001B548E"/>
    <w:rsid w:val="001B63CD"/>
    <w:rsid w:val="001B7A19"/>
    <w:rsid w:val="001D1EFF"/>
    <w:rsid w:val="001D23F0"/>
    <w:rsid w:val="001D44D6"/>
    <w:rsid w:val="001D57B5"/>
    <w:rsid w:val="001D619C"/>
    <w:rsid w:val="001D6A13"/>
    <w:rsid w:val="001D6A1C"/>
    <w:rsid w:val="001D6CD1"/>
    <w:rsid w:val="001D6D02"/>
    <w:rsid w:val="001E088D"/>
    <w:rsid w:val="001E0907"/>
    <w:rsid w:val="001E40CE"/>
    <w:rsid w:val="001E61B6"/>
    <w:rsid w:val="001E6BBE"/>
    <w:rsid w:val="001E77D9"/>
    <w:rsid w:val="001F0653"/>
    <w:rsid w:val="001F44D7"/>
    <w:rsid w:val="001F5CFE"/>
    <w:rsid w:val="001F61D6"/>
    <w:rsid w:val="001F620A"/>
    <w:rsid w:val="001F7FF7"/>
    <w:rsid w:val="002011AD"/>
    <w:rsid w:val="00202034"/>
    <w:rsid w:val="00203716"/>
    <w:rsid w:val="002058EC"/>
    <w:rsid w:val="00205BAB"/>
    <w:rsid w:val="00207145"/>
    <w:rsid w:val="00207D95"/>
    <w:rsid w:val="00212032"/>
    <w:rsid w:val="0021413A"/>
    <w:rsid w:val="00214919"/>
    <w:rsid w:val="002160E3"/>
    <w:rsid w:val="002164FC"/>
    <w:rsid w:val="00222BC4"/>
    <w:rsid w:val="00222C7D"/>
    <w:rsid w:val="00222F3D"/>
    <w:rsid w:val="00223B6C"/>
    <w:rsid w:val="002252C5"/>
    <w:rsid w:val="0022581C"/>
    <w:rsid w:val="0022618A"/>
    <w:rsid w:val="00226430"/>
    <w:rsid w:val="0022667A"/>
    <w:rsid w:val="00227719"/>
    <w:rsid w:val="00227EC6"/>
    <w:rsid w:val="00235DF7"/>
    <w:rsid w:val="0023611E"/>
    <w:rsid w:val="00237596"/>
    <w:rsid w:val="0023786D"/>
    <w:rsid w:val="0023797B"/>
    <w:rsid w:val="00237F22"/>
    <w:rsid w:val="0024712D"/>
    <w:rsid w:val="00247E99"/>
    <w:rsid w:val="00252CB6"/>
    <w:rsid w:val="00253FC9"/>
    <w:rsid w:val="0025473B"/>
    <w:rsid w:val="0026255B"/>
    <w:rsid w:val="0026297F"/>
    <w:rsid w:val="0026426A"/>
    <w:rsid w:val="00267CDE"/>
    <w:rsid w:val="00272C72"/>
    <w:rsid w:val="0027476B"/>
    <w:rsid w:val="00276F8E"/>
    <w:rsid w:val="0027718E"/>
    <w:rsid w:val="00277289"/>
    <w:rsid w:val="0027748D"/>
    <w:rsid w:val="002802D2"/>
    <w:rsid w:val="00281411"/>
    <w:rsid w:val="00282B7B"/>
    <w:rsid w:val="00282C5F"/>
    <w:rsid w:val="00285029"/>
    <w:rsid w:val="002856A0"/>
    <w:rsid w:val="002865F7"/>
    <w:rsid w:val="00290384"/>
    <w:rsid w:val="00290CBC"/>
    <w:rsid w:val="002944A6"/>
    <w:rsid w:val="002949A3"/>
    <w:rsid w:val="00297AEE"/>
    <w:rsid w:val="002A198E"/>
    <w:rsid w:val="002A2F94"/>
    <w:rsid w:val="002A50FF"/>
    <w:rsid w:val="002A57A4"/>
    <w:rsid w:val="002A5865"/>
    <w:rsid w:val="002A6A24"/>
    <w:rsid w:val="002A77A0"/>
    <w:rsid w:val="002B1A4B"/>
    <w:rsid w:val="002B1C2A"/>
    <w:rsid w:val="002B3018"/>
    <w:rsid w:val="002B30F6"/>
    <w:rsid w:val="002B3875"/>
    <w:rsid w:val="002B3C31"/>
    <w:rsid w:val="002B3D2B"/>
    <w:rsid w:val="002B4765"/>
    <w:rsid w:val="002B7F48"/>
    <w:rsid w:val="002C0A3E"/>
    <w:rsid w:val="002C0B90"/>
    <w:rsid w:val="002C119C"/>
    <w:rsid w:val="002C1276"/>
    <w:rsid w:val="002C12E9"/>
    <w:rsid w:val="002C20F9"/>
    <w:rsid w:val="002C2A69"/>
    <w:rsid w:val="002C3693"/>
    <w:rsid w:val="002C4220"/>
    <w:rsid w:val="002C4244"/>
    <w:rsid w:val="002C5CB2"/>
    <w:rsid w:val="002D5369"/>
    <w:rsid w:val="002D69D2"/>
    <w:rsid w:val="002D6D10"/>
    <w:rsid w:val="002D725A"/>
    <w:rsid w:val="002E0770"/>
    <w:rsid w:val="002E4231"/>
    <w:rsid w:val="002E448F"/>
    <w:rsid w:val="002E52D0"/>
    <w:rsid w:val="002E56AD"/>
    <w:rsid w:val="002E703C"/>
    <w:rsid w:val="002E7D91"/>
    <w:rsid w:val="002F0962"/>
    <w:rsid w:val="002F19B9"/>
    <w:rsid w:val="002F1C30"/>
    <w:rsid w:val="002F35CC"/>
    <w:rsid w:val="002F39F5"/>
    <w:rsid w:val="002F43B5"/>
    <w:rsid w:val="002F6ECE"/>
    <w:rsid w:val="002F7F4A"/>
    <w:rsid w:val="00304D90"/>
    <w:rsid w:val="0030581F"/>
    <w:rsid w:val="00307CBE"/>
    <w:rsid w:val="00312BF4"/>
    <w:rsid w:val="00314730"/>
    <w:rsid w:val="00315CAB"/>
    <w:rsid w:val="00316D39"/>
    <w:rsid w:val="00317A0E"/>
    <w:rsid w:val="003208B1"/>
    <w:rsid w:val="003222AE"/>
    <w:rsid w:val="00323AFF"/>
    <w:rsid w:val="003243AF"/>
    <w:rsid w:val="0032455E"/>
    <w:rsid w:val="003349C9"/>
    <w:rsid w:val="00334B74"/>
    <w:rsid w:val="0033553C"/>
    <w:rsid w:val="0033564D"/>
    <w:rsid w:val="003400A8"/>
    <w:rsid w:val="00340AA2"/>
    <w:rsid w:val="00340B15"/>
    <w:rsid w:val="00340D99"/>
    <w:rsid w:val="003426D2"/>
    <w:rsid w:val="0034623C"/>
    <w:rsid w:val="003463B2"/>
    <w:rsid w:val="00346C85"/>
    <w:rsid w:val="00350A17"/>
    <w:rsid w:val="00350C30"/>
    <w:rsid w:val="00351110"/>
    <w:rsid w:val="003513A4"/>
    <w:rsid w:val="003522D2"/>
    <w:rsid w:val="0035312A"/>
    <w:rsid w:val="003545E0"/>
    <w:rsid w:val="003551BB"/>
    <w:rsid w:val="0035579F"/>
    <w:rsid w:val="00356CA3"/>
    <w:rsid w:val="0035750A"/>
    <w:rsid w:val="00357790"/>
    <w:rsid w:val="003577DF"/>
    <w:rsid w:val="003600DE"/>
    <w:rsid w:val="00361B01"/>
    <w:rsid w:val="00370806"/>
    <w:rsid w:val="00371114"/>
    <w:rsid w:val="00374FF3"/>
    <w:rsid w:val="00376D62"/>
    <w:rsid w:val="0037731E"/>
    <w:rsid w:val="00381360"/>
    <w:rsid w:val="003825B2"/>
    <w:rsid w:val="00382723"/>
    <w:rsid w:val="0038289D"/>
    <w:rsid w:val="00384C95"/>
    <w:rsid w:val="00384D8C"/>
    <w:rsid w:val="00385563"/>
    <w:rsid w:val="00386264"/>
    <w:rsid w:val="00386266"/>
    <w:rsid w:val="003862F3"/>
    <w:rsid w:val="00386D2A"/>
    <w:rsid w:val="003875B3"/>
    <w:rsid w:val="00390233"/>
    <w:rsid w:val="00390BE2"/>
    <w:rsid w:val="0039183E"/>
    <w:rsid w:val="00391D05"/>
    <w:rsid w:val="00392098"/>
    <w:rsid w:val="00394C0F"/>
    <w:rsid w:val="00397849"/>
    <w:rsid w:val="003A3156"/>
    <w:rsid w:val="003A35DE"/>
    <w:rsid w:val="003A4DB8"/>
    <w:rsid w:val="003A52A7"/>
    <w:rsid w:val="003B14C2"/>
    <w:rsid w:val="003B1608"/>
    <w:rsid w:val="003B366E"/>
    <w:rsid w:val="003B47A3"/>
    <w:rsid w:val="003B5B24"/>
    <w:rsid w:val="003B6584"/>
    <w:rsid w:val="003C02A0"/>
    <w:rsid w:val="003C0543"/>
    <w:rsid w:val="003C0660"/>
    <w:rsid w:val="003C0A06"/>
    <w:rsid w:val="003C1631"/>
    <w:rsid w:val="003C7ACC"/>
    <w:rsid w:val="003D0FA0"/>
    <w:rsid w:val="003D1B6D"/>
    <w:rsid w:val="003D26CE"/>
    <w:rsid w:val="003D3B1F"/>
    <w:rsid w:val="003D5143"/>
    <w:rsid w:val="003D58F4"/>
    <w:rsid w:val="003D595B"/>
    <w:rsid w:val="003D661D"/>
    <w:rsid w:val="003E12E0"/>
    <w:rsid w:val="003E1D57"/>
    <w:rsid w:val="003E2E2D"/>
    <w:rsid w:val="003E4F4A"/>
    <w:rsid w:val="003E57DC"/>
    <w:rsid w:val="003E6D9F"/>
    <w:rsid w:val="003F209A"/>
    <w:rsid w:val="003F212B"/>
    <w:rsid w:val="003F288A"/>
    <w:rsid w:val="003F2F0E"/>
    <w:rsid w:val="003F3AFE"/>
    <w:rsid w:val="003F42F4"/>
    <w:rsid w:val="003F4F53"/>
    <w:rsid w:val="003F61D2"/>
    <w:rsid w:val="003F6B96"/>
    <w:rsid w:val="003F73E3"/>
    <w:rsid w:val="004008D2"/>
    <w:rsid w:val="00400D8E"/>
    <w:rsid w:val="00401DD2"/>
    <w:rsid w:val="004029DE"/>
    <w:rsid w:val="00403552"/>
    <w:rsid w:val="00407108"/>
    <w:rsid w:val="00410085"/>
    <w:rsid w:val="00410CAA"/>
    <w:rsid w:val="00410E81"/>
    <w:rsid w:val="004112FF"/>
    <w:rsid w:val="00414519"/>
    <w:rsid w:val="00414826"/>
    <w:rsid w:val="004154F3"/>
    <w:rsid w:val="00415EE3"/>
    <w:rsid w:val="00416ACE"/>
    <w:rsid w:val="00421B64"/>
    <w:rsid w:val="0042301B"/>
    <w:rsid w:val="00424AF2"/>
    <w:rsid w:val="00425630"/>
    <w:rsid w:val="00426054"/>
    <w:rsid w:val="0042752C"/>
    <w:rsid w:val="00427620"/>
    <w:rsid w:val="00430231"/>
    <w:rsid w:val="00434BD1"/>
    <w:rsid w:val="00435C8A"/>
    <w:rsid w:val="00436476"/>
    <w:rsid w:val="004368A7"/>
    <w:rsid w:val="004418F4"/>
    <w:rsid w:val="00444D51"/>
    <w:rsid w:val="00444DD6"/>
    <w:rsid w:val="004503F9"/>
    <w:rsid w:val="00453BF9"/>
    <w:rsid w:val="00455248"/>
    <w:rsid w:val="00460911"/>
    <w:rsid w:val="00467312"/>
    <w:rsid w:val="00467ED1"/>
    <w:rsid w:val="00471006"/>
    <w:rsid w:val="00471793"/>
    <w:rsid w:val="00474BD6"/>
    <w:rsid w:val="00475E97"/>
    <w:rsid w:val="00476C71"/>
    <w:rsid w:val="00481DEF"/>
    <w:rsid w:val="00483ED0"/>
    <w:rsid w:val="00484F33"/>
    <w:rsid w:val="00490F54"/>
    <w:rsid w:val="004916B2"/>
    <w:rsid w:val="004927C9"/>
    <w:rsid w:val="004939A1"/>
    <w:rsid w:val="0049520B"/>
    <w:rsid w:val="0049567F"/>
    <w:rsid w:val="004976B0"/>
    <w:rsid w:val="004A041C"/>
    <w:rsid w:val="004A1034"/>
    <w:rsid w:val="004A4268"/>
    <w:rsid w:val="004A4B92"/>
    <w:rsid w:val="004A5729"/>
    <w:rsid w:val="004A6288"/>
    <w:rsid w:val="004B0103"/>
    <w:rsid w:val="004B1584"/>
    <w:rsid w:val="004B570B"/>
    <w:rsid w:val="004C03F3"/>
    <w:rsid w:val="004C14D4"/>
    <w:rsid w:val="004C2E08"/>
    <w:rsid w:val="004D1AD8"/>
    <w:rsid w:val="004D1C68"/>
    <w:rsid w:val="004D1E22"/>
    <w:rsid w:val="004D24A8"/>
    <w:rsid w:val="004D4841"/>
    <w:rsid w:val="004D77B7"/>
    <w:rsid w:val="004D7A96"/>
    <w:rsid w:val="004E15DB"/>
    <w:rsid w:val="004E2090"/>
    <w:rsid w:val="004E2469"/>
    <w:rsid w:val="004E26F6"/>
    <w:rsid w:val="004E52F9"/>
    <w:rsid w:val="004F1985"/>
    <w:rsid w:val="004F1C76"/>
    <w:rsid w:val="004F42B3"/>
    <w:rsid w:val="004F4E78"/>
    <w:rsid w:val="004F539E"/>
    <w:rsid w:val="004F6C23"/>
    <w:rsid w:val="004F6D89"/>
    <w:rsid w:val="004F7595"/>
    <w:rsid w:val="00506687"/>
    <w:rsid w:val="00507360"/>
    <w:rsid w:val="005111A1"/>
    <w:rsid w:val="00513DC2"/>
    <w:rsid w:val="00514AAD"/>
    <w:rsid w:val="0051622B"/>
    <w:rsid w:val="00517764"/>
    <w:rsid w:val="0052136A"/>
    <w:rsid w:val="00521396"/>
    <w:rsid w:val="005217DD"/>
    <w:rsid w:val="005226AB"/>
    <w:rsid w:val="00522F6A"/>
    <w:rsid w:val="0052471C"/>
    <w:rsid w:val="005276CA"/>
    <w:rsid w:val="00527BD1"/>
    <w:rsid w:val="00530827"/>
    <w:rsid w:val="005330B9"/>
    <w:rsid w:val="00533A5E"/>
    <w:rsid w:val="00533E6D"/>
    <w:rsid w:val="0053429C"/>
    <w:rsid w:val="0053622C"/>
    <w:rsid w:val="00540634"/>
    <w:rsid w:val="00541775"/>
    <w:rsid w:val="0054207E"/>
    <w:rsid w:val="0054439A"/>
    <w:rsid w:val="00544B06"/>
    <w:rsid w:val="00545D01"/>
    <w:rsid w:val="00545FA1"/>
    <w:rsid w:val="005460F2"/>
    <w:rsid w:val="00546FD9"/>
    <w:rsid w:val="005522D8"/>
    <w:rsid w:val="00552677"/>
    <w:rsid w:val="005532DB"/>
    <w:rsid w:val="00553E52"/>
    <w:rsid w:val="00555C48"/>
    <w:rsid w:val="0056320C"/>
    <w:rsid w:val="00563243"/>
    <w:rsid w:val="005632DF"/>
    <w:rsid w:val="0056469F"/>
    <w:rsid w:val="00564AC8"/>
    <w:rsid w:val="00566A98"/>
    <w:rsid w:val="00567044"/>
    <w:rsid w:val="0056710E"/>
    <w:rsid w:val="00571D1B"/>
    <w:rsid w:val="005730FE"/>
    <w:rsid w:val="0057335C"/>
    <w:rsid w:val="005734C9"/>
    <w:rsid w:val="00575220"/>
    <w:rsid w:val="00576DA8"/>
    <w:rsid w:val="005770D4"/>
    <w:rsid w:val="00577740"/>
    <w:rsid w:val="0058337B"/>
    <w:rsid w:val="0058670A"/>
    <w:rsid w:val="00586B33"/>
    <w:rsid w:val="00587D7E"/>
    <w:rsid w:val="005911CC"/>
    <w:rsid w:val="0059206E"/>
    <w:rsid w:val="005923CC"/>
    <w:rsid w:val="00593D23"/>
    <w:rsid w:val="00593DA0"/>
    <w:rsid w:val="00595012"/>
    <w:rsid w:val="00595E74"/>
    <w:rsid w:val="0059772F"/>
    <w:rsid w:val="005A2A2E"/>
    <w:rsid w:val="005A2C00"/>
    <w:rsid w:val="005A374D"/>
    <w:rsid w:val="005A464A"/>
    <w:rsid w:val="005A7AEB"/>
    <w:rsid w:val="005B1B32"/>
    <w:rsid w:val="005B66C2"/>
    <w:rsid w:val="005B6D4A"/>
    <w:rsid w:val="005C0BE7"/>
    <w:rsid w:val="005C1C81"/>
    <w:rsid w:val="005C272B"/>
    <w:rsid w:val="005C3527"/>
    <w:rsid w:val="005C4831"/>
    <w:rsid w:val="005C5D40"/>
    <w:rsid w:val="005C642A"/>
    <w:rsid w:val="005D207E"/>
    <w:rsid w:val="005D42AA"/>
    <w:rsid w:val="005D497F"/>
    <w:rsid w:val="005D55E9"/>
    <w:rsid w:val="005D5F25"/>
    <w:rsid w:val="005D6178"/>
    <w:rsid w:val="005D6BB1"/>
    <w:rsid w:val="005D7667"/>
    <w:rsid w:val="005E0E2F"/>
    <w:rsid w:val="005E4150"/>
    <w:rsid w:val="005E438A"/>
    <w:rsid w:val="005E62BB"/>
    <w:rsid w:val="005E6D00"/>
    <w:rsid w:val="005F23AE"/>
    <w:rsid w:val="005F243A"/>
    <w:rsid w:val="005F3D8B"/>
    <w:rsid w:val="005F4423"/>
    <w:rsid w:val="005F7894"/>
    <w:rsid w:val="00601523"/>
    <w:rsid w:val="00603EEC"/>
    <w:rsid w:val="00605538"/>
    <w:rsid w:val="00605891"/>
    <w:rsid w:val="00606DEA"/>
    <w:rsid w:val="00606F95"/>
    <w:rsid w:val="00611A49"/>
    <w:rsid w:val="00612689"/>
    <w:rsid w:val="00612A74"/>
    <w:rsid w:val="006135C6"/>
    <w:rsid w:val="0061716F"/>
    <w:rsid w:val="00620F7C"/>
    <w:rsid w:val="00621447"/>
    <w:rsid w:val="006327EB"/>
    <w:rsid w:val="00632B96"/>
    <w:rsid w:val="00633833"/>
    <w:rsid w:val="00637A55"/>
    <w:rsid w:val="00637B1E"/>
    <w:rsid w:val="0064492D"/>
    <w:rsid w:val="00645F5A"/>
    <w:rsid w:val="00646C8C"/>
    <w:rsid w:val="00646D0C"/>
    <w:rsid w:val="00651259"/>
    <w:rsid w:val="00653BBA"/>
    <w:rsid w:val="00656FD8"/>
    <w:rsid w:val="0065713E"/>
    <w:rsid w:val="0066117B"/>
    <w:rsid w:val="00661640"/>
    <w:rsid w:val="00662A0F"/>
    <w:rsid w:val="0066567C"/>
    <w:rsid w:val="006668C6"/>
    <w:rsid w:val="006677E6"/>
    <w:rsid w:val="0067094C"/>
    <w:rsid w:val="00670AD6"/>
    <w:rsid w:val="00672EAF"/>
    <w:rsid w:val="00673001"/>
    <w:rsid w:val="00673B2F"/>
    <w:rsid w:val="00674112"/>
    <w:rsid w:val="006767E2"/>
    <w:rsid w:val="00676DB9"/>
    <w:rsid w:val="00677888"/>
    <w:rsid w:val="00681017"/>
    <w:rsid w:val="006850F3"/>
    <w:rsid w:val="00685A31"/>
    <w:rsid w:val="00686BA9"/>
    <w:rsid w:val="0068755F"/>
    <w:rsid w:val="006907D3"/>
    <w:rsid w:val="006930B9"/>
    <w:rsid w:val="00694869"/>
    <w:rsid w:val="006971A0"/>
    <w:rsid w:val="006972C1"/>
    <w:rsid w:val="006A178D"/>
    <w:rsid w:val="006A1A15"/>
    <w:rsid w:val="006A36F9"/>
    <w:rsid w:val="006A4489"/>
    <w:rsid w:val="006A4B52"/>
    <w:rsid w:val="006A6CE9"/>
    <w:rsid w:val="006A7087"/>
    <w:rsid w:val="006B3B12"/>
    <w:rsid w:val="006B5CF4"/>
    <w:rsid w:val="006C0918"/>
    <w:rsid w:val="006C1536"/>
    <w:rsid w:val="006C3593"/>
    <w:rsid w:val="006C372A"/>
    <w:rsid w:val="006C4298"/>
    <w:rsid w:val="006C438F"/>
    <w:rsid w:val="006C6969"/>
    <w:rsid w:val="006C77B6"/>
    <w:rsid w:val="006D064F"/>
    <w:rsid w:val="006D0F79"/>
    <w:rsid w:val="006D601C"/>
    <w:rsid w:val="006E5F3D"/>
    <w:rsid w:val="006E7631"/>
    <w:rsid w:val="006E7DE4"/>
    <w:rsid w:val="006F0B0F"/>
    <w:rsid w:val="006F3ACF"/>
    <w:rsid w:val="006F3B58"/>
    <w:rsid w:val="006F47C6"/>
    <w:rsid w:val="00704E73"/>
    <w:rsid w:val="007057A4"/>
    <w:rsid w:val="00710660"/>
    <w:rsid w:val="00712611"/>
    <w:rsid w:val="00713B73"/>
    <w:rsid w:val="00716E53"/>
    <w:rsid w:val="007200A4"/>
    <w:rsid w:val="00723C81"/>
    <w:rsid w:val="00724B4D"/>
    <w:rsid w:val="00726040"/>
    <w:rsid w:val="007262A1"/>
    <w:rsid w:val="00727695"/>
    <w:rsid w:val="007276E5"/>
    <w:rsid w:val="00727D57"/>
    <w:rsid w:val="00731B3F"/>
    <w:rsid w:val="007324E0"/>
    <w:rsid w:val="00732EBB"/>
    <w:rsid w:val="00732FE2"/>
    <w:rsid w:val="007359B9"/>
    <w:rsid w:val="00735D14"/>
    <w:rsid w:val="007420E3"/>
    <w:rsid w:val="00743EB8"/>
    <w:rsid w:val="00744B24"/>
    <w:rsid w:val="00747626"/>
    <w:rsid w:val="00750C81"/>
    <w:rsid w:val="00753326"/>
    <w:rsid w:val="0075457B"/>
    <w:rsid w:val="00754C89"/>
    <w:rsid w:val="00754FE7"/>
    <w:rsid w:val="007614FF"/>
    <w:rsid w:val="0076341E"/>
    <w:rsid w:val="0076345B"/>
    <w:rsid w:val="00765355"/>
    <w:rsid w:val="00766D49"/>
    <w:rsid w:val="00767CC2"/>
    <w:rsid w:val="0077218B"/>
    <w:rsid w:val="007770C6"/>
    <w:rsid w:val="0077734F"/>
    <w:rsid w:val="007802EF"/>
    <w:rsid w:val="00782549"/>
    <w:rsid w:val="00782787"/>
    <w:rsid w:val="00782AFD"/>
    <w:rsid w:val="00784190"/>
    <w:rsid w:val="00786F4D"/>
    <w:rsid w:val="00790C0D"/>
    <w:rsid w:val="00794F4A"/>
    <w:rsid w:val="007A044F"/>
    <w:rsid w:val="007A25BE"/>
    <w:rsid w:val="007A3E0F"/>
    <w:rsid w:val="007A4A7D"/>
    <w:rsid w:val="007A4C61"/>
    <w:rsid w:val="007A580B"/>
    <w:rsid w:val="007A5F62"/>
    <w:rsid w:val="007A6228"/>
    <w:rsid w:val="007B01A4"/>
    <w:rsid w:val="007B2AE3"/>
    <w:rsid w:val="007B5392"/>
    <w:rsid w:val="007B652F"/>
    <w:rsid w:val="007B719E"/>
    <w:rsid w:val="007C00D9"/>
    <w:rsid w:val="007C0473"/>
    <w:rsid w:val="007C2F02"/>
    <w:rsid w:val="007C6E47"/>
    <w:rsid w:val="007C75CC"/>
    <w:rsid w:val="007C7BFE"/>
    <w:rsid w:val="007D0142"/>
    <w:rsid w:val="007D06B5"/>
    <w:rsid w:val="007D359B"/>
    <w:rsid w:val="007D3A29"/>
    <w:rsid w:val="007D47C1"/>
    <w:rsid w:val="007D60F5"/>
    <w:rsid w:val="007D64F8"/>
    <w:rsid w:val="007D6C1F"/>
    <w:rsid w:val="007E2B52"/>
    <w:rsid w:val="007E4CE3"/>
    <w:rsid w:val="007E51AE"/>
    <w:rsid w:val="007F06C1"/>
    <w:rsid w:val="007F2436"/>
    <w:rsid w:val="007F4695"/>
    <w:rsid w:val="007F51E7"/>
    <w:rsid w:val="007F5CAF"/>
    <w:rsid w:val="007F6CE7"/>
    <w:rsid w:val="008021F7"/>
    <w:rsid w:val="00803C1C"/>
    <w:rsid w:val="00803E68"/>
    <w:rsid w:val="00804698"/>
    <w:rsid w:val="00804E08"/>
    <w:rsid w:val="00806298"/>
    <w:rsid w:val="00806698"/>
    <w:rsid w:val="00806D83"/>
    <w:rsid w:val="0081088B"/>
    <w:rsid w:val="008114B8"/>
    <w:rsid w:val="00811D60"/>
    <w:rsid w:val="008126D1"/>
    <w:rsid w:val="008150CC"/>
    <w:rsid w:val="00822B8C"/>
    <w:rsid w:val="0082416A"/>
    <w:rsid w:val="00827827"/>
    <w:rsid w:val="00830345"/>
    <w:rsid w:val="008322D7"/>
    <w:rsid w:val="0083554C"/>
    <w:rsid w:val="00836C08"/>
    <w:rsid w:val="00837058"/>
    <w:rsid w:val="00840C36"/>
    <w:rsid w:val="00841C81"/>
    <w:rsid w:val="008438E0"/>
    <w:rsid w:val="008454AF"/>
    <w:rsid w:val="008500BF"/>
    <w:rsid w:val="008529CE"/>
    <w:rsid w:val="00855A01"/>
    <w:rsid w:val="008604A4"/>
    <w:rsid w:val="0086056A"/>
    <w:rsid w:val="00860930"/>
    <w:rsid w:val="00861376"/>
    <w:rsid w:val="00861E69"/>
    <w:rsid w:val="00863B0E"/>
    <w:rsid w:val="0086461F"/>
    <w:rsid w:val="00865518"/>
    <w:rsid w:val="00867834"/>
    <w:rsid w:val="0086794A"/>
    <w:rsid w:val="00870D2E"/>
    <w:rsid w:val="008711F8"/>
    <w:rsid w:val="00871D6D"/>
    <w:rsid w:val="00874F85"/>
    <w:rsid w:val="008750B3"/>
    <w:rsid w:val="00877978"/>
    <w:rsid w:val="008806FC"/>
    <w:rsid w:val="0088204C"/>
    <w:rsid w:val="008825D1"/>
    <w:rsid w:val="008831BD"/>
    <w:rsid w:val="00895CF4"/>
    <w:rsid w:val="00896A59"/>
    <w:rsid w:val="008A0B48"/>
    <w:rsid w:val="008A3C9A"/>
    <w:rsid w:val="008A44D7"/>
    <w:rsid w:val="008A5161"/>
    <w:rsid w:val="008A56F3"/>
    <w:rsid w:val="008A6703"/>
    <w:rsid w:val="008A6903"/>
    <w:rsid w:val="008B0F28"/>
    <w:rsid w:val="008B1ADB"/>
    <w:rsid w:val="008B6820"/>
    <w:rsid w:val="008B7D37"/>
    <w:rsid w:val="008C1816"/>
    <w:rsid w:val="008C3B6A"/>
    <w:rsid w:val="008C5489"/>
    <w:rsid w:val="008C5733"/>
    <w:rsid w:val="008D01C5"/>
    <w:rsid w:val="008D0539"/>
    <w:rsid w:val="008D2B58"/>
    <w:rsid w:val="008D3288"/>
    <w:rsid w:val="008D4036"/>
    <w:rsid w:val="008D557A"/>
    <w:rsid w:val="008E212B"/>
    <w:rsid w:val="008E2592"/>
    <w:rsid w:val="008E2D3E"/>
    <w:rsid w:val="008E43FE"/>
    <w:rsid w:val="008E7B5E"/>
    <w:rsid w:val="008F13E6"/>
    <w:rsid w:val="008F3BC6"/>
    <w:rsid w:val="008F48F7"/>
    <w:rsid w:val="008F4994"/>
    <w:rsid w:val="008F56F8"/>
    <w:rsid w:val="008F6269"/>
    <w:rsid w:val="008F6CAB"/>
    <w:rsid w:val="0090011D"/>
    <w:rsid w:val="0090140A"/>
    <w:rsid w:val="009022CD"/>
    <w:rsid w:val="00914730"/>
    <w:rsid w:val="009162A1"/>
    <w:rsid w:val="009231E4"/>
    <w:rsid w:val="009277FD"/>
    <w:rsid w:val="00936115"/>
    <w:rsid w:val="009377FB"/>
    <w:rsid w:val="009403B8"/>
    <w:rsid w:val="00940549"/>
    <w:rsid w:val="00941FB9"/>
    <w:rsid w:val="00943EAC"/>
    <w:rsid w:val="009461B3"/>
    <w:rsid w:val="00951533"/>
    <w:rsid w:val="009575C3"/>
    <w:rsid w:val="00957C0A"/>
    <w:rsid w:val="00963C61"/>
    <w:rsid w:val="00963E54"/>
    <w:rsid w:val="0096491C"/>
    <w:rsid w:val="009669BD"/>
    <w:rsid w:val="00966A8E"/>
    <w:rsid w:val="00970A39"/>
    <w:rsid w:val="00971EBF"/>
    <w:rsid w:val="00973FBF"/>
    <w:rsid w:val="0097403E"/>
    <w:rsid w:val="0097550A"/>
    <w:rsid w:val="00976144"/>
    <w:rsid w:val="00981016"/>
    <w:rsid w:val="00981FA5"/>
    <w:rsid w:val="00982442"/>
    <w:rsid w:val="00985334"/>
    <w:rsid w:val="00987571"/>
    <w:rsid w:val="00990881"/>
    <w:rsid w:val="00992353"/>
    <w:rsid w:val="00992CEC"/>
    <w:rsid w:val="0099427D"/>
    <w:rsid w:val="00994F11"/>
    <w:rsid w:val="0099615F"/>
    <w:rsid w:val="00996182"/>
    <w:rsid w:val="009966D3"/>
    <w:rsid w:val="009A2DAD"/>
    <w:rsid w:val="009A3E05"/>
    <w:rsid w:val="009A46DB"/>
    <w:rsid w:val="009A4A59"/>
    <w:rsid w:val="009A5F82"/>
    <w:rsid w:val="009A68C2"/>
    <w:rsid w:val="009A72CD"/>
    <w:rsid w:val="009A730C"/>
    <w:rsid w:val="009B0367"/>
    <w:rsid w:val="009B04FF"/>
    <w:rsid w:val="009B0ED4"/>
    <w:rsid w:val="009B2506"/>
    <w:rsid w:val="009B4524"/>
    <w:rsid w:val="009C1E19"/>
    <w:rsid w:val="009C2CDB"/>
    <w:rsid w:val="009C3F04"/>
    <w:rsid w:val="009C552B"/>
    <w:rsid w:val="009C686E"/>
    <w:rsid w:val="009C7C05"/>
    <w:rsid w:val="009D03BA"/>
    <w:rsid w:val="009D748A"/>
    <w:rsid w:val="009E2711"/>
    <w:rsid w:val="009E5AB8"/>
    <w:rsid w:val="009E5C3F"/>
    <w:rsid w:val="009E5D12"/>
    <w:rsid w:val="009E6D63"/>
    <w:rsid w:val="009F3957"/>
    <w:rsid w:val="009F5499"/>
    <w:rsid w:val="009F73D7"/>
    <w:rsid w:val="00A006D2"/>
    <w:rsid w:val="00A019AF"/>
    <w:rsid w:val="00A03871"/>
    <w:rsid w:val="00A04280"/>
    <w:rsid w:val="00A04B12"/>
    <w:rsid w:val="00A0715F"/>
    <w:rsid w:val="00A07832"/>
    <w:rsid w:val="00A07A47"/>
    <w:rsid w:val="00A103D2"/>
    <w:rsid w:val="00A111B4"/>
    <w:rsid w:val="00A121E6"/>
    <w:rsid w:val="00A1332E"/>
    <w:rsid w:val="00A133B1"/>
    <w:rsid w:val="00A1496D"/>
    <w:rsid w:val="00A15F08"/>
    <w:rsid w:val="00A22BCE"/>
    <w:rsid w:val="00A22FAD"/>
    <w:rsid w:val="00A24BAC"/>
    <w:rsid w:val="00A24FC2"/>
    <w:rsid w:val="00A26639"/>
    <w:rsid w:val="00A26AAB"/>
    <w:rsid w:val="00A272A2"/>
    <w:rsid w:val="00A306F4"/>
    <w:rsid w:val="00A317EC"/>
    <w:rsid w:val="00A31C78"/>
    <w:rsid w:val="00A33295"/>
    <w:rsid w:val="00A363AA"/>
    <w:rsid w:val="00A36E95"/>
    <w:rsid w:val="00A40440"/>
    <w:rsid w:val="00A41D69"/>
    <w:rsid w:val="00A426A7"/>
    <w:rsid w:val="00A4428C"/>
    <w:rsid w:val="00A45489"/>
    <w:rsid w:val="00A4569D"/>
    <w:rsid w:val="00A46695"/>
    <w:rsid w:val="00A51466"/>
    <w:rsid w:val="00A577FF"/>
    <w:rsid w:val="00A60847"/>
    <w:rsid w:val="00A60ABF"/>
    <w:rsid w:val="00A60CB8"/>
    <w:rsid w:val="00A62BD6"/>
    <w:rsid w:val="00A64C1F"/>
    <w:rsid w:val="00A6532C"/>
    <w:rsid w:val="00A66A25"/>
    <w:rsid w:val="00A66EB4"/>
    <w:rsid w:val="00A73355"/>
    <w:rsid w:val="00A73463"/>
    <w:rsid w:val="00A73487"/>
    <w:rsid w:val="00A74320"/>
    <w:rsid w:val="00A74859"/>
    <w:rsid w:val="00A76B71"/>
    <w:rsid w:val="00A81B25"/>
    <w:rsid w:val="00A826CA"/>
    <w:rsid w:val="00A8379E"/>
    <w:rsid w:val="00A83876"/>
    <w:rsid w:val="00A83CE7"/>
    <w:rsid w:val="00A840A3"/>
    <w:rsid w:val="00A861D8"/>
    <w:rsid w:val="00A868EF"/>
    <w:rsid w:val="00A86E20"/>
    <w:rsid w:val="00A87610"/>
    <w:rsid w:val="00A9292D"/>
    <w:rsid w:val="00A94B7F"/>
    <w:rsid w:val="00A950C3"/>
    <w:rsid w:val="00A95BFB"/>
    <w:rsid w:val="00AA2094"/>
    <w:rsid w:val="00AA29FA"/>
    <w:rsid w:val="00AA2BFF"/>
    <w:rsid w:val="00AA496C"/>
    <w:rsid w:val="00AA6A82"/>
    <w:rsid w:val="00AA6C7C"/>
    <w:rsid w:val="00AB13AA"/>
    <w:rsid w:val="00AB240B"/>
    <w:rsid w:val="00AB547D"/>
    <w:rsid w:val="00AB56F9"/>
    <w:rsid w:val="00AB78BA"/>
    <w:rsid w:val="00AC025E"/>
    <w:rsid w:val="00AC0DD5"/>
    <w:rsid w:val="00AC1579"/>
    <w:rsid w:val="00AC263F"/>
    <w:rsid w:val="00AC3612"/>
    <w:rsid w:val="00AC3ACB"/>
    <w:rsid w:val="00AC4099"/>
    <w:rsid w:val="00AC6B60"/>
    <w:rsid w:val="00AC724E"/>
    <w:rsid w:val="00AD03E0"/>
    <w:rsid w:val="00AD0A71"/>
    <w:rsid w:val="00AD31CF"/>
    <w:rsid w:val="00AD6C0A"/>
    <w:rsid w:val="00AD7609"/>
    <w:rsid w:val="00AE0AC2"/>
    <w:rsid w:val="00AE2EB5"/>
    <w:rsid w:val="00AE3AC7"/>
    <w:rsid w:val="00AE5F40"/>
    <w:rsid w:val="00AE68E2"/>
    <w:rsid w:val="00AE6E00"/>
    <w:rsid w:val="00AF064D"/>
    <w:rsid w:val="00AF26C4"/>
    <w:rsid w:val="00AF2BA9"/>
    <w:rsid w:val="00AF2CF8"/>
    <w:rsid w:val="00AF46D4"/>
    <w:rsid w:val="00AF5317"/>
    <w:rsid w:val="00AF7925"/>
    <w:rsid w:val="00B0135A"/>
    <w:rsid w:val="00B01AA3"/>
    <w:rsid w:val="00B04280"/>
    <w:rsid w:val="00B05877"/>
    <w:rsid w:val="00B05C2D"/>
    <w:rsid w:val="00B07483"/>
    <w:rsid w:val="00B107DA"/>
    <w:rsid w:val="00B176F9"/>
    <w:rsid w:val="00B177FB"/>
    <w:rsid w:val="00B17B31"/>
    <w:rsid w:val="00B206E9"/>
    <w:rsid w:val="00B254C0"/>
    <w:rsid w:val="00B26632"/>
    <w:rsid w:val="00B26774"/>
    <w:rsid w:val="00B31976"/>
    <w:rsid w:val="00B35320"/>
    <w:rsid w:val="00B35677"/>
    <w:rsid w:val="00B37139"/>
    <w:rsid w:val="00B37E3E"/>
    <w:rsid w:val="00B41306"/>
    <w:rsid w:val="00B418E2"/>
    <w:rsid w:val="00B42ADA"/>
    <w:rsid w:val="00B43FCF"/>
    <w:rsid w:val="00B44923"/>
    <w:rsid w:val="00B478FA"/>
    <w:rsid w:val="00B50715"/>
    <w:rsid w:val="00B52D02"/>
    <w:rsid w:val="00B53339"/>
    <w:rsid w:val="00B56FDC"/>
    <w:rsid w:val="00B6290A"/>
    <w:rsid w:val="00B6356F"/>
    <w:rsid w:val="00B6438F"/>
    <w:rsid w:val="00B64828"/>
    <w:rsid w:val="00B653C7"/>
    <w:rsid w:val="00B65C8B"/>
    <w:rsid w:val="00B70CAD"/>
    <w:rsid w:val="00B70D62"/>
    <w:rsid w:val="00B72891"/>
    <w:rsid w:val="00B75D6E"/>
    <w:rsid w:val="00B75DA5"/>
    <w:rsid w:val="00B765BC"/>
    <w:rsid w:val="00B766E4"/>
    <w:rsid w:val="00B774A7"/>
    <w:rsid w:val="00B77764"/>
    <w:rsid w:val="00B82CA6"/>
    <w:rsid w:val="00B8387B"/>
    <w:rsid w:val="00B87435"/>
    <w:rsid w:val="00B87C9A"/>
    <w:rsid w:val="00B906B6"/>
    <w:rsid w:val="00B91DBF"/>
    <w:rsid w:val="00B93081"/>
    <w:rsid w:val="00B93BC8"/>
    <w:rsid w:val="00B95DA0"/>
    <w:rsid w:val="00B9733A"/>
    <w:rsid w:val="00BA02D8"/>
    <w:rsid w:val="00BA33E7"/>
    <w:rsid w:val="00BA352A"/>
    <w:rsid w:val="00BA3FBE"/>
    <w:rsid w:val="00BA6CC1"/>
    <w:rsid w:val="00BB19AA"/>
    <w:rsid w:val="00BB4DD5"/>
    <w:rsid w:val="00BB5C5F"/>
    <w:rsid w:val="00BC07C4"/>
    <w:rsid w:val="00BC1012"/>
    <w:rsid w:val="00BC10B1"/>
    <w:rsid w:val="00BC27B1"/>
    <w:rsid w:val="00BC5AFD"/>
    <w:rsid w:val="00BC7549"/>
    <w:rsid w:val="00BC7ADA"/>
    <w:rsid w:val="00BD0118"/>
    <w:rsid w:val="00BD06EA"/>
    <w:rsid w:val="00BD0FF1"/>
    <w:rsid w:val="00BD28DA"/>
    <w:rsid w:val="00BD3D0F"/>
    <w:rsid w:val="00BD4917"/>
    <w:rsid w:val="00BD4A0C"/>
    <w:rsid w:val="00BD6225"/>
    <w:rsid w:val="00BD6CEB"/>
    <w:rsid w:val="00BD7802"/>
    <w:rsid w:val="00BD7CE7"/>
    <w:rsid w:val="00BE2778"/>
    <w:rsid w:val="00BE38FB"/>
    <w:rsid w:val="00BE5C56"/>
    <w:rsid w:val="00BE5E5C"/>
    <w:rsid w:val="00BE71E6"/>
    <w:rsid w:val="00BE7D12"/>
    <w:rsid w:val="00BF0161"/>
    <w:rsid w:val="00BF0C15"/>
    <w:rsid w:val="00BF207A"/>
    <w:rsid w:val="00BF49C5"/>
    <w:rsid w:val="00C016A9"/>
    <w:rsid w:val="00C025D1"/>
    <w:rsid w:val="00C02C47"/>
    <w:rsid w:val="00C03A08"/>
    <w:rsid w:val="00C054FE"/>
    <w:rsid w:val="00C07AE6"/>
    <w:rsid w:val="00C07DFB"/>
    <w:rsid w:val="00C12E61"/>
    <w:rsid w:val="00C16EDB"/>
    <w:rsid w:val="00C17589"/>
    <w:rsid w:val="00C17657"/>
    <w:rsid w:val="00C17BDF"/>
    <w:rsid w:val="00C17F99"/>
    <w:rsid w:val="00C20FE7"/>
    <w:rsid w:val="00C21771"/>
    <w:rsid w:val="00C22520"/>
    <w:rsid w:val="00C23ED4"/>
    <w:rsid w:val="00C247D4"/>
    <w:rsid w:val="00C27D98"/>
    <w:rsid w:val="00C35BD6"/>
    <w:rsid w:val="00C36F57"/>
    <w:rsid w:val="00C41FD8"/>
    <w:rsid w:val="00C43F3F"/>
    <w:rsid w:val="00C443C1"/>
    <w:rsid w:val="00C453D4"/>
    <w:rsid w:val="00C51294"/>
    <w:rsid w:val="00C517D6"/>
    <w:rsid w:val="00C51B7A"/>
    <w:rsid w:val="00C526EF"/>
    <w:rsid w:val="00C52766"/>
    <w:rsid w:val="00C52BD5"/>
    <w:rsid w:val="00C53C46"/>
    <w:rsid w:val="00C53C79"/>
    <w:rsid w:val="00C5628D"/>
    <w:rsid w:val="00C56665"/>
    <w:rsid w:val="00C567EB"/>
    <w:rsid w:val="00C57FB5"/>
    <w:rsid w:val="00C6034E"/>
    <w:rsid w:val="00C606D5"/>
    <w:rsid w:val="00C63653"/>
    <w:rsid w:val="00C63C3A"/>
    <w:rsid w:val="00C64363"/>
    <w:rsid w:val="00C65405"/>
    <w:rsid w:val="00C65FD9"/>
    <w:rsid w:val="00C66C2B"/>
    <w:rsid w:val="00C67CA9"/>
    <w:rsid w:val="00C67F7A"/>
    <w:rsid w:val="00C71EFA"/>
    <w:rsid w:val="00C74AC9"/>
    <w:rsid w:val="00C74BF8"/>
    <w:rsid w:val="00C76ADB"/>
    <w:rsid w:val="00C76F92"/>
    <w:rsid w:val="00C8318E"/>
    <w:rsid w:val="00C836AF"/>
    <w:rsid w:val="00C84172"/>
    <w:rsid w:val="00C847B2"/>
    <w:rsid w:val="00C84ECE"/>
    <w:rsid w:val="00C85893"/>
    <w:rsid w:val="00C90607"/>
    <w:rsid w:val="00C92AFB"/>
    <w:rsid w:val="00C9326E"/>
    <w:rsid w:val="00C93A0D"/>
    <w:rsid w:val="00C93D64"/>
    <w:rsid w:val="00C94500"/>
    <w:rsid w:val="00CA1A9D"/>
    <w:rsid w:val="00CA3EDF"/>
    <w:rsid w:val="00CA4185"/>
    <w:rsid w:val="00CA5C3C"/>
    <w:rsid w:val="00CA5E82"/>
    <w:rsid w:val="00CA72D0"/>
    <w:rsid w:val="00CB5C29"/>
    <w:rsid w:val="00CB7F1A"/>
    <w:rsid w:val="00CC0B3F"/>
    <w:rsid w:val="00CC1CF2"/>
    <w:rsid w:val="00CC2036"/>
    <w:rsid w:val="00CC2AAF"/>
    <w:rsid w:val="00CD399E"/>
    <w:rsid w:val="00CD5611"/>
    <w:rsid w:val="00CD58B0"/>
    <w:rsid w:val="00CD6EBC"/>
    <w:rsid w:val="00CD782D"/>
    <w:rsid w:val="00CD7F4F"/>
    <w:rsid w:val="00CE1C31"/>
    <w:rsid w:val="00CE34C7"/>
    <w:rsid w:val="00CE4B1A"/>
    <w:rsid w:val="00CE547A"/>
    <w:rsid w:val="00CE74B2"/>
    <w:rsid w:val="00CF19CC"/>
    <w:rsid w:val="00CF58C4"/>
    <w:rsid w:val="00CF7CDE"/>
    <w:rsid w:val="00D01278"/>
    <w:rsid w:val="00D04168"/>
    <w:rsid w:val="00D04F54"/>
    <w:rsid w:val="00D06114"/>
    <w:rsid w:val="00D063B0"/>
    <w:rsid w:val="00D10578"/>
    <w:rsid w:val="00D131ED"/>
    <w:rsid w:val="00D20D7E"/>
    <w:rsid w:val="00D230C3"/>
    <w:rsid w:val="00D23C9E"/>
    <w:rsid w:val="00D26252"/>
    <w:rsid w:val="00D26E2F"/>
    <w:rsid w:val="00D27AA4"/>
    <w:rsid w:val="00D3384C"/>
    <w:rsid w:val="00D353F8"/>
    <w:rsid w:val="00D36A87"/>
    <w:rsid w:val="00D44457"/>
    <w:rsid w:val="00D44F8B"/>
    <w:rsid w:val="00D46245"/>
    <w:rsid w:val="00D47690"/>
    <w:rsid w:val="00D50A6E"/>
    <w:rsid w:val="00D512B4"/>
    <w:rsid w:val="00D5158C"/>
    <w:rsid w:val="00D530C8"/>
    <w:rsid w:val="00D5310F"/>
    <w:rsid w:val="00D603FA"/>
    <w:rsid w:val="00D6226E"/>
    <w:rsid w:val="00D63577"/>
    <w:rsid w:val="00D63EA4"/>
    <w:rsid w:val="00D641FD"/>
    <w:rsid w:val="00D6589F"/>
    <w:rsid w:val="00D671E1"/>
    <w:rsid w:val="00D7028B"/>
    <w:rsid w:val="00D705D7"/>
    <w:rsid w:val="00D726AC"/>
    <w:rsid w:val="00D72AEB"/>
    <w:rsid w:val="00D73B99"/>
    <w:rsid w:val="00D74607"/>
    <w:rsid w:val="00D76349"/>
    <w:rsid w:val="00D76737"/>
    <w:rsid w:val="00D77E05"/>
    <w:rsid w:val="00D806BA"/>
    <w:rsid w:val="00D81A05"/>
    <w:rsid w:val="00D82967"/>
    <w:rsid w:val="00D82EC1"/>
    <w:rsid w:val="00D83680"/>
    <w:rsid w:val="00D85AB3"/>
    <w:rsid w:val="00D8636E"/>
    <w:rsid w:val="00D8679D"/>
    <w:rsid w:val="00D901FF"/>
    <w:rsid w:val="00D911D3"/>
    <w:rsid w:val="00D91B7F"/>
    <w:rsid w:val="00D934FE"/>
    <w:rsid w:val="00D94DC7"/>
    <w:rsid w:val="00D953AF"/>
    <w:rsid w:val="00DA00B9"/>
    <w:rsid w:val="00DA0396"/>
    <w:rsid w:val="00DA3417"/>
    <w:rsid w:val="00DA3B35"/>
    <w:rsid w:val="00DA59C2"/>
    <w:rsid w:val="00DA5C58"/>
    <w:rsid w:val="00DA7461"/>
    <w:rsid w:val="00DB2F32"/>
    <w:rsid w:val="00DB3476"/>
    <w:rsid w:val="00DB5190"/>
    <w:rsid w:val="00DB5DDB"/>
    <w:rsid w:val="00DC2A49"/>
    <w:rsid w:val="00DC2F51"/>
    <w:rsid w:val="00DD0A4E"/>
    <w:rsid w:val="00DD1223"/>
    <w:rsid w:val="00DD6A6E"/>
    <w:rsid w:val="00DE1296"/>
    <w:rsid w:val="00DE21D2"/>
    <w:rsid w:val="00DE320A"/>
    <w:rsid w:val="00DE333E"/>
    <w:rsid w:val="00DE4A9F"/>
    <w:rsid w:val="00DF2115"/>
    <w:rsid w:val="00DF22B4"/>
    <w:rsid w:val="00DF266C"/>
    <w:rsid w:val="00DF2755"/>
    <w:rsid w:val="00DF3AED"/>
    <w:rsid w:val="00DF3FAF"/>
    <w:rsid w:val="00DF4449"/>
    <w:rsid w:val="00DF7FAA"/>
    <w:rsid w:val="00E0003B"/>
    <w:rsid w:val="00E017FA"/>
    <w:rsid w:val="00E01DC0"/>
    <w:rsid w:val="00E02D50"/>
    <w:rsid w:val="00E033B8"/>
    <w:rsid w:val="00E0366F"/>
    <w:rsid w:val="00E04645"/>
    <w:rsid w:val="00E04F9A"/>
    <w:rsid w:val="00E0707B"/>
    <w:rsid w:val="00E1430B"/>
    <w:rsid w:val="00E148E0"/>
    <w:rsid w:val="00E152A7"/>
    <w:rsid w:val="00E16FC7"/>
    <w:rsid w:val="00E17E20"/>
    <w:rsid w:val="00E24892"/>
    <w:rsid w:val="00E24B3A"/>
    <w:rsid w:val="00E3437C"/>
    <w:rsid w:val="00E358F0"/>
    <w:rsid w:val="00E36841"/>
    <w:rsid w:val="00E373EB"/>
    <w:rsid w:val="00E37A8B"/>
    <w:rsid w:val="00E40F2F"/>
    <w:rsid w:val="00E44019"/>
    <w:rsid w:val="00E442DD"/>
    <w:rsid w:val="00E551D4"/>
    <w:rsid w:val="00E55F42"/>
    <w:rsid w:val="00E563A4"/>
    <w:rsid w:val="00E56A0D"/>
    <w:rsid w:val="00E615DE"/>
    <w:rsid w:val="00E62F16"/>
    <w:rsid w:val="00E64151"/>
    <w:rsid w:val="00E64686"/>
    <w:rsid w:val="00E65030"/>
    <w:rsid w:val="00E66D7E"/>
    <w:rsid w:val="00E706A7"/>
    <w:rsid w:val="00E70B0D"/>
    <w:rsid w:val="00E71445"/>
    <w:rsid w:val="00E73B92"/>
    <w:rsid w:val="00E747BF"/>
    <w:rsid w:val="00E748AF"/>
    <w:rsid w:val="00E76D78"/>
    <w:rsid w:val="00E7754C"/>
    <w:rsid w:val="00E824FC"/>
    <w:rsid w:val="00E826C6"/>
    <w:rsid w:val="00E835BA"/>
    <w:rsid w:val="00E838A8"/>
    <w:rsid w:val="00E838AA"/>
    <w:rsid w:val="00E83CD8"/>
    <w:rsid w:val="00E84076"/>
    <w:rsid w:val="00E847FC"/>
    <w:rsid w:val="00E8480B"/>
    <w:rsid w:val="00E84B57"/>
    <w:rsid w:val="00E84D88"/>
    <w:rsid w:val="00E87B6C"/>
    <w:rsid w:val="00E920FB"/>
    <w:rsid w:val="00E94BA0"/>
    <w:rsid w:val="00E953E8"/>
    <w:rsid w:val="00E97A0C"/>
    <w:rsid w:val="00EA0094"/>
    <w:rsid w:val="00EA1C60"/>
    <w:rsid w:val="00EA5115"/>
    <w:rsid w:val="00EA54F0"/>
    <w:rsid w:val="00EA601F"/>
    <w:rsid w:val="00EA706A"/>
    <w:rsid w:val="00EB1BE8"/>
    <w:rsid w:val="00EB4780"/>
    <w:rsid w:val="00EB7594"/>
    <w:rsid w:val="00EC2808"/>
    <w:rsid w:val="00EC48CD"/>
    <w:rsid w:val="00EC4D60"/>
    <w:rsid w:val="00EC5186"/>
    <w:rsid w:val="00ED317F"/>
    <w:rsid w:val="00ED3BD8"/>
    <w:rsid w:val="00ED7872"/>
    <w:rsid w:val="00EE0698"/>
    <w:rsid w:val="00EE0B99"/>
    <w:rsid w:val="00EE16CE"/>
    <w:rsid w:val="00EE1876"/>
    <w:rsid w:val="00EE42FE"/>
    <w:rsid w:val="00EE4D4D"/>
    <w:rsid w:val="00EE6163"/>
    <w:rsid w:val="00EF035E"/>
    <w:rsid w:val="00EF3570"/>
    <w:rsid w:val="00EF7559"/>
    <w:rsid w:val="00F00E0A"/>
    <w:rsid w:val="00F01B99"/>
    <w:rsid w:val="00F02DFD"/>
    <w:rsid w:val="00F038B1"/>
    <w:rsid w:val="00F048A8"/>
    <w:rsid w:val="00F078FD"/>
    <w:rsid w:val="00F10639"/>
    <w:rsid w:val="00F10999"/>
    <w:rsid w:val="00F11E97"/>
    <w:rsid w:val="00F127CC"/>
    <w:rsid w:val="00F132C5"/>
    <w:rsid w:val="00F1355C"/>
    <w:rsid w:val="00F14539"/>
    <w:rsid w:val="00F152BF"/>
    <w:rsid w:val="00F1542C"/>
    <w:rsid w:val="00F15638"/>
    <w:rsid w:val="00F1659C"/>
    <w:rsid w:val="00F203BE"/>
    <w:rsid w:val="00F20FE6"/>
    <w:rsid w:val="00F21C9B"/>
    <w:rsid w:val="00F22442"/>
    <w:rsid w:val="00F22CD7"/>
    <w:rsid w:val="00F23490"/>
    <w:rsid w:val="00F30CCA"/>
    <w:rsid w:val="00F34876"/>
    <w:rsid w:val="00F34C8B"/>
    <w:rsid w:val="00F41A27"/>
    <w:rsid w:val="00F42FB7"/>
    <w:rsid w:val="00F44A24"/>
    <w:rsid w:val="00F46DEA"/>
    <w:rsid w:val="00F470CB"/>
    <w:rsid w:val="00F4740D"/>
    <w:rsid w:val="00F47877"/>
    <w:rsid w:val="00F47A75"/>
    <w:rsid w:val="00F5011A"/>
    <w:rsid w:val="00F51A7A"/>
    <w:rsid w:val="00F51D99"/>
    <w:rsid w:val="00F521E3"/>
    <w:rsid w:val="00F60A2B"/>
    <w:rsid w:val="00F620F6"/>
    <w:rsid w:val="00F626A0"/>
    <w:rsid w:val="00F63395"/>
    <w:rsid w:val="00F63D78"/>
    <w:rsid w:val="00F6418F"/>
    <w:rsid w:val="00F64450"/>
    <w:rsid w:val="00F666D0"/>
    <w:rsid w:val="00F67869"/>
    <w:rsid w:val="00F7189E"/>
    <w:rsid w:val="00F72F11"/>
    <w:rsid w:val="00F77296"/>
    <w:rsid w:val="00F865ED"/>
    <w:rsid w:val="00F90EB0"/>
    <w:rsid w:val="00F91057"/>
    <w:rsid w:val="00F912F0"/>
    <w:rsid w:val="00F915B5"/>
    <w:rsid w:val="00F95C79"/>
    <w:rsid w:val="00F963ED"/>
    <w:rsid w:val="00F96622"/>
    <w:rsid w:val="00F96C0E"/>
    <w:rsid w:val="00F97AAE"/>
    <w:rsid w:val="00F97B9F"/>
    <w:rsid w:val="00F97FA7"/>
    <w:rsid w:val="00FA011F"/>
    <w:rsid w:val="00FA152B"/>
    <w:rsid w:val="00FA3E52"/>
    <w:rsid w:val="00FA60D5"/>
    <w:rsid w:val="00FB185D"/>
    <w:rsid w:val="00FB1C7D"/>
    <w:rsid w:val="00FB28B0"/>
    <w:rsid w:val="00FB2E08"/>
    <w:rsid w:val="00FB346C"/>
    <w:rsid w:val="00FB42EB"/>
    <w:rsid w:val="00FB59F8"/>
    <w:rsid w:val="00FB5BB1"/>
    <w:rsid w:val="00FC02AA"/>
    <w:rsid w:val="00FC065B"/>
    <w:rsid w:val="00FC2035"/>
    <w:rsid w:val="00FC6E4A"/>
    <w:rsid w:val="00FD19F0"/>
    <w:rsid w:val="00FD39E3"/>
    <w:rsid w:val="00FD6964"/>
    <w:rsid w:val="00FD7C73"/>
    <w:rsid w:val="00FE29A6"/>
    <w:rsid w:val="00FE378A"/>
    <w:rsid w:val="00FE544B"/>
    <w:rsid w:val="00FF0C7F"/>
    <w:rsid w:val="00FF359D"/>
    <w:rsid w:val="00FF6836"/>
    <w:rsid w:val="00FF6CBD"/>
    <w:rsid w:val="0104510E"/>
    <w:rsid w:val="010D427B"/>
    <w:rsid w:val="010D7DD7"/>
    <w:rsid w:val="01110250"/>
    <w:rsid w:val="011179E7"/>
    <w:rsid w:val="01140168"/>
    <w:rsid w:val="011564A6"/>
    <w:rsid w:val="0116312F"/>
    <w:rsid w:val="011636C6"/>
    <w:rsid w:val="01166708"/>
    <w:rsid w:val="01172159"/>
    <w:rsid w:val="0119492F"/>
    <w:rsid w:val="01225EFE"/>
    <w:rsid w:val="01285886"/>
    <w:rsid w:val="01295ADE"/>
    <w:rsid w:val="012A1FD4"/>
    <w:rsid w:val="012D01EE"/>
    <w:rsid w:val="012D2227"/>
    <w:rsid w:val="012F677D"/>
    <w:rsid w:val="01305281"/>
    <w:rsid w:val="01343C87"/>
    <w:rsid w:val="0136732D"/>
    <w:rsid w:val="013706A4"/>
    <w:rsid w:val="0137745E"/>
    <w:rsid w:val="01384A83"/>
    <w:rsid w:val="01393237"/>
    <w:rsid w:val="013A25DD"/>
    <w:rsid w:val="013C4BF4"/>
    <w:rsid w:val="013C506B"/>
    <w:rsid w:val="013E3F0F"/>
    <w:rsid w:val="013F33E0"/>
    <w:rsid w:val="013F77F9"/>
    <w:rsid w:val="01443F22"/>
    <w:rsid w:val="014602A1"/>
    <w:rsid w:val="014D3E91"/>
    <w:rsid w:val="01533CC7"/>
    <w:rsid w:val="01543382"/>
    <w:rsid w:val="01560A8F"/>
    <w:rsid w:val="0157042C"/>
    <w:rsid w:val="015809C4"/>
    <w:rsid w:val="015B49D5"/>
    <w:rsid w:val="015C15C8"/>
    <w:rsid w:val="015D3DB1"/>
    <w:rsid w:val="015D3F94"/>
    <w:rsid w:val="0160441B"/>
    <w:rsid w:val="016213D0"/>
    <w:rsid w:val="01642DAC"/>
    <w:rsid w:val="01652398"/>
    <w:rsid w:val="016567A1"/>
    <w:rsid w:val="0169061A"/>
    <w:rsid w:val="016B41B9"/>
    <w:rsid w:val="01710365"/>
    <w:rsid w:val="017424F2"/>
    <w:rsid w:val="0175421A"/>
    <w:rsid w:val="01775CC4"/>
    <w:rsid w:val="017916D0"/>
    <w:rsid w:val="017E682C"/>
    <w:rsid w:val="0181221C"/>
    <w:rsid w:val="01846048"/>
    <w:rsid w:val="01863CD4"/>
    <w:rsid w:val="018A718D"/>
    <w:rsid w:val="018D2FB6"/>
    <w:rsid w:val="01986390"/>
    <w:rsid w:val="019A2ACC"/>
    <w:rsid w:val="019B34A6"/>
    <w:rsid w:val="019E55E9"/>
    <w:rsid w:val="01A015D4"/>
    <w:rsid w:val="01A06AB3"/>
    <w:rsid w:val="01A1659E"/>
    <w:rsid w:val="01A72AFA"/>
    <w:rsid w:val="01B16BC6"/>
    <w:rsid w:val="01B2007F"/>
    <w:rsid w:val="01B227D8"/>
    <w:rsid w:val="01B32B6E"/>
    <w:rsid w:val="01B36EE8"/>
    <w:rsid w:val="01B439F0"/>
    <w:rsid w:val="01B510E9"/>
    <w:rsid w:val="01B53149"/>
    <w:rsid w:val="01B558B5"/>
    <w:rsid w:val="01B67033"/>
    <w:rsid w:val="01B841E6"/>
    <w:rsid w:val="01B92B3A"/>
    <w:rsid w:val="01BA3132"/>
    <w:rsid w:val="01C00B53"/>
    <w:rsid w:val="01C0309C"/>
    <w:rsid w:val="01C053D7"/>
    <w:rsid w:val="01C10842"/>
    <w:rsid w:val="01C74C7E"/>
    <w:rsid w:val="01CC0CC7"/>
    <w:rsid w:val="01D027BF"/>
    <w:rsid w:val="01D22A3D"/>
    <w:rsid w:val="01D23F28"/>
    <w:rsid w:val="01D268B3"/>
    <w:rsid w:val="01D476E9"/>
    <w:rsid w:val="01D53CF6"/>
    <w:rsid w:val="01D71AA1"/>
    <w:rsid w:val="01D908D1"/>
    <w:rsid w:val="01D92EAA"/>
    <w:rsid w:val="01D93275"/>
    <w:rsid w:val="01D94A0C"/>
    <w:rsid w:val="01DA31F1"/>
    <w:rsid w:val="01DB0B88"/>
    <w:rsid w:val="01DB6B51"/>
    <w:rsid w:val="01DD5831"/>
    <w:rsid w:val="01DE4D61"/>
    <w:rsid w:val="01DF0C51"/>
    <w:rsid w:val="01E21263"/>
    <w:rsid w:val="01E22B26"/>
    <w:rsid w:val="01E816F4"/>
    <w:rsid w:val="01EA351A"/>
    <w:rsid w:val="01EA46B0"/>
    <w:rsid w:val="01EC5C3E"/>
    <w:rsid w:val="01F20A56"/>
    <w:rsid w:val="01F44A7E"/>
    <w:rsid w:val="01F50940"/>
    <w:rsid w:val="01F546BA"/>
    <w:rsid w:val="01F56AB6"/>
    <w:rsid w:val="01F76687"/>
    <w:rsid w:val="01FA1D81"/>
    <w:rsid w:val="02016444"/>
    <w:rsid w:val="02022103"/>
    <w:rsid w:val="0203305B"/>
    <w:rsid w:val="0203644A"/>
    <w:rsid w:val="020568FC"/>
    <w:rsid w:val="020B5B17"/>
    <w:rsid w:val="020F3D02"/>
    <w:rsid w:val="021312EB"/>
    <w:rsid w:val="021332F5"/>
    <w:rsid w:val="02166328"/>
    <w:rsid w:val="021773AA"/>
    <w:rsid w:val="02196DB9"/>
    <w:rsid w:val="021B0103"/>
    <w:rsid w:val="021D46A7"/>
    <w:rsid w:val="021E2EAC"/>
    <w:rsid w:val="021E687D"/>
    <w:rsid w:val="021F4BE0"/>
    <w:rsid w:val="02202C39"/>
    <w:rsid w:val="02211F61"/>
    <w:rsid w:val="0221544F"/>
    <w:rsid w:val="02240FF8"/>
    <w:rsid w:val="022470E4"/>
    <w:rsid w:val="02250038"/>
    <w:rsid w:val="02262316"/>
    <w:rsid w:val="022655F4"/>
    <w:rsid w:val="0228102D"/>
    <w:rsid w:val="022811D8"/>
    <w:rsid w:val="02285AF0"/>
    <w:rsid w:val="022A0D1C"/>
    <w:rsid w:val="022C3B04"/>
    <w:rsid w:val="022C7DDE"/>
    <w:rsid w:val="023004EA"/>
    <w:rsid w:val="02331ABF"/>
    <w:rsid w:val="02334282"/>
    <w:rsid w:val="023617FC"/>
    <w:rsid w:val="023A4B30"/>
    <w:rsid w:val="023D0B8F"/>
    <w:rsid w:val="023D13C4"/>
    <w:rsid w:val="023F66B6"/>
    <w:rsid w:val="024128A2"/>
    <w:rsid w:val="024204F2"/>
    <w:rsid w:val="0242119E"/>
    <w:rsid w:val="02451453"/>
    <w:rsid w:val="02451A24"/>
    <w:rsid w:val="0246550F"/>
    <w:rsid w:val="02474A49"/>
    <w:rsid w:val="024A0942"/>
    <w:rsid w:val="024C4655"/>
    <w:rsid w:val="024F2CD6"/>
    <w:rsid w:val="02533133"/>
    <w:rsid w:val="025700DE"/>
    <w:rsid w:val="02590402"/>
    <w:rsid w:val="025A57F3"/>
    <w:rsid w:val="025A6541"/>
    <w:rsid w:val="025B3224"/>
    <w:rsid w:val="025C3CA0"/>
    <w:rsid w:val="025C7DFD"/>
    <w:rsid w:val="025D2C0B"/>
    <w:rsid w:val="02641C78"/>
    <w:rsid w:val="026816EA"/>
    <w:rsid w:val="026E3281"/>
    <w:rsid w:val="02705C0D"/>
    <w:rsid w:val="02715510"/>
    <w:rsid w:val="02722247"/>
    <w:rsid w:val="02761AE3"/>
    <w:rsid w:val="02784504"/>
    <w:rsid w:val="027B4B30"/>
    <w:rsid w:val="027C7E9D"/>
    <w:rsid w:val="027D4AE6"/>
    <w:rsid w:val="027E62A3"/>
    <w:rsid w:val="027F3900"/>
    <w:rsid w:val="02820EE8"/>
    <w:rsid w:val="028306C0"/>
    <w:rsid w:val="02830CF3"/>
    <w:rsid w:val="0284286B"/>
    <w:rsid w:val="0288073D"/>
    <w:rsid w:val="028B5449"/>
    <w:rsid w:val="028D51BD"/>
    <w:rsid w:val="02913B0F"/>
    <w:rsid w:val="02931780"/>
    <w:rsid w:val="02966407"/>
    <w:rsid w:val="029720AF"/>
    <w:rsid w:val="029819FC"/>
    <w:rsid w:val="0298554F"/>
    <w:rsid w:val="0299404D"/>
    <w:rsid w:val="029C19F9"/>
    <w:rsid w:val="029C5230"/>
    <w:rsid w:val="029E1C0F"/>
    <w:rsid w:val="029F580D"/>
    <w:rsid w:val="029F59D8"/>
    <w:rsid w:val="029F5FF7"/>
    <w:rsid w:val="02A00095"/>
    <w:rsid w:val="02A35163"/>
    <w:rsid w:val="02A47345"/>
    <w:rsid w:val="02A53D13"/>
    <w:rsid w:val="02A72211"/>
    <w:rsid w:val="02AA5027"/>
    <w:rsid w:val="02B209D8"/>
    <w:rsid w:val="02B20C36"/>
    <w:rsid w:val="02B244B8"/>
    <w:rsid w:val="02B85936"/>
    <w:rsid w:val="02BB2EE5"/>
    <w:rsid w:val="02BC2489"/>
    <w:rsid w:val="02BC3F56"/>
    <w:rsid w:val="02BC49A4"/>
    <w:rsid w:val="02BD243A"/>
    <w:rsid w:val="02BE4203"/>
    <w:rsid w:val="02BE56DB"/>
    <w:rsid w:val="02BF0BED"/>
    <w:rsid w:val="02BF2237"/>
    <w:rsid w:val="02C32A70"/>
    <w:rsid w:val="02C46158"/>
    <w:rsid w:val="02C51354"/>
    <w:rsid w:val="02C804D9"/>
    <w:rsid w:val="02C867E0"/>
    <w:rsid w:val="02C967E8"/>
    <w:rsid w:val="02CB1CF7"/>
    <w:rsid w:val="02CD57EC"/>
    <w:rsid w:val="02D01048"/>
    <w:rsid w:val="02D0505C"/>
    <w:rsid w:val="02D078DC"/>
    <w:rsid w:val="02D50E57"/>
    <w:rsid w:val="02D87377"/>
    <w:rsid w:val="02DA4FC5"/>
    <w:rsid w:val="02DB50BC"/>
    <w:rsid w:val="02DF5541"/>
    <w:rsid w:val="02E14DC7"/>
    <w:rsid w:val="02E17430"/>
    <w:rsid w:val="02E37041"/>
    <w:rsid w:val="02E8536D"/>
    <w:rsid w:val="02EA4C2E"/>
    <w:rsid w:val="02EB4447"/>
    <w:rsid w:val="02F06143"/>
    <w:rsid w:val="02F133B4"/>
    <w:rsid w:val="02F141B9"/>
    <w:rsid w:val="02F27C2D"/>
    <w:rsid w:val="02F47552"/>
    <w:rsid w:val="02F6727C"/>
    <w:rsid w:val="02F7260F"/>
    <w:rsid w:val="02F735EA"/>
    <w:rsid w:val="02F7560A"/>
    <w:rsid w:val="02FA25DD"/>
    <w:rsid w:val="02FC7D4F"/>
    <w:rsid w:val="03002F5B"/>
    <w:rsid w:val="030176FB"/>
    <w:rsid w:val="03047BBF"/>
    <w:rsid w:val="03071D58"/>
    <w:rsid w:val="03083E7A"/>
    <w:rsid w:val="030B79CD"/>
    <w:rsid w:val="030E4812"/>
    <w:rsid w:val="031000A1"/>
    <w:rsid w:val="031227C2"/>
    <w:rsid w:val="03124A11"/>
    <w:rsid w:val="031354E2"/>
    <w:rsid w:val="03176A80"/>
    <w:rsid w:val="03191AE2"/>
    <w:rsid w:val="031A3E2C"/>
    <w:rsid w:val="031B2F72"/>
    <w:rsid w:val="031C5E52"/>
    <w:rsid w:val="03205E5B"/>
    <w:rsid w:val="03220554"/>
    <w:rsid w:val="03226D0C"/>
    <w:rsid w:val="03240D2E"/>
    <w:rsid w:val="032A56DE"/>
    <w:rsid w:val="032D1844"/>
    <w:rsid w:val="032D315A"/>
    <w:rsid w:val="032E2B22"/>
    <w:rsid w:val="032F448D"/>
    <w:rsid w:val="03304250"/>
    <w:rsid w:val="033330F0"/>
    <w:rsid w:val="03361716"/>
    <w:rsid w:val="033B78B3"/>
    <w:rsid w:val="03404493"/>
    <w:rsid w:val="03431A58"/>
    <w:rsid w:val="03441E3D"/>
    <w:rsid w:val="034528EA"/>
    <w:rsid w:val="034609EB"/>
    <w:rsid w:val="034749B4"/>
    <w:rsid w:val="03476DE0"/>
    <w:rsid w:val="0347790C"/>
    <w:rsid w:val="034971A5"/>
    <w:rsid w:val="034A54B9"/>
    <w:rsid w:val="034D6BB0"/>
    <w:rsid w:val="03574215"/>
    <w:rsid w:val="03585E93"/>
    <w:rsid w:val="03593EF1"/>
    <w:rsid w:val="035F392B"/>
    <w:rsid w:val="03604C0B"/>
    <w:rsid w:val="03620149"/>
    <w:rsid w:val="03647A54"/>
    <w:rsid w:val="03653B8E"/>
    <w:rsid w:val="036623D7"/>
    <w:rsid w:val="036916A9"/>
    <w:rsid w:val="036A7762"/>
    <w:rsid w:val="036D5065"/>
    <w:rsid w:val="036E0F24"/>
    <w:rsid w:val="036F2EB9"/>
    <w:rsid w:val="03703425"/>
    <w:rsid w:val="03722607"/>
    <w:rsid w:val="03726A10"/>
    <w:rsid w:val="037A0208"/>
    <w:rsid w:val="037A2E53"/>
    <w:rsid w:val="037C2AF6"/>
    <w:rsid w:val="037D73D7"/>
    <w:rsid w:val="03816074"/>
    <w:rsid w:val="03816144"/>
    <w:rsid w:val="0382054D"/>
    <w:rsid w:val="03836DF6"/>
    <w:rsid w:val="03837C32"/>
    <w:rsid w:val="038500F8"/>
    <w:rsid w:val="0387463D"/>
    <w:rsid w:val="038B15B5"/>
    <w:rsid w:val="038C185D"/>
    <w:rsid w:val="038D1A6F"/>
    <w:rsid w:val="0391626E"/>
    <w:rsid w:val="03943846"/>
    <w:rsid w:val="03951E96"/>
    <w:rsid w:val="039740E7"/>
    <w:rsid w:val="039849B2"/>
    <w:rsid w:val="03A23486"/>
    <w:rsid w:val="03A2392B"/>
    <w:rsid w:val="03A7507A"/>
    <w:rsid w:val="03AC3AB1"/>
    <w:rsid w:val="03B27995"/>
    <w:rsid w:val="03B356CD"/>
    <w:rsid w:val="03B61AEC"/>
    <w:rsid w:val="03B62CDB"/>
    <w:rsid w:val="03B664C2"/>
    <w:rsid w:val="03B8143B"/>
    <w:rsid w:val="03B90C75"/>
    <w:rsid w:val="03BD03C7"/>
    <w:rsid w:val="03BF4928"/>
    <w:rsid w:val="03BF7419"/>
    <w:rsid w:val="03C24B81"/>
    <w:rsid w:val="03C255BA"/>
    <w:rsid w:val="03C34F5A"/>
    <w:rsid w:val="03C52BEB"/>
    <w:rsid w:val="03CA46C0"/>
    <w:rsid w:val="03CB384D"/>
    <w:rsid w:val="03CF67C9"/>
    <w:rsid w:val="03CF6DE7"/>
    <w:rsid w:val="03D37A53"/>
    <w:rsid w:val="03D82C1C"/>
    <w:rsid w:val="03DA47D3"/>
    <w:rsid w:val="03DC492D"/>
    <w:rsid w:val="03DC51D3"/>
    <w:rsid w:val="03E053CC"/>
    <w:rsid w:val="03E426EB"/>
    <w:rsid w:val="03E42E9A"/>
    <w:rsid w:val="03E45769"/>
    <w:rsid w:val="03E53C21"/>
    <w:rsid w:val="03E570F1"/>
    <w:rsid w:val="03E87F37"/>
    <w:rsid w:val="03EA2651"/>
    <w:rsid w:val="03EA4181"/>
    <w:rsid w:val="03EB097D"/>
    <w:rsid w:val="03ED384C"/>
    <w:rsid w:val="03EE2A99"/>
    <w:rsid w:val="03EF2E9E"/>
    <w:rsid w:val="03EF6C13"/>
    <w:rsid w:val="03F341FF"/>
    <w:rsid w:val="03F7304D"/>
    <w:rsid w:val="03F9540D"/>
    <w:rsid w:val="03F97999"/>
    <w:rsid w:val="03FB3F20"/>
    <w:rsid w:val="03FC0DD4"/>
    <w:rsid w:val="03FF4359"/>
    <w:rsid w:val="04000415"/>
    <w:rsid w:val="0401005E"/>
    <w:rsid w:val="04017063"/>
    <w:rsid w:val="04025BED"/>
    <w:rsid w:val="04037E3F"/>
    <w:rsid w:val="04067FC6"/>
    <w:rsid w:val="040748D4"/>
    <w:rsid w:val="040770F3"/>
    <w:rsid w:val="04095EC8"/>
    <w:rsid w:val="040B4B67"/>
    <w:rsid w:val="04105946"/>
    <w:rsid w:val="0410672B"/>
    <w:rsid w:val="04110C75"/>
    <w:rsid w:val="04130DA9"/>
    <w:rsid w:val="04172DE5"/>
    <w:rsid w:val="0418240B"/>
    <w:rsid w:val="04195801"/>
    <w:rsid w:val="041A2F36"/>
    <w:rsid w:val="041B36CB"/>
    <w:rsid w:val="041D2B20"/>
    <w:rsid w:val="041E601D"/>
    <w:rsid w:val="041F513B"/>
    <w:rsid w:val="041F6408"/>
    <w:rsid w:val="04286C8A"/>
    <w:rsid w:val="042A3A47"/>
    <w:rsid w:val="042C5DD1"/>
    <w:rsid w:val="043210F1"/>
    <w:rsid w:val="0433088C"/>
    <w:rsid w:val="043317ED"/>
    <w:rsid w:val="04373511"/>
    <w:rsid w:val="043774F0"/>
    <w:rsid w:val="0438065F"/>
    <w:rsid w:val="043B2184"/>
    <w:rsid w:val="043B72CA"/>
    <w:rsid w:val="043C1038"/>
    <w:rsid w:val="043C3246"/>
    <w:rsid w:val="043E120A"/>
    <w:rsid w:val="04424F0E"/>
    <w:rsid w:val="04435C9F"/>
    <w:rsid w:val="044C3C0C"/>
    <w:rsid w:val="044C5554"/>
    <w:rsid w:val="04501910"/>
    <w:rsid w:val="04506123"/>
    <w:rsid w:val="045447CF"/>
    <w:rsid w:val="045A30D9"/>
    <w:rsid w:val="045B64E8"/>
    <w:rsid w:val="045C7A2B"/>
    <w:rsid w:val="045D52C7"/>
    <w:rsid w:val="0461713E"/>
    <w:rsid w:val="0461735B"/>
    <w:rsid w:val="04665C7E"/>
    <w:rsid w:val="0467219F"/>
    <w:rsid w:val="04684724"/>
    <w:rsid w:val="047017CB"/>
    <w:rsid w:val="047200E5"/>
    <w:rsid w:val="04770561"/>
    <w:rsid w:val="047735E7"/>
    <w:rsid w:val="04781660"/>
    <w:rsid w:val="047C3559"/>
    <w:rsid w:val="04801AD7"/>
    <w:rsid w:val="04804C6F"/>
    <w:rsid w:val="04836D0A"/>
    <w:rsid w:val="04846AEC"/>
    <w:rsid w:val="04880700"/>
    <w:rsid w:val="04885A02"/>
    <w:rsid w:val="048930C1"/>
    <w:rsid w:val="048A52E7"/>
    <w:rsid w:val="048C2C26"/>
    <w:rsid w:val="048E4D1F"/>
    <w:rsid w:val="048F11CF"/>
    <w:rsid w:val="0492680F"/>
    <w:rsid w:val="04941FDB"/>
    <w:rsid w:val="049666E7"/>
    <w:rsid w:val="049C73FC"/>
    <w:rsid w:val="04A24CDA"/>
    <w:rsid w:val="04A32BBB"/>
    <w:rsid w:val="04A409D1"/>
    <w:rsid w:val="04A4464C"/>
    <w:rsid w:val="04A7442D"/>
    <w:rsid w:val="04A900D0"/>
    <w:rsid w:val="04A92229"/>
    <w:rsid w:val="04AC0DBF"/>
    <w:rsid w:val="04AE0FA0"/>
    <w:rsid w:val="04AE62FA"/>
    <w:rsid w:val="04AF389F"/>
    <w:rsid w:val="04B10338"/>
    <w:rsid w:val="04B51756"/>
    <w:rsid w:val="04B6112E"/>
    <w:rsid w:val="04B61B28"/>
    <w:rsid w:val="04B7134B"/>
    <w:rsid w:val="04B77295"/>
    <w:rsid w:val="04BC0B72"/>
    <w:rsid w:val="04BC3FEE"/>
    <w:rsid w:val="04BD3B0B"/>
    <w:rsid w:val="04BE2DF8"/>
    <w:rsid w:val="04C5260A"/>
    <w:rsid w:val="04C77B0B"/>
    <w:rsid w:val="04CB7C3C"/>
    <w:rsid w:val="04CD055C"/>
    <w:rsid w:val="04CD5C84"/>
    <w:rsid w:val="04D04473"/>
    <w:rsid w:val="04D04B18"/>
    <w:rsid w:val="04D10EC9"/>
    <w:rsid w:val="04D27EF7"/>
    <w:rsid w:val="04D45A04"/>
    <w:rsid w:val="04D47766"/>
    <w:rsid w:val="04D65C5A"/>
    <w:rsid w:val="04D701AE"/>
    <w:rsid w:val="04D70530"/>
    <w:rsid w:val="04D70E52"/>
    <w:rsid w:val="04D8346E"/>
    <w:rsid w:val="04DB7B8B"/>
    <w:rsid w:val="04DC2234"/>
    <w:rsid w:val="04DC4581"/>
    <w:rsid w:val="04DE6BD4"/>
    <w:rsid w:val="04E1609D"/>
    <w:rsid w:val="04E6291D"/>
    <w:rsid w:val="04E87DB0"/>
    <w:rsid w:val="04E968F4"/>
    <w:rsid w:val="04F06195"/>
    <w:rsid w:val="04F243C8"/>
    <w:rsid w:val="04F2788E"/>
    <w:rsid w:val="04F42FC6"/>
    <w:rsid w:val="04F656BA"/>
    <w:rsid w:val="04F6770F"/>
    <w:rsid w:val="04F734DA"/>
    <w:rsid w:val="04FC3EB9"/>
    <w:rsid w:val="04FC4C28"/>
    <w:rsid w:val="04FD018C"/>
    <w:rsid w:val="04FD0A58"/>
    <w:rsid w:val="04FE3979"/>
    <w:rsid w:val="050247ED"/>
    <w:rsid w:val="05055A89"/>
    <w:rsid w:val="05062958"/>
    <w:rsid w:val="05096F5E"/>
    <w:rsid w:val="050A034B"/>
    <w:rsid w:val="050B1AE5"/>
    <w:rsid w:val="050C1505"/>
    <w:rsid w:val="050D016F"/>
    <w:rsid w:val="050F3F5D"/>
    <w:rsid w:val="05137261"/>
    <w:rsid w:val="05157166"/>
    <w:rsid w:val="051946BF"/>
    <w:rsid w:val="051A1D7A"/>
    <w:rsid w:val="051D0B81"/>
    <w:rsid w:val="051D1B2F"/>
    <w:rsid w:val="051D481A"/>
    <w:rsid w:val="051E193F"/>
    <w:rsid w:val="051F70BE"/>
    <w:rsid w:val="052102F4"/>
    <w:rsid w:val="05212B78"/>
    <w:rsid w:val="05223E61"/>
    <w:rsid w:val="0523067A"/>
    <w:rsid w:val="05257DE5"/>
    <w:rsid w:val="052C3939"/>
    <w:rsid w:val="052D3393"/>
    <w:rsid w:val="05301FE1"/>
    <w:rsid w:val="05305791"/>
    <w:rsid w:val="0537511C"/>
    <w:rsid w:val="053A315F"/>
    <w:rsid w:val="053B68AF"/>
    <w:rsid w:val="053C3EB5"/>
    <w:rsid w:val="053C554C"/>
    <w:rsid w:val="053F172A"/>
    <w:rsid w:val="053F4915"/>
    <w:rsid w:val="054066E5"/>
    <w:rsid w:val="05411CDD"/>
    <w:rsid w:val="054364BD"/>
    <w:rsid w:val="05487F92"/>
    <w:rsid w:val="054B1A2C"/>
    <w:rsid w:val="054B3580"/>
    <w:rsid w:val="054B35C3"/>
    <w:rsid w:val="054C02F8"/>
    <w:rsid w:val="054D734A"/>
    <w:rsid w:val="054F6046"/>
    <w:rsid w:val="055173FC"/>
    <w:rsid w:val="05584DA3"/>
    <w:rsid w:val="05590973"/>
    <w:rsid w:val="055B767D"/>
    <w:rsid w:val="055B7BB6"/>
    <w:rsid w:val="055D36DC"/>
    <w:rsid w:val="0561139B"/>
    <w:rsid w:val="056120BB"/>
    <w:rsid w:val="0563797C"/>
    <w:rsid w:val="056463D5"/>
    <w:rsid w:val="0567058F"/>
    <w:rsid w:val="05670FA0"/>
    <w:rsid w:val="056713C6"/>
    <w:rsid w:val="05677DE7"/>
    <w:rsid w:val="056A563C"/>
    <w:rsid w:val="056E4B17"/>
    <w:rsid w:val="05704CCF"/>
    <w:rsid w:val="0571425F"/>
    <w:rsid w:val="05714E65"/>
    <w:rsid w:val="05717E01"/>
    <w:rsid w:val="057311F3"/>
    <w:rsid w:val="05734F81"/>
    <w:rsid w:val="05765F06"/>
    <w:rsid w:val="05783F3D"/>
    <w:rsid w:val="057875FF"/>
    <w:rsid w:val="057D6C0B"/>
    <w:rsid w:val="057E4B4E"/>
    <w:rsid w:val="057E50B6"/>
    <w:rsid w:val="058060BB"/>
    <w:rsid w:val="05810030"/>
    <w:rsid w:val="0583043A"/>
    <w:rsid w:val="0585354B"/>
    <w:rsid w:val="05860854"/>
    <w:rsid w:val="05863502"/>
    <w:rsid w:val="058755CD"/>
    <w:rsid w:val="0589047C"/>
    <w:rsid w:val="058A1D66"/>
    <w:rsid w:val="058C1932"/>
    <w:rsid w:val="058E7812"/>
    <w:rsid w:val="058F0C8E"/>
    <w:rsid w:val="0591284D"/>
    <w:rsid w:val="05937A34"/>
    <w:rsid w:val="0594531D"/>
    <w:rsid w:val="05950F07"/>
    <w:rsid w:val="059712B5"/>
    <w:rsid w:val="0597323B"/>
    <w:rsid w:val="05986ED4"/>
    <w:rsid w:val="059B2213"/>
    <w:rsid w:val="059B4B99"/>
    <w:rsid w:val="059C1B5C"/>
    <w:rsid w:val="059C28C2"/>
    <w:rsid w:val="059D6757"/>
    <w:rsid w:val="05A00AB1"/>
    <w:rsid w:val="05A05B06"/>
    <w:rsid w:val="05A127F2"/>
    <w:rsid w:val="05A375DD"/>
    <w:rsid w:val="05A55AC9"/>
    <w:rsid w:val="05A60A5B"/>
    <w:rsid w:val="05A60C53"/>
    <w:rsid w:val="05A92811"/>
    <w:rsid w:val="05A9517C"/>
    <w:rsid w:val="05A970E4"/>
    <w:rsid w:val="05AA62F2"/>
    <w:rsid w:val="05AC21F4"/>
    <w:rsid w:val="05AE3593"/>
    <w:rsid w:val="05B04CF6"/>
    <w:rsid w:val="05B62453"/>
    <w:rsid w:val="05B71CE8"/>
    <w:rsid w:val="05B74771"/>
    <w:rsid w:val="05BB150B"/>
    <w:rsid w:val="05BE1A0F"/>
    <w:rsid w:val="05C53C8F"/>
    <w:rsid w:val="05CA2056"/>
    <w:rsid w:val="05CA3700"/>
    <w:rsid w:val="05CE2F66"/>
    <w:rsid w:val="05D2456B"/>
    <w:rsid w:val="05D33D23"/>
    <w:rsid w:val="05DF0E9B"/>
    <w:rsid w:val="05DF3624"/>
    <w:rsid w:val="05E06F2E"/>
    <w:rsid w:val="05E10590"/>
    <w:rsid w:val="05E21D78"/>
    <w:rsid w:val="05E23BCF"/>
    <w:rsid w:val="05E5258A"/>
    <w:rsid w:val="05E8385F"/>
    <w:rsid w:val="05E87324"/>
    <w:rsid w:val="05E91D44"/>
    <w:rsid w:val="05EA3927"/>
    <w:rsid w:val="05EC2B9A"/>
    <w:rsid w:val="05EC4388"/>
    <w:rsid w:val="05EE4853"/>
    <w:rsid w:val="05F312FD"/>
    <w:rsid w:val="05F320F8"/>
    <w:rsid w:val="05F475D8"/>
    <w:rsid w:val="05F6150C"/>
    <w:rsid w:val="05F7252C"/>
    <w:rsid w:val="05F84091"/>
    <w:rsid w:val="05F85AC4"/>
    <w:rsid w:val="05FC45FB"/>
    <w:rsid w:val="05FD0116"/>
    <w:rsid w:val="05FE413F"/>
    <w:rsid w:val="06010068"/>
    <w:rsid w:val="06010551"/>
    <w:rsid w:val="06024554"/>
    <w:rsid w:val="060E35DA"/>
    <w:rsid w:val="060F3E85"/>
    <w:rsid w:val="06136502"/>
    <w:rsid w:val="06160041"/>
    <w:rsid w:val="06161598"/>
    <w:rsid w:val="06172321"/>
    <w:rsid w:val="061B16F5"/>
    <w:rsid w:val="061D480B"/>
    <w:rsid w:val="061F255D"/>
    <w:rsid w:val="062117BF"/>
    <w:rsid w:val="0622640F"/>
    <w:rsid w:val="06232B5B"/>
    <w:rsid w:val="0625647C"/>
    <w:rsid w:val="06274954"/>
    <w:rsid w:val="062803EA"/>
    <w:rsid w:val="06294FF9"/>
    <w:rsid w:val="0629591E"/>
    <w:rsid w:val="062A31D9"/>
    <w:rsid w:val="062B3DF0"/>
    <w:rsid w:val="062D4D7F"/>
    <w:rsid w:val="063506C4"/>
    <w:rsid w:val="063B5CCB"/>
    <w:rsid w:val="063C05C6"/>
    <w:rsid w:val="063F08DC"/>
    <w:rsid w:val="063F4B3B"/>
    <w:rsid w:val="064629AE"/>
    <w:rsid w:val="06463081"/>
    <w:rsid w:val="06472C65"/>
    <w:rsid w:val="06472D6E"/>
    <w:rsid w:val="06475B39"/>
    <w:rsid w:val="064A069A"/>
    <w:rsid w:val="064C109D"/>
    <w:rsid w:val="064E4674"/>
    <w:rsid w:val="065358D0"/>
    <w:rsid w:val="06536D0E"/>
    <w:rsid w:val="06555461"/>
    <w:rsid w:val="06565574"/>
    <w:rsid w:val="06592589"/>
    <w:rsid w:val="065C7A72"/>
    <w:rsid w:val="065D161D"/>
    <w:rsid w:val="065E7DF3"/>
    <w:rsid w:val="06600A21"/>
    <w:rsid w:val="0661448B"/>
    <w:rsid w:val="06615B03"/>
    <w:rsid w:val="066162A2"/>
    <w:rsid w:val="066259AB"/>
    <w:rsid w:val="0662739F"/>
    <w:rsid w:val="06630100"/>
    <w:rsid w:val="06652463"/>
    <w:rsid w:val="06652803"/>
    <w:rsid w:val="06656DB2"/>
    <w:rsid w:val="066660AE"/>
    <w:rsid w:val="06670FEC"/>
    <w:rsid w:val="066A704B"/>
    <w:rsid w:val="066D7927"/>
    <w:rsid w:val="066E7569"/>
    <w:rsid w:val="0673692E"/>
    <w:rsid w:val="06761DC2"/>
    <w:rsid w:val="06765AA8"/>
    <w:rsid w:val="06766D1F"/>
    <w:rsid w:val="067709CF"/>
    <w:rsid w:val="067A7664"/>
    <w:rsid w:val="0683612E"/>
    <w:rsid w:val="0683733C"/>
    <w:rsid w:val="068C5B90"/>
    <w:rsid w:val="068C63E6"/>
    <w:rsid w:val="068F3272"/>
    <w:rsid w:val="06933FA0"/>
    <w:rsid w:val="06960154"/>
    <w:rsid w:val="06964663"/>
    <w:rsid w:val="0697580A"/>
    <w:rsid w:val="06987DA9"/>
    <w:rsid w:val="069A095C"/>
    <w:rsid w:val="069A5C10"/>
    <w:rsid w:val="069A65B0"/>
    <w:rsid w:val="069E679D"/>
    <w:rsid w:val="069E7308"/>
    <w:rsid w:val="069F7D35"/>
    <w:rsid w:val="06A00790"/>
    <w:rsid w:val="06A07FCF"/>
    <w:rsid w:val="06A17EB0"/>
    <w:rsid w:val="06A2436E"/>
    <w:rsid w:val="06A374B1"/>
    <w:rsid w:val="06AA0BF9"/>
    <w:rsid w:val="06AB14AE"/>
    <w:rsid w:val="06AF2B16"/>
    <w:rsid w:val="06B003CF"/>
    <w:rsid w:val="06B02CAB"/>
    <w:rsid w:val="06B35E35"/>
    <w:rsid w:val="06B44598"/>
    <w:rsid w:val="06B913DF"/>
    <w:rsid w:val="06B935C0"/>
    <w:rsid w:val="06B97714"/>
    <w:rsid w:val="06B97831"/>
    <w:rsid w:val="06BC53D6"/>
    <w:rsid w:val="06BC7597"/>
    <w:rsid w:val="06BE69FB"/>
    <w:rsid w:val="06BF4453"/>
    <w:rsid w:val="06C2583E"/>
    <w:rsid w:val="06C3172C"/>
    <w:rsid w:val="06C50BDF"/>
    <w:rsid w:val="06C6195F"/>
    <w:rsid w:val="06C71864"/>
    <w:rsid w:val="06CF3238"/>
    <w:rsid w:val="06D301C2"/>
    <w:rsid w:val="06D41799"/>
    <w:rsid w:val="06D53FA3"/>
    <w:rsid w:val="06D61345"/>
    <w:rsid w:val="06D74792"/>
    <w:rsid w:val="06D91E59"/>
    <w:rsid w:val="06DE12ED"/>
    <w:rsid w:val="06DF6147"/>
    <w:rsid w:val="06E05810"/>
    <w:rsid w:val="06E15F8D"/>
    <w:rsid w:val="06E178CB"/>
    <w:rsid w:val="06E22119"/>
    <w:rsid w:val="06E33486"/>
    <w:rsid w:val="06E460DC"/>
    <w:rsid w:val="06E46DD6"/>
    <w:rsid w:val="06E64E63"/>
    <w:rsid w:val="06E85313"/>
    <w:rsid w:val="06ED0F6A"/>
    <w:rsid w:val="06F01B22"/>
    <w:rsid w:val="06F0492D"/>
    <w:rsid w:val="06F1604A"/>
    <w:rsid w:val="06F22A5F"/>
    <w:rsid w:val="06F27501"/>
    <w:rsid w:val="06F46E88"/>
    <w:rsid w:val="06F5061C"/>
    <w:rsid w:val="06F51A39"/>
    <w:rsid w:val="06F94A36"/>
    <w:rsid w:val="06FA2F06"/>
    <w:rsid w:val="06FC3364"/>
    <w:rsid w:val="0700028A"/>
    <w:rsid w:val="070168AD"/>
    <w:rsid w:val="07062489"/>
    <w:rsid w:val="07067EDC"/>
    <w:rsid w:val="07082458"/>
    <w:rsid w:val="0709306D"/>
    <w:rsid w:val="07094E89"/>
    <w:rsid w:val="070A5533"/>
    <w:rsid w:val="070C4C2C"/>
    <w:rsid w:val="070D2293"/>
    <w:rsid w:val="070D3A1D"/>
    <w:rsid w:val="070E62E0"/>
    <w:rsid w:val="070F64E0"/>
    <w:rsid w:val="07117E4A"/>
    <w:rsid w:val="07146F51"/>
    <w:rsid w:val="071555C8"/>
    <w:rsid w:val="071B6008"/>
    <w:rsid w:val="071E1F77"/>
    <w:rsid w:val="071F4B98"/>
    <w:rsid w:val="07210DA5"/>
    <w:rsid w:val="07241181"/>
    <w:rsid w:val="07254A81"/>
    <w:rsid w:val="07254F6C"/>
    <w:rsid w:val="07280E90"/>
    <w:rsid w:val="07287718"/>
    <w:rsid w:val="07294FAC"/>
    <w:rsid w:val="072950F8"/>
    <w:rsid w:val="072A1DD4"/>
    <w:rsid w:val="072A2134"/>
    <w:rsid w:val="072B09B7"/>
    <w:rsid w:val="072E420C"/>
    <w:rsid w:val="07307053"/>
    <w:rsid w:val="07340A95"/>
    <w:rsid w:val="07377559"/>
    <w:rsid w:val="073A5D5A"/>
    <w:rsid w:val="073D4945"/>
    <w:rsid w:val="0740696D"/>
    <w:rsid w:val="07430E97"/>
    <w:rsid w:val="074552EB"/>
    <w:rsid w:val="07467EEB"/>
    <w:rsid w:val="074A3A45"/>
    <w:rsid w:val="074B2B63"/>
    <w:rsid w:val="074D0364"/>
    <w:rsid w:val="074E4727"/>
    <w:rsid w:val="07537626"/>
    <w:rsid w:val="07560E08"/>
    <w:rsid w:val="075662CE"/>
    <w:rsid w:val="07572580"/>
    <w:rsid w:val="075731CD"/>
    <w:rsid w:val="075861F8"/>
    <w:rsid w:val="075903E7"/>
    <w:rsid w:val="07592A33"/>
    <w:rsid w:val="075C5614"/>
    <w:rsid w:val="07621172"/>
    <w:rsid w:val="0762401E"/>
    <w:rsid w:val="076444C8"/>
    <w:rsid w:val="07675A5B"/>
    <w:rsid w:val="07677EDA"/>
    <w:rsid w:val="076A7A58"/>
    <w:rsid w:val="076B50BC"/>
    <w:rsid w:val="07721551"/>
    <w:rsid w:val="07726BE5"/>
    <w:rsid w:val="07750DC6"/>
    <w:rsid w:val="07753A9D"/>
    <w:rsid w:val="07762889"/>
    <w:rsid w:val="077801A6"/>
    <w:rsid w:val="07786777"/>
    <w:rsid w:val="077B1980"/>
    <w:rsid w:val="077B57E7"/>
    <w:rsid w:val="077B6723"/>
    <w:rsid w:val="077C7554"/>
    <w:rsid w:val="077E348D"/>
    <w:rsid w:val="07812397"/>
    <w:rsid w:val="07846345"/>
    <w:rsid w:val="07846856"/>
    <w:rsid w:val="07863686"/>
    <w:rsid w:val="07867C76"/>
    <w:rsid w:val="0787646C"/>
    <w:rsid w:val="0787789A"/>
    <w:rsid w:val="078F4CA3"/>
    <w:rsid w:val="079003B4"/>
    <w:rsid w:val="07946CC6"/>
    <w:rsid w:val="0795227F"/>
    <w:rsid w:val="07956FA2"/>
    <w:rsid w:val="07966CDB"/>
    <w:rsid w:val="079A1689"/>
    <w:rsid w:val="079B07A9"/>
    <w:rsid w:val="079B179B"/>
    <w:rsid w:val="079C0A8A"/>
    <w:rsid w:val="079E1497"/>
    <w:rsid w:val="07A01BC7"/>
    <w:rsid w:val="07A21758"/>
    <w:rsid w:val="07A337CD"/>
    <w:rsid w:val="07A36F56"/>
    <w:rsid w:val="07A719D5"/>
    <w:rsid w:val="07A72975"/>
    <w:rsid w:val="07A9219D"/>
    <w:rsid w:val="07AB2622"/>
    <w:rsid w:val="07AF1C4E"/>
    <w:rsid w:val="07B40D33"/>
    <w:rsid w:val="07B455F6"/>
    <w:rsid w:val="07B7398D"/>
    <w:rsid w:val="07BB1B76"/>
    <w:rsid w:val="07BB1D4A"/>
    <w:rsid w:val="07BC1D58"/>
    <w:rsid w:val="07C163BC"/>
    <w:rsid w:val="07CA101E"/>
    <w:rsid w:val="07CA7076"/>
    <w:rsid w:val="07CC653A"/>
    <w:rsid w:val="07CD7BA4"/>
    <w:rsid w:val="07D05539"/>
    <w:rsid w:val="07D24C81"/>
    <w:rsid w:val="07D258D6"/>
    <w:rsid w:val="07D35B4F"/>
    <w:rsid w:val="07D42B4A"/>
    <w:rsid w:val="07D43464"/>
    <w:rsid w:val="07D64B29"/>
    <w:rsid w:val="07D737D7"/>
    <w:rsid w:val="07D82C4C"/>
    <w:rsid w:val="07D8311C"/>
    <w:rsid w:val="07D949D4"/>
    <w:rsid w:val="07DA5037"/>
    <w:rsid w:val="07DB5674"/>
    <w:rsid w:val="07E04F38"/>
    <w:rsid w:val="07E10F73"/>
    <w:rsid w:val="07E14065"/>
    <w:rsid w:val="07E73A1A"/>
    <w:rsid w:val="07E94F0E"/>
    <w:rsid w:val="07EF0BF0"/>
    <w:rsid w:val="07F32A16"/>
    <w:rsid w:val="07F35CA0"/>
    <w:rsid w:val="07F50836"/>
    <w:rsid w:val="07F547B2"/>
    <w:rsid w:val="07F5546F"/>
    <w:rsid w:val="07F615C4"/>
    <w:rsid w:val="07F8553E"/>
    <w:rsid w:val="07FD1EAE"/>
    <w:rsid w:val="07FE3362"/>
    <w:rsid w:val="08001F41"/>
    <w:rsid w:val="080068F4"/>
    <w:rsid w:val="08031F3F"/>
    <w:rsid w:val="0803504B"/>
    <w:rsid w:val="08057A5A"/>
    <w:rsid w:val="080674B8"/>
    <w:rsid w:val="0808340C"/>
    <w:rsid w:val="080A7F15"/>
    <w:rsid w:val="080B19D4"/>
    <w:rsid w:val="080B30DA"/>
    <w:rsid w:val="08170B8B"/>
    <w:rsid w:val="08184577"/>
    <w:rsid w:val="081913C2"/>
    <w:rsid w:val="08193837"/>
    <w:rsid w:val="081C17F3"/>
    <w:rsid w:val="081C1E89"/>
    <w:rsid w:val="081E36F4"/>
    <w:rsid w:val="08223086"/>
    <w:rsid w:val="08257DDB"/>
    <w:rsid w:val="08274F5C"/>
    <w:rsid w:val="082D69FC"/>
    <w:rsid w:val="082E7A3C"/>
    <w:rsid w:val="082F13F4"/>
    <w:rsid w:val="08322C92"/>
    <w:rsid w:val="08327460"/>
    <w:rsid w:val="08332E99"/>
    <w:rsid w:val="083378D0"/>
    <w:rsid w:val="083431BE"/>
    <w:rsid w:val="08363DAC"/>
    <w:rsid w:val="08367AEA"/>
    <w:rsid w:val="083A3F9D"/>
    <w:rsid w:val="083C3F8C"/>
    <w:rsid w:val="083D3A8F"/>
    <w:rsid w:val="083D71F3"/>
    <w:rsid w:val="083E6DCC"/>
    <w:rsid w:val="083F4E8B"/>
    <w:rsid w:val="0840009C"/>
    <w:rsid w:val="0843233D"/>
    <w:rsid w:val="08442C20"/>
    <w:rsid w:val="084B3853"/>
    <w:rsid w:val="084B5B71"/>
    <w:rsid w:val="084B636A"/>
    <w:rsid w:val="0850122A"/>
    <w:rsid w:val="08593CA2"/>
    <w:rsid w:val="08595D3F"/>
    <w:rsid w:val="085A47B3"/>
    <w:rsid w:val="085C2BCB"/>
    <w:rsid w:val="085C7B43"/>
    <w:rsid w:val="085D0282"/>
    <w:rsid w:val="085E58E2"/>
    <w:rsid w:val="085E7A6C"/>
    <w:rsid w:val="085F1B19"/>
    <w:rsid w:val="08601134"/>
    <w:rsid w:val="08695E80"/>
    <w:rsid w:val="086A598C"/>
    <w:rsid w:val="086B33D9"/>
    <w:rsid w:val="086F097C"/>
    <w:rsid w:val="086F5583"/>
    <w:rsid w:val="0870507D"/>
    <w:rsid w:val="08733A8C"/>
    <w:rsid w:val="08764F46"/>
    <w:rsid w:val="087B2654"/>
    <w:rsid w:val="087E17BE"/>
    <w:rsid w:val="087F310B"/>
    <w:rsid w:val="0886544E"/>
    <w:rsid w:val="088B2F95"/>
    <w:rsid w:val="088B6B50"/>
    <w:rsid w:val="088C6EE0"/>
    <w:rsid w:val="088D1DF0"/>
    <w:rsid w:val="088F0CB1"/>
    <w:rsid w:val="08917FF3"/>
    <w:rsid w:val="08935065"/>
    <w:rsid w:val="08975B2A"/>
    <w:rsid w:val="0899384E"/>
    <w:rsid w:val="08995E3D"/>
    <w:rsid w:val="089A69CD"/>
    <w:rsid w:val="089B1798"/>
    <w:rsid w:val="089C15C3"/>
    <w:rsid w:val="089E6F15"/>
    <w:rsid w:val="08A22B86"/>
    <w:rsid w:val="08A42C7B"/>
    <w:rsid w:val="08A541D0"/>
    <w:rsid w:val="08AA7EE3"/>
    <w:rsid w:val="08AA7FC6"/>
    <w:rsid w:val="08AB4441"/>
    <w:rsid w:val="08AE69CD"/>
    <w:rsid w:val="08B0664C"/>
    <w:rsid w:val="08B20891"/>
    <w:rsid w:val="08B34FD0"/>
    <w:rsid w:val="08B43E65"/>
    <w:rsid w:val="08B65FD7"/>
    <w:rsid w:val="08B927DF"/>
    <w:rsid w:val="08B97461"/>
    <w:rsid w:val="08BA0261"/>
    <w:rsid w:val="08BA3F2E"/>
    <w:rsid w:val="08BD2F4E"/>
    <w:rsid w:val="08C11B8D"/>
    <w:rsid w:val="08C163EA"/>
    <w:rsid w:val="08CC58DA"/>
    <w:rsid w:val="08CD1EC9"/>
    <w:rsid w:val="08CD717A"/>
    <w:rsid w:val="08CF008A"/>
    <w:rsid w:val="08D166E1"/>
    <w:rsid w:val="08D17A01"/>
    <w:rsid w:val="08D557D2"/>
    <w:rsid w:val="08D60528"/>
    <w:rsid w:val="08D8110D"/>
    <w:rsid w:val="08D86816"/>
    <w:rsid w:val="08DC46CA"/>
    <w:rsid w:val="08DD5CC6"/>
    <w:rsid w:val="08DE40DB"/>
    <w:rsid w:val="08E3569A"/>
    <w:rsid w:val="08E37FC8"/>
    <w:rsid w:val="08E44ECD"/>
    <w:rsid w:val="08E510A5"/>
    <w:rsid w:val="08E6075D"/>
    <w:rsid w:val="08EB58FB"/>
    <w:rsid w:val="08EC723F"/>
    <w:rsid w:val="08F0123A"/>
    <w:rsid w:val="08F06075"/>
    <w:rsid w:val="08F10175"/>
    <w:rsid w:val="08F63F9C"/>
    <w:rsid w:val="08F73313"/>
    <w:rsid w:val="08F822C4"/>
    <w:rsid w:val="08F839D6"/>
    <w:rsid w:val="08FB2301"/>
    <w:rsid w:val="08FC20DE"/>
    <w:rsid w:val="08FC398E"/>
    <w:rsid w:val="08FD75AF"/>
    <w:rsid w:val="09012BD3"/>
    <w:rsid w:val="090151B3"/>
    <w:rsid w:val="090200ED"/>
    <w:rsid w:val="09033231"/>
    <w:rsid w:val="090A10E0"/>
    <w:rsid w:val="090B618E"/>
    <w:rsid w:val="090D7AD4"/>
    <w:rsid w:val="090E7FC6"/>
    <w:rsid w:val="0913264A"/>
    <w:rsid w:val="09136E47"/>
    <w:rsid w:val="091645F9"/>
    <w:rsid w:val="09170CDD"/>
    <w:rsid w:val="0922186C"/>
    <w:rsid w:val="0922392E"/>
    <w:rsid w:val="09236E90"/>
    <w:rsid w:val="09237E2F"/>
    <w:rsid w:val="092827FA"/>
    <w:rsid w:val="09284C39"/>
    <w:rsid w:val="09291408"/>
    <w:rsid w:val="09292857"/>
    <w:rsid w:val="092A3D98"/>
    <w:rsid w:val="092B34F0"/>
    <w:rsid w:val="092C5C24"/>
    <w:rsid w:val="092D54BA"/>
    <w:rsid w:val="09304808"/>
    <w:rsid w:val="09310F40"/>
    <w:rsid w:val="093151B5"/>
    <w:rsid w:val="09320D22"/>
    <w:rsid w:val="09324948"/>
    <w:rsid w:val="09324FA1"/>
    <w:rsid w:val="0935369B"/>
    <w:rsid w:val="093700E7"/>
    <w:rsid w:val="09370752"/>
    <w:rsid w:val="09380026"/>
    <w:rsid w:val="0939589C"/>
    <w:rsid w:val="093A2DDC"/>
    <w:rsid w:val="093A7972"/>
    <w:rsid w:val="093B3ECE"/>
    <w:rsid w:val="093B56A0"/>
    <w:rsid w:val="093C7535"/>
    <w:rsid w:val="093E6205"/>
    <w:rsid w:val="09403149"/>
    <w:rsid w:val="09462BDE"/>
    <w:rsid w:val="09480258"/>
    <w:rsid w:val="094B4C7F"/>
    <w:rsid w:val="094D0FB9"/>
    <w:rsid w:val="094E0B54"/>
    <w:rsid w:val="094E71DE"/>
    <w:rsid w:val="09536730"/>
    <w:rsid w:val="09543561"/>
    <w:rsid w:val="095567BF"/>
    <w:rsid w:val="09582F2B"/>
    <w:rsid w:val="095852DF"/>
    <w:rsid w:val="095A0A9A"/>
    <w:rsid w:val="095B6750"/>
    <w:rsid w:val="095C516D"/>
    <w:rsid w:val="095E2B2E"/>
    <w:rsid w:val="095E7BE4"/>
    <w:rsid w:val="096133B5"/>
    <w:rsid w:val="09642D70"/>
    <w:rsid w:val="096473F5"/>
    <w:rsid w:val="09663560"/>
    <w:rsid w:val="09684744"/>
    <w:rsid w:val="096A6D80"/>
    <w:rsid w:val="096B11A6"/>
    <w:rsid w:val="096B6DBB"/>
    <w:rsid w:val="096D2789"/>
    <w:rsid w:val="096D7ED2"/>
    <w:rsid w:val="096E4BCD"/>
    <w:rsid w:val="09713E3C"/>
    <w:rsid w:val="09723479"/>
    <w:rsid w:val="097500C8"/>
    <w:rsid w:val="097636FD"/>
    <w:rsid w:val="09786095"/>
    <w:rsid w:val="097B6CE2"/>
    <w:rsid w:val="097C104E"/>
    <w:rsid w:val="097F0E4C"/>
    <w:rsid w:val="09800DB0"/>
    <w:rsid w:val="09803910"/>
    <w:rsid w:val="0982322B"/>
    <w:rsid w:val="09827C07"/>
    <w:rsid w:val="09842878"/>
    <w:rsid w:val="09842C00"/>
    <w:rsid w:val="098747C1"/>
    <w:rsid w:val="098872B6"/>
    <w:rsid w:val="09891534"/>
    <w:rsid w:val="098D1465"/>
    <w:rsid w:val="098E618E"/>
    <w:rsid w:val="098F3D90"/>
    <w:rsid w:val="0990743B"/>
    <w:rsid w:val="09930CF4"/>
    <w:rsid w:val="09937D77"/>
    <w:rsid w:val="09947C7D"/>
    <w:rsid w:val="09956AA3"/>
    <w:rsid w:val="09994DFF"/>
    <w:rsid w:val="099A628B"/>
    <w:rsid w:val="099C2DD2"/>
    <w:rsid w:val="099E3441"/>
    <w:rsid w:val="09A12779"/>
    <w:rsid w:val="09A24CDB"/>
    <w:rsid w:val="09A26D36"/>
    <w:rsid w:val="09A31E93"/>
    <w:rsid w:val="09A52831"/>
    <w:rsid w:val="09A82D13"/>
    <w:rsid w:val="09A84666"/>
    <w:rsid w:val="09AB7323"/>
    <w:rsid w:val="09AD03EF"/>
    <w:rsid w:val="09B17B68"/>
    <w:rsid w:val="09B204FB"/>
    <w:rsid w:val="09B224DB"/>
    <w:rsid w:val="09B2257D"/>
    <w:rsid w:val="09B46211"/>
    <w:rsid w:val="09BA0DEE"/>
    <w:rsid w:val="09BC7DF2"/>
    <w:rsid w:val="09BE63CF"/>
    <w:rsid w:val="09BF4B90"/>
    <w:rsid w:val="09C10AA5"/>
    <w:rsid w:val="09C15F86"/>
    <w:rsid w:val="09C31D65"/>
    <w:rsid w:val="09C43F96"/>
    <w:rsid w:val="09C47034"/>
    <w:rsid w:val="09C51DB8"/>
    <w:rsid w:val="09C82DC0"/>
    <w:rsid w:val="09C963A5"/>
    <w:rsid w:val="09CA1120"/>
    <w:rsid w:val="09CC2F32"/>
    <w:rsid w:val="09D232AC"/>
    <w:rsid w:val="09D245E1"/>
    <w:rsid w:val="09D33CC2"/>
    <w:rsid w:val="09D54ED8"/>
    <w:rsid w:val="09D565BA"/>
    <w:rsid w:val="09D84385"/>
    <w:rsid w:val="09DB5A89"/>
    <w:rsid w:val="09DC69D4"/>
    <w:rsid w:val="09DE0616"/>
    <w:rsid w:val="09DE12BD"/>
    <w:rsid w:val="09DE7939"/>
    <w:rsid w:val="09E14462"/>
    <w:rsid w:val="09E35FBD"/>
    <w:rsid w:val="09E776BB"/>
    <w:rsid w:val="09E77858"/>
    <w:rsid w:val="09F35B2B"/>
    <w:rsid w:val="09F47B7D"/>
    <w:rsid w:val="09F57813"/>
    <w:rsid w:val="09F82BD6"/>
    <w:rsid w:val="09F8330C"/>
    <w:rsid w:val="09F934D0"/>
    <w:rsid w:val="09FA3E37"/>
    <w:rsid w:val="09FB1F5C"/>
    <w:rsid w:val="09FD1D8A"/>
    <w:rsid w:val="09FF5075"/>
    <w:rsid w:val="0A0064A7"/>
    <w:rsid w:val="0A0256CD"/>
    <w:rsid w:val="0A037AB2"/>
    <w:rsid w:val="0A045DE5"/>
    <w:rsid w:val="0A055878"/>
    <w:rsid w:val="0A056984"/>
    <w:rsid w:val="0A075D0B"/>
    <w:rsid w:val="0A0A017B"/>
    <w:rsid w:val="0A0E38E0"/>
    <w:rsid w:val="0A0F4BBF"/>
    <w:rsid w:val="0A0F72B0"/>
    <w:rsid w:val="0A116D0B"/>
    <w:rsid w:val="0A12646F"/>
    <w:rsid w:val="0A127337"/>
    <w:rsid w:val="0A162A05"/>
    <w:rsid w:val="0A1B5C73"/>
    <w:rsid w:val="0A1C5438"/>
    <w:rsid w:val="0A1E6CE2"/>
    <w:rsid w:val="0A21202C"/>
    <w:rsid w:val="0A232419"/>
    <w:rsid w:val="0A241A31"/>
    <w:rsid w:val="0A283E5E"/>
    <w:rsid w:val="0A284B99"/>
    <w:rsid w:val="0A2C2E1A"/>
    <w:rsid w:val="0A2D5046"/>
    <w:rsid w:val="0A2D5233"/>
    <w:rsid w:val="0A2E2104"/>
    <w:rsid w:val="0A2E7AA7"/>
    <w:rsid w:val="0A2F101C"/>
    <w:rsid w:val="0A315E26"/>
    <w:rsid w:val="0A3751F0"/>
    <w:rsid w:val="0A3B00AB"/>
    <w:rsid w:val="0A424CCA"/>
    <w:rsid w:val="0A43518A"/>
    <w:rsid w:val="0A442C55"/>
    <w:rsid w:val="0A462211"/>
    <w:rsid w:val="0A4C162F"/>
    <w:rsid w:val="0A4C57C4"/>
    <w:rsid w:val="0A4C68FE"/>
    <w:rsid w:val="0A4F5335"/>
    <w:rsid w:val="0A504115"/>
    <w:rsid w:val="0A5170CC"/>
    <w:rsid w:val="0A526D21"/>
    <w:rsid w:val="0A52707D"/>
    <w:rsid w:val="0A543DC2"/>
    <w:rsid w:val="0A5671BD"/>
    <w:rsid w:val="0A577EA6"/>
    <w:rsid w:val="0A591880"/>
    <w:rsid w:val="0A5941AD"/>
    <w:rsid w:val="0A5C6BF1"/>
    <w:rsid w:val="0A5E767F"/>
    <w:rsid w:val="0A6157CF"/>
    <w:rsid w:val="0A66571E"/>
    <w:rsid w:val="0A6854E5"/>
    <w:rsid w:val="0A690873"/>
    <w:rsid w:val="0A694CE4"/>
    <w:rsid w:val="0A6E35B9"/>
    <w:rsid w:val="0A6E45F2"/>
    <w:rsid w:val="0A6E5716"/>
    <w:rsid w:val="0A711098"/>
    <w:rsid w:val="0A716185"/>
    <w:rsid w:val="0A790081"/>
    <w:rsid w:val="0A795B2C"/>
    <w:rsid w:val="0A796F3D"/>
    <w:rsid w:val="0A7A5968"/>
    <w:rsid w:val="0A7B0E64"/>
    <w:rsid w:val="0A802A79"/>
    <w:rsid w:val="0A811395"/>
    <w:rsid w:val="0A8643B4"/>
    <w:rsid w:val="0A87191B"/>
    <w:rsid w:val="0A886C03"/>
    <w:rsid w:val="0A8A7D3D"/>
    <w:rsid w:val="0A8C19E7"/>
    <w:rsid w:val="0A8C6DD4"/>
    <w:rsid w:val="0A8F3DC2"/>
    <w:rsid w:val="0A927AE9"/>
    <w:rsid w:val="0A942C23"/>
    <w:rsid w:val="0A9506BA"/>
    <w:rsid w:val="0A9642EF"/>
    <w:rsid w:val="0A973D28"/>
    <w:rsid w:val="0A990F8B"/>
    <w:rsid w:val="0A9B0F09"/>
    <w:rsid w:val="0A9C239F"/>
    <w:rsid w:val="0A9D0FC7"/>
    <w:rsid w:val="0A9F3AAE"/>
    <w:rsid w:val="0AA078A5"/>
    <w:rsid w:val="0AA44B7F"/>
    <w:rsid w:val="0AA51E6C"/>
    <w:rsid w:val="0AA95618"/>
    <w:rsid w:val="0AAA08A1"/>
    <w:rsid w:val="0AAC04B8"/>
    <w:rsid w:val="0AAE5E60"/>
    <w:rsid w:val="0AAE6F17"/>
    <w:rsid w:val="0AB01BC4"/>
    <w:rsid w:val="0AB14E56"/>
    <w:rsid w:val="0AB271C1"/>
    <w:rsid w:val="0AB535CA"/>
    <w:rsid w:val="0AB75019"/>
    <w:rsid w:val="0AB822A5"/>
    <w:rsid w:val="0ABC263C"/>
    <w:rsid w:val="0AC135F5"/>
    <w:rsid w:val="0AC40760"/>
    <w:rsid w:val="0AC4347A"/>
    <w:rsid w:val="0AC53E00"/>
    <w:rsid w:val="0AC714D0"/>
    <w:rsid w:val="0ACB1586"/>
    <w:rsid w:val="0ACC384F"/>
    <w:rsid w:val="0ACE218F"/>
    <w:rsid w:val="0AD03419"/>
    <w:rsid w:val="0AD05DD0"/>
    <w:rsid w:val="0AD20A76"/>
    <w:rsid w:val="0AD40A87"/>
    <w:rsid w:val="0AD434DC"/>
    <w:rsid w:val="0AD52631"/>
    <w:rsid w:val="0AD772D6"/>
    <w:rsid w:val="0AD83468"/>
    <w:rsid w:val="0ADC6704"/>
    <w:rsid w:val="0ADD037E"/>
    <w:rsid w:val="0ADE0DA2"/>
    <w:rsid w:val="0ADF77B7"/>
    <w:rsid w:val="0AE05226"/>
    <w:rsid w:val="0AE12395"/>
    <w:rsid w:val="0AE27323"/>
    <w:rsid w:val="0AE37449"/>
    <w:rsid w:val="0AE40636"/>
    <w:rsid w:val="0AE45C95"/>
    <w:rsid w:val="0AE61D1D"/>
    <w:rsid w:val="0AE65BC8"/>
    <w:rsid w:val="0AE77698"/>
    <w:rsid w:val="0AE9510A"/>
    <w:rsid w:val="0AEC1F56"/>
    <w:rsid w:val="0AEC5539"/>
    <w:rsid w:val="0AEC7FF8"/>
    <w:rsid w:val="0AED1C3B"/>
    <w:rsid w:val="0AEE0706"/>
    <w:rsid w:val="0AEF5657"/>
    <w:rsid w:val="0AF1257B"/>
    <w:rsid w:val="0AF25AB9"/>
    <w:rsid w:val="0AF3632A"/>
    <w:rsid w:val="0AF40C25"/>
    <w:rsid w:val="0AF8407E"/>
    <w:rsid w:val="0AFA77A2"/>
    <w:rsid w:val="0AFB1C14"/>
    <w:rsid w:val="0AFB51B6"/>
    <w:rsid w:val="0AFD0FDA"/>
    <w:rsid w:val="0B0075C1"/>
    <w:rsid w:val="0B03081F"/>
    <w:rsid w:val="0B061EE5"/>
    <w:rsid w:val="0B072024"/>
    <w:rsid w:val="0B090DAA"/>
    <w:rsid w:val="0B0A13E9"/>
    <w:rsid w:val="0B0B658F"/>
    <w:rsid w:val="0B101617"/>
    <w:rsid w:val="0B10433B"/>
    <w:rsid w:val="0B123410"/>
    <w:rsid w:val="0B1432E2"/>
    <w:rsid w:val="0B146890"/>
    <w:rsid w:val="0B193A14"/>
    <w:rsid w:val="0B194CA1"/>
    <w:rsid w:val="0B1B42EF"/>
    <w:rsid w:val="0B1E7A65"/>
    <w:rsid w:val="0B1F138E"/>
    <w:rsid w:val="0B270060"/>
    <w:rsid w:val="0B270EDC"/>
    <w:rsid w:val="0B282DA5"/>
    <w:rsid w:val="0B285581"/>
    <w:rsid w:val="0B293A5F"/>
    <w:rsid w:val="0B2A49AD"/>
    <w:rsid w:val="0B2F257A"/>
    <w:rsid w:val="0B3374A7"/>
    <w:rsid w:val="0B352B22"/>
    <w:rsid w:val="0B375433"/>
    <w:rsid w:val="0B3825FF"/>
    <w:rsid w:val="0B38331C"/>
    <w:rsid w:val="0B3A2110"/>
    <w:rsid w:val="0B3A2FF8"/>
    <w:rsid w:val="0B3E13B4"/>
    <w:rsid w:val="0B407EDD"/>
    <w:rsid w:val="0B466BA9"/>
    <w:rsid w:val="0B491DED"/>
    <w:rsid w:val="0B495EAF"/>
    <w:rsid w:val="0B496B5C"/>
    <w:rsid w:val="0B4A6210"/>
    <w:rsid w:val="0B4C098F"/>
    <w:rsid w:val="0B4D059A"/>
    <w:rsid w:val="0B4D7C47"/>
    <w:rsid w:val="0B4F1823"/>
    <w:rsid w:val="0B4F39E3"/>
    <w:rsid w:val="0B502C0C"/>
    <w:rsid w:val="0B506FA0"/>
    <w:rsid w:val="0B5262CB"/>
    <w:rsid w:val="0B52745A"/>
    <w:rsid w:val="0B5969DB"/>
    <w:rsid w:val="0B5E608F"/>
    <w:rsid w:val="0B6506CC"/>
    <w:rsid w:val="0B6670A6"/>
    <w:rsid w:val="0B6734A5"/>
    <w:rsid w:val="0B68222E"/>
    <w:rsid w:val="0B682B83"/>
    <w:rsid w:val="0B6D7511"/>
    <w:rsid w:val="0B6E636A"/>
    <w:rsid w:val="0B700C11"/>
    <w:rsid w:val="0B734355"/>
    <w:rsid w:val="0B7A1883"/>
    <w:rsid w:val="0B7B2DE8"/>
    <w:rsid w:val="0B7B5358"/>
    <w:rsid w:val="0B7E2B0F"/>
    <w:rsid w:val="0B7F68F4"/>
    <w:rsid w:val="0B801CEE"/>
    <w:rsid w:val="0B8059C8"/>
    <w:rsid w:val="0B8158AB"/>
    <w:rsid w:val="0B8320E2"/>
    <w:rsid w:val="0B832C72"/>
    <w:rsid w:val="0B8B368D"/>
    <w:rsid w:val="0B8D18E9"/>
    <w:rsid w:val="0B8D2240"/>
    <w:rsid w:val="0B8D3690"/>
    <w:rsid w:val="0B8D3F2D"/>
    <w:rsid w:val="0B8E5C34"/>
    <w:rsid w:val="0B8F25D3"/>
    <w:rsid w:val="0B900F1D"/>
    <w:rsid w:val="0B927A0A"/>
    <w:rsid w:val="0B95131D"/>
    <w:rsid w:val="0B976E67"/>
    <w:rsid w:val="0B9B36B7"/>
    <w:rsid w:val="0B9C1D1C"/>
    <w:rsid w:val="0B9C5B2C"/>
    <w:rsid w:val="0B9C740E"/>
    <w:rsid w:val="0B9F6D1F"/>
    <w:rsid w:val="0BA003C7"/>
    <w:rsid w:val="0BA008C6"/>
    <w:rsid w:val="0BA436F8"/>
    <w:rsid w:val="0BA46B52"/>
    <w:rsid w:val="0BA56CBF"/>
    <w:rsid w:val="0BA666AA"/>
    <w:rsid w:val="0BA72426"/>
    <w:rsid w:val="0BA81BAD"/>
    <w:rsid w:val="0BAD1A2A"/>
    <w:rsid w:val="0BAD33D9"/>
    <w:rsid w:val="0BAE15CA"/>
    <w:rsid w:val="0BB41243"/>
    <w:rsid w:val="0BB64347"/>
    <w:rsid w:val="0BB700DB"/>
    <w:rsid w:val="0BB95ACC"/>
    <w:rsid w:val="0BBA6640"/>
    <w:rsid w:val="0BBB55FC"/>
    <w:rsid w:val="0BBC7130"/>
    <w:rsid w:val="0BBE1828"/>
    <w:rsid w:val="0BBE2444"/>
    <w:rsid w:val="0BC03B79"/>
    <w:rsid w:val="0BC26E67"/>
    <w:rsid w:val="0BC63572"/>
    <w:rsid w:val="0BC76296"/>
    <w:rsid w:val="0BCA5242"/>
    <w:rsid w:val="0BCC254D"/>
    <w:rsid w:val="0BD026B9"/>
    <w:rsid w:val="0BD40F69"/>
    <w:rsid w:val="0BD52CBA"/>
    <w:rsid w:val="0BD53976"/>
    <w:rsid w:val="0BD70848"/>
    <w:rsid w:val="0BD845F9"/>
    <w:rsid w:val="0BDA3DA3"/>
    <w:rsid w:val="0BDC33AB"/>
    <w:rsid w:val="0BDE0FF2"/>
    <w:rsid w:val="0BDF32A1"/>
    <w:rsid w:val="0BE064A1"/>
    <w:rsid w:val="0BE40A3A"/>
    <w:rsid w:val="0BE41C50"/>
    <w:rsid w:val="0BE5343E"/>
    <w:rsid w:val="0BE83E66"/>
    <w:rsid w:val="0BEA24B0"/>
    <w:rsid w:val="0BEB10AE"/>
    <w:rsid w:val="0BEE5ACE"/>
    <w:rsid w:val="0BEF3B6B"/>
    <w:rsid w:val="0BF20D28"/>
    <w:rsid w:val="0BF311B0"/>
    <w:rsid w:val="0BF4764E"/>
    <w:rsid w:val="0BF57702"/>
    <w:rsid w:val="0C032088"/>
    <w:rsid w:val="0C076A32"/>
    <w:rsid w:val="0C093044"/>
    <w:rsid w:val="0C097B98"/>
    <w:rsid w:val="0C0B65E9"/>
    <w:rsid w:val="0C0C6817"/>
    <w:rsid w:val="0C0F2E1E"/>
    <w:rsid w:val="0C0F7BC7"/>
    <w:rsid w:val="0C101256"/>
    <w:rsid w:val="0C1058FB"/>
    <w:rsid w:val="0C1C192D"/>
    <w:rsid w:val="0C1F5AAC"/>
    <w:rsid w:val="0C200125"/>
    <w:rsid w:val="0C2555DA"/>
    <w:rsid w:val="0C2616FA"/>
    <w:rsid w:val="0C262CD7"/>
    <w:rsid w:val="0C262F71"/>
    <w:rsid w:val="0C2B7B2F"/>
    <w:rsid w:val="0C3001BA"/>
    <w:rsid w:val="0C307B49"/>
    <w:rsid w:val="0C3375E6"/>
    <w:rsid w:val="0C342044"/>
    <w:rsid w:val="0C350196"/>
    <w:rsid w:val="0C3756CB"/>
    <w:rsid w:val="0C385955"/>
    <w:rsid w:val="0C3917EC"/>
    <w:rsid w:val="0C392609"/>
    <w:rsid w:val="0C396B5A"/>
    <w:rsid w:val="0C39795F"/>
    <w:rsid w:val="0C405ED8"/>
    <w:rsid w:val="0C4155F9"/>
    <w:rsid w:val="0C424F8B"/>
    <w:rsid w:val="0C4274CE"/>
    <w:rsid w:val="0C47567D"/>
    <w:rsid w:val="0C4A6B61"/>
    <w:rsid w:val="0C4D4F79"/>
    <w:rsid w:val="0C5175D5"/>
    <w:rsid w:val="0C532153"/>
    <w:rsid w:val="0C5651C9"/>
    <w:rsid w:val="0C572DC8"/>
    <w:rsid w:val="0C586564"/>
    <w:rsid w:val="0C592F5E"/>
    <w:rsid w:val="0C5B54B5"/>
    <w:rsid w:val="0C5C289A"/>
    <w:rsid w:val="0C5E2A7A"/>
    <w:rsid w:val="0C6277CC"/>
    <w:rsid w:val="0C653BC5"/>
    <w:rsid w:val="0C670CE7"/>
    <w:rsid w:val="0C68516C"/>
    <w:rsid w:val="0C6944BF"/>
    <w:rsid w:val="0C6B516E"/>
    <w:rsid w:val="0C6C670A"/>
    <w:rsid w:val="0C6F33B7"/>
    <w:rsid w:val="0C6F3C83"/>
    <w:rsid w:val="0C6F4BA3"/>
    <w:rsid w:val="0C6F57F8"/>
    <w:rsid w:val="0C7015F6"/>
    <w:rsid w:val="0C72576D"/>
    <w:rsid w:val="0C726DB4"/>
    <w:rsid w:val="0C744132"/>
    <w:rsid w:val="0C7A3921"/>
    <w:rsid w:val="0C7C46CB"/>
    <w:rsid w:val="0C7E1485"/>
    <w:rsid w:val="0C7F5FDB"/>
    <w:rsid w:val="0C8066CC"/>
    <w:rsid w:val="0C811679"/>
    <w:rsid w:val="0C830EAF"/>
    <w:rsid w:val="0C850A21"/>
    <w:rsid w:val="0C866566"/>
    <w:rsid w:val="0C892178"/>
    <w:rsid w:val="0C893346"/>
    <w:rsid w:val="0C8B013B"/>
    <w:rsid w:val="0C8B1EE6"/>
    <w:rsid w:val="0C8C005D"/>
    <w:rsid w:val="0C8D2DCA"/>
    <w:rsid w:val="0C8D5CFC"/>
    <w:rsid w:val="0C905355"/>
    <w:rsid w:val="0C913FB2"/>
    <w:rsid w:val="0C945850"/>
    <w:rsid w:val="0C9557F8"/>
    <w:rsid w:val="0C9B7874"/>
    <w:rsid w:val="0C9E474A"/>
    <w:rsid w:val="0CA64664"/>
    <w:rsid w:val="0CAF2CDB"/>
    <w:rsid w:val="0CB21714"/>
    <w:rsid w:val="0CB85E32"/>
    <w:rsid w:val="0CB87F48"/>
    <w:rsid w:val="0CBA2491"/>
    <w:rsid w:val="0CBB2E27"/>
    <w:rsid w:val="0CBC08D9"/>
    <w:rsid w:val="0CBC2247"/>
    <w:rsid w:val="0CBE2910"/>
    <w:rsid w:val="0CC14878"/>
    <w:rsid w:val="0CC42456"/>
    <w:rsid w:val="0CC54CCE"/>
    <w:rsid w:val="0CC7555E"/>
    <w:rsid w:val="0CC766B8"/>
    <w:rsid w:val="0CC826D0"/>
    <w:rsid w:val="0CCA0AE1"/>
    <w:rsid w:val="0CCD2651"/>
    <w:rsid w:val="0CCD7D85"/>
    <w:rsid w:val="0CCF40BD"/>
    <w:rsid w:val="0CD02D66"/>
    <w:rsid w:val="0CD25A5E"/>
    <w:rsid w:val="0CD33D36"/>
    <w:rsid w:val="0CD56D9C"/>
    <w:rsid w:val="0CD63E0A"/>
    <w:rsid w:val="0CD85CF2"/>
    <w:rsid w:val="0CD95E41"/>
    <w:rsid w:val="0CDA1DE3"/>
    <w:rsid w:val="0CDD1AB7"/>
    <w:rsid w:val="0CDD391B"/>
    <w:rsid w:val="0CDE0449"/>
    <w:rsid w:val="0CDF2F6F"/>
    <w:rsid w:val="0CE20D8C"/>
    <w:rsid w:val="0CE707B6"/>
    <w:rsid w:val="0CE76AFB"/>
    <w:rsid w:val="0CE8716F"/>
    <w:rsid w:val="0CE96777"/>
    <w:rsid w:val="0CE9794A"/>
    <w:rsid w:val="0CEA3022"/>
    <w:rsid w:val="0CEC2F96"/>
    <w:rsid w:val="0CED479B"/>
    <w:rsid w:val="0CED544F"/>
    <w:rsid w:val="0CF15F91"/>
    <w:rsid w:val="0CF705D6"/>
    <w:rsid w:val="0CF801CD"/>
    <w:rsid w:val="0CFE4FED"/>
    <w:rsid w:val="0D00735B"/>
    <w:rsid w:val="0D03626C"/>
    <w:rsid w:val="0D0547A8"/>
    <w:rsid w:val="0D084B45"/>
    <w:rsid w:val="0D0B0DBD"/>
    <w:rsid w:val="0D0D7331"/>
    <w:rsid w:val="0D10014A"/>
    <w:rsid w:val="0D104539"/>
    <w:rsid w:val="0D125411"/>
    <w:rsid w:val="0D135C8A"/>
    <w:rsid w:val="0D1407AF"/>
    <w:rsid w:val="0D140B10"/>
    <w:rsid w:val="0D1A38E5"/>
    <w:rsid w:val="0D1B1A8F"/>
    <w:rsid w:val="0D1C5300"/>
    <w:rsid w:val="0D1C7626"/>
    <w:rsid w:val="0D1F524B"/>
    <w:rsid w:val="0D1F7156"/>
    <w:rsid w:val="0D2074F4"/>
    <w:rsid w:val="0D232DCD"/>
    <w:rsid w:val="0D2340DD"/>
    <w:rsid w:val="0D236610"/>
    <w:rsid w:val="0D2371F5"/>
    <w:rsid w:val="0D2F4A30"/>
    <w:rsid w:val="0D3216B4"/>
    <w:rsid w:val="0D3363A7"/>
    <w:rsid w:val="0D337B19"/>
    <w:rsid w:val="0D357593"/>
    <w:rsid w:val="0D382367"/>
    <w:rsid w:val="0D3C46BF"/>
    <w:rsid w:val="0D3C7A45"/>
    <w:rsid w:val="0D3F3A0E"/>
    <w:rsid w:val="0D401CD7"/>
    <w:rsid w:val="0D426EAE"/>
    <w:rsid w:val="0D482ED5"/>
    <w:rsid w:val="0D4841FC"/>
    <w:rsid w:val="0D497594"/>
    <w:rsid w:val="0D4B3D8E"/>
    <w:rsid w:val="0D4F17B7"/>
    <w:rsid w:val="0D502E9E"/>
    <w:rsid w:val="0D506900"/>
    <w:rsid w:val="0D517495"/>
    <w:rsid w:val="0D52593E"/>
    <w:rsid w:val="0D530626"/>
    <w:rsid w:val="0D531ECD"/>
    <w:rsid w:val="0D54499B"/>
    <w:rsid w:val="0D5575AF"/>
    <w:rsid w:val="0D572DA6"/>
    <w:rsid w:val="0D577102"/>
    <w:rsid w:val="0D5B6322"/>
    <w:rsid w:val="0D5D5181"/>
    <w:rsid w:val="0D616980"/>
    <w:rsid w:val="0D6219C4"/>
    <w:rsid w:val="0D632CEB"/>
    <w:rsid w:val="0D63594E"/>
    <w:rsid w:val="0D655386"/>
    <w:rsid w:val="0D6931CB"/>
    <w:rsid w:val="0D695912"/>
    <w:rsid w:val="0D6B02B6"/>
    <w:rsid w:val="0D6C040A"/>
    <w:rsid w:val="0D6C5618"/>
    <w:rsid w:val="0D6C5771"/>
    <w:rsid w:val="0D6D791D"/>
    <w:rsid w:val="0D6D7AC5"/>
    <w:rsid w:val="0D6F33D1"/>
    <w:rsid w:val="0D70169C"/>
    <w:rsid w:val="0D7044E9"/>
    <w:rsid w:val="0D7361E8"/>
    <w:rsid w:val="0D74281C"/>
    <w:rsid w:val="0D744399"/>
    <w:rsid w:val="0D791B6E"/>
    <w:rsid w:val="0D7B27C2"/>
    <w:rsid w:val="0D7C1BC8"/>
    <w:rsid w:val="0D7D30C5"/>
    <w:rsid w:val="0D7D62B0"/>
    <w:rsid w:val="0D835FDE"/>
    <w:rsid w:val="0D842C2E"/>
    <w:rsid w:val="0D870073"/>
    <w:rsid w:val="0D8809AB"/>
    <w:rsid w:val="0D887538"/>
    <w:rsid w:val="0D8A7983"/>
    <w:rsid w:val="0D8D6D2B"/>
    <w:rsid w:val="0D8E45B5"/>
    <w:rsid w:val="0D8F0DBD"/>
    <w:rsid w:val="0D90214C"/>
    <w:rsid w:val="0D930454"/>
    <w:rsid w:val="0D946950"/>
    <w:rsid w:val="0D946CB0"/>
    <w:rsid w:val="0D955EB5"/>
    <w:rsid w:val="0D96604C"/>
    <w:rsid w:val="0D9728E2"/>
    <w:rsid w:val="0D980F36"/>
    <w:rsid w:val="0D9816CB"/>
    <w:rsid w:val="0D984C9D"/>
    <w:rsid w:val="0D986A7D"/>
    <w:rsid w:val="0D9955F7"/>
    <w:rsid w:val="0D9C30EB"/>
    <w:rsid w:val="0D9C32E2"/>
    <w:rsid w:val="0D9D4053"/>
    <w:rsid w:val="0D9F1A6C"/>
    <w:rsid w:val="0DA22EBF"/>
    <w:rsid w:val="0DA43871"/>
    <w:rsid w:val="0DA54551"/>
    <w:rsid w:val="0DA6419D"/>
    <w:rsid w:val="0DA67CA4"/>
    <w:rsid w:val="0DA944A3"/>
    <w:rsid w:val="0DAC2EB8"/>
    <w:rsid w:val="0DAE1F6C"/>
    <w:rsid w:val="0DAE46EF"/>
    <w:rsid w:val="0DB14198"/>
    <w:rsid w:val="0DB40FA7"/>
    <w:rsid w:val="0DB5236D"/>
    <w:rsid w:val="0DB64A54"/>
    <w:rsid w:val="0DB82C12"/>
    <w:rsid w:val="0DB95577"/>
    <w:rsid w:val="0DB963BF"/>
    <w:rsid w:val="0DBB3B97"/>
    <w:rsid w:val="0DC01DF9"/>
    <w:rsid w:val="0DC12675"/>
    <w:rsid w:val="0DC17061"/>
    <w:rsid w:val="0DC215B7"/>
    <w:rsid w:val="0DC242E1"/>
    <w:rsid w:val="0DC3019B"/>
    <w:rsid w:val="0DC3169E"/>
    <w:rsid w:val="0DC93D34"/>
    <w:rsid w:val="0DC947A2"/>
    <w:rsid w:val="0DCA1BD5"/>
    <w:rsid w:val="0DCB3427"/>
    <w:rsid w:val="0DCE29FF"/>
    <w:rsid w:val="0DD10520"/>
    <w:rsid w:val="0DD225DB"/>
    <w:rsid w:val="0DD3123D"/>
    <w:rsid w:val="0DD32705"/>
    <w:rsid w:val="0DD46D5B"/>
    <w:rsid w:val="0DD735F0"/>
    <w:rsid w:val="0DD93147"/>
    <w:rsid w:val="0DDF11EF"/>
    <w:rsid w:val="0DE20055"/>
    <w:rsid w:val="0DE63A2B"/>
    <w:rsid w:val="0DE81DA4"/>
    <w:rsid w:val="0DE83E51"/>
    <w:rsid w:val="0DED4EBA"/>
    <w:rsid w:val="0DED603C"/>
    <w:rsid w:val="0DEF74E9"/>
    <w:rsid w:val="0DF41772"/>
    <w:rsid w:val="0DF66028"/>
    <w:rsid w:val="0DF90866"/>
    <w:rsid w:val="0DFB751C"/>
    <w:rsid w:val="0DFC064F"/>
    <w:rsid w:val="0E00006B"/>
    <w:rsid w:val="0E031418"/>
    <w:rsid w:val="0E053C19"/>
    <w:rsid w:val="0E07180E"/>
    <w:rsid w:val="0E0802A4"/>
    <w:rsid w:val="0E09159A"/>
    <w:rsid w:val="0E097A26"/>
    <w:rsid w:val="0E0A359F"/>
    <w:rsid w:val="0E0D0828"/>
    <w:rsid w:val="0E0D5895"/>
    <w:rsid w:val="0E121118"/>
    <w:rsid w:val="0E122ED0"/>
    <w:rsid w:val="0E13771A"/>
    <w:rsid w:val="0E18716B"/>
    <w:rsid w:val="0E196D65"/>
    <w:rsid w:val="0E1D0C3B"/>
    <w:rsid w:val="0E1F613C"/>
    <w:rsid w:val="0E206DF2"/>
    <w:rsid w:val="0E212A92"/>
    <w:rsid w:val="0E226CC8"/>
    <w:rsid w:val="0E245F0B"/>
    <w:rsid w:val="0E2721F8"/>
    <w:rsid w:val="0E2846B6"/>
    <w:rsid w:val="0E2969A7"/>
    <w:rsid w:val="0E2D0652"/>
    <w:rsid w:val="0E2D3330"/>
    <w:rsid w:val="0E2E60D4"/>
    <w:rsid w:val="0E323507"/>
    <w:rsid w:val="0E3634E0"/>
    <w:rsid w:val="0E386917"/>
    <w:rsid w:val="0E387AE5"/>
    <w:rsid w:val="0E3A7BDD"/>
    <w:rsid w:val="0E3C5794"/>
    <w:rsid w:val="0E3F102A"/>
    <w:rsid w:val="0E3F7BBB"/>
    <w:rsid w:val="0E421BF1"/>
    <w:rsid w:val="0E456E02"/>
    <w:rsid w:val="0E471942"/>
    <w:rsid w:val="0E485E86"/>
    <w:rsid w:val="0E4A6FED"/>
    <w:rsid w:val="0E4B0A85"/>
    <w:rsid w:val="0E4D6F58"/>
    <w:rsid w:val="0E511080"/>
    <w:rsid w:val="0E5419BC"/>
    <w:rsid w:val="0E5427A2"/>
    <w:rsid w:val="0E546241"/>
    <w:rsid w:val="0E56250C"/>
    <w:rsid w:val="0E5805B2"/>
    <w:rsid w:val="0E590BB3"/>
    <w:rsid w:val="0E5D481D"/>
    <w:rsid w:val="0E5F06F5"/>
    <w:rsid w:val="0E603A27"/>
    <w:rsid w:val="0E643F0C"/>
    <w:rsid w:val="0E647412"/>
    <w:rsid w:val="0E6574A4"/>
    <w:rsid w:val="0E6606D9"/>
    <w:rsid w:val="0E66697C"/>
    <w:rsid w:val="0E673060"/>
    <w:rsid w:val="0E6A0371"/>
    <w:rsid w:val="0E6A75CB"/>
    <w:rsid w:val="0E6C0590"/>
    <w:rsid w:val="0E706B3D"/>
    <w:rsid w:val="0E7145BF"/>
    <w:rsid w:val="0E731E0D"/>
    <w:rsid w:val="0E734F80"/>
    <w:rsid w:val="0E765370"/>
    <w:rsid w:val="0E7701D6"/>
    <w:rsid w:val="0E7A0427"/>
    <w:rsid w:val="0E7D7CCA"/>
    <w:rsid w:val="0E82293B"/>
    <w:rsid w:val="0E8426BE"/>
    <w:rsid w:val="0E854F02"/>
    <w:rsid w:val="0E8724C2"/>
    <w:rsid w:val="0E8A14D2"/>
    <w:rsid w:val="0E8A27C7"/>
    <w:rsid w:val="0E8A2A67"/>
    <w:rsid w:val="0E8B5269"/>
    <w:rsid w:val="0E8D5189"/>
    <w:rsid w:val="0E8E39AD"/>
    <w:rsid w:val="0E8F4E93"/>
    <w:rsid w:val="0E8F5DEC"/>
    <w:rsid w:val="0E9376C4"/>
    <w:rsid w:val="0E986C31"/>
    <w:rsid w:val="0E9E0208"/>
    <w:rsid w:val="0EA03305"/>
    <w:rsid w:val="0EA408AF"/>
    <w:rsid w:val="0EA55991"/>
    <w:rsid w:val="0EA72016"/>
    <w:rsid w:val="0EA830F7"/>
    <w:rsid w:val="0EA90C3D"/>
    <w:rsid w:val="0EA93293"/>
    <w:rsid w:val="0EB22BF2"/>
    <w:rsid w:val="0EB81237"/>
    <w:rsid w:val="0EBA5285"/>
    <w:rsid w:val="0EBB30DA"/>
    <w:rsid w:val="0EBB557E"/>
    <w:rsid w:val="0EC062EF"/>
    <w:rsid w:val="0EC532D1"/>
    <w:rsid w:val="0EC9230C"/>
    <w:rsid w:val="0EC94CC0"/>
    <w:rsid w:val="0ECA35BA"/>
    <w:rsid w:val="0ECB0DEA"/>
    <w:rsid w:val="0ED74128"/>
    <w:rsid w:val="0ED816A6"/>
    <w:rsid w:val="0ED9316E"/>
    <w:rsid w:val="0EDB69AA"/>
    <w:rsid w:val="0EDC3DED"/>
    <w:rsid w:val="0EE32519"/>
    <w:rsid w:val="0EE46AFC"/>
    <w:rsid w:val="0EE84BAD"/>
    <w:rsid w:val="0EEA23DC"/>
    <w:rsid w:val="0EEA3683"/>
    <w:rsid w:val="0EED3835"/>
    <w:rsid w:val="0EEE7B0B"/>
    <w:rsid w:val="0EF0290F"/>
    <w:rsid w:val="0EF22E2B"/>
    <w:rsid w:val="0EF36654"/>
    <w:rsid w:val="0EF4551A"/>
    <w:rsid w:val="0EF46D44"/>
    <w:rsid w:val="0EF4737E"/>
    <w:rsid w:val="0EF57522"/>
    <w:rsid w:val="0EF93284"/>
    <w:rsid w:val="0EFA1F07"/>
    <w:rsid w:val="0EFD1946"/>
    <w:rsid w:val="0EFF5127"/>
    <w:rsid w:val="0F000D97"/>
    <w:rsid w:val="0F004E44"/>
    <w:rsid w:val="0F0230C5"/>
    <w:rsid w:val="0F0419AB"/>
    <w:rsid w:val="0F063940"/>
    <w:rsid w:val="0F064297"/>
    <w:rsid w:val="0F073C1A"/>
    <w:rsid w:val="0F0939C7"/>
    <w:rsid w:val="0F0B5C39"/>
    <w:rsid w:val="0F0B72DA"/>
    <w:rsid w:val="0F0D7EA0"/>
    <w:rsid w:val="0F12167D"/>
    <w:rsid w:val="0F122798"/>
    <w:rsid w:val="0F1333A1"/>
    <w:rsid w:val="0F142010"/>
    <w:rsid w:val="0F144A26"/>
    <w:rsid w:val="0F1464F4"/>
    <w:rsid w:val="0F14764B"/>
    <w:rsid w:val="0F153F23"/>
    <w:rsid w:val="0F190DF9"/>
    <w:rsid w:val="0F1B6CB8"/>
    <w:rsid w:val="0F1F3ABA"/>
    <w:rsid w:val="0F25419F"/>
    <w:rsid w:val="0F26096E"/>
    <w:rsid w:val="0F262032"/>
    <w:rsid w:val="0F277300"/>
    <w:rsid w:val="0F296E66"/>
    <w:rsid w:val="0F2A2820"/>
    <w:rsid w:val="0F2B0C37"/>
    <w:rsid w:val="0F2D0482"/>
    <w:rsid w:val="0F2E4D24"/>
    <w:rsid w:val="0F2F3FBC"/>
    <w:rsid w:val="0F3104F7"/>
    <w:rsid w:val="0F316BFB"/>
    <w:rsid w:val="0F316FF6"/>
    <w:rsid w:val="0F33229E"/>
    <w:rsid w:val="0F37442A"/>
    <w:rsid w:val="0F395052"/>
    <w:rsid w:val="0F3C7242"/>
    <w:rsid w:val="0F3D3D59"/>
    <w:rsid w:val="0F40205C"/>
    <w:rsid w:val="0F406BA0"/>
    <w:rsid w:val="0F4170FF"/>
    <w:rsid w:val="0F423034"/>
    <w:rsid w:val="0F4241A7"/>
    <w:rsid w:val="0F4347FC"/>
    <w:rsid w:val="0F46272A"/>
    <w:rsid w:val="0F4C6125"/>
    <w:rsid w:val="0F4C6366"/>
    <w:rsid w:val="0F4E652C"/>
    <w:rsid w:val="0F51266F"/>
    <w:rsid w:val="0F5230BA"/>
    <w:rsid w:val="0F5414FB"/>
    <w:rsid w:val="0F58317C"/>
    <w:rsid w:val="0F5D25FC"/>
    <w:rsid w:val="0F5F1EDA"/>
    <w:rsid w:val="0F6119DA"/>
    <w:rsid w:val="0F626D5A"/>
    <w:rsid w:val="0F627512"/>
    <w:rsid w:val="0F671654"/>
    <w:rsid w:val="0F674E83"/>
    <w:rsid w:val="0F686461"/>
    <w:rsid w:val="0F6B7A13"/>
    <w:rsid w:val="0F6E6A60"/>
    <w:rsid w:val="0F703D4A"/>
    <w:rsid w:val="0F710AE7"/>
    <w:rsid w:val="0F770919"/>
    <w:rsid w:val="0F773AEC"/>
    <w:rsid w:val="0F77447A"/>
    <w:rsid w:val="0F786676"/>
    <w:rsid w:val="0F7A2A9C"/>
    <w:rsid w:val="0F7C70FD"/>
    <w:rsid w:val="0F7F7502"/>
    <w:rsid w:val="0F81287D"/>
    <w:rsid w:val="0F827BE2"/>
    <w:rsid w:val="0F844DA0"/>
    <w:rsid w:val="0F846234"/>
    <w:rsid w:val="0F8560BF"/>
    <w:rsid w:val="0F885BB1"/>
    <w:rsid w:val="0F891B05"/>
    <w:rsid w:val="0F8A6A96"/>
    <w:rsid w:val="0F8C06C1"/>
    <w:rsid w:val="0F8E1A3E"/>
    <w:rsid w:val="0F8F0BCB"/>
    <w:rsid w:val="0F8F4BD3"/>
    <w:rsid w:val="0F94341D"/>
    <w:rsid w:val="0F944C75"/>
    <w:rsid w:val="0F986198"/>
    <w:rsid w:val="0F994269"/>
    <w:rsid w:val="0F995D79"/>
    <w:rsid w:val="0F9C62AB"/>
    <w:rsid w:val="0F9E6675"/>
    <w:rsid w:val="0F9F76EE"/>
    <w:rsid w:val="0FA04CB1"/>
    <w:rsid w:val="0FA44A4E"/>
    <w:rsid w:val="0FA5521A"/>
    <w:rsid w:val="0FAA29ED"/>
    <w:rsid w:val="0FAE121B"/>
    <w:rsid w:val="0FAE63A9"/>
    <w:rsid w:val="0FAF6547"/>
    <w:rsid w:val="0FB0749F"/>
    <w:rsid w:val="0FB51D65"/>
    <w:rsid w:val="0FB52263"/>
    <w:rsid w:val="0FB54F96"/>
    <w:rsid w:val="0FB94DF6"/>
    <w:rsid w:val="0FB95619"/>
    <w:rsid w:val="0FBA23DC"/>
    <w:rsid w:val="0FBA381F"/>
    <w:rsid w:val="0FBB1A9C"/>
    <w:rsid w:val="0FBD0CE8"/>
    <w:rsid w:val="0FBF1CE2"/>
    <w:rsid w:val="0FC0498E"/>
    <w:rsid w:val="0FC20688"/>
    <w:rsid w:val="0FC36137"/>
    <w:rsid w:val="0FC555FD"/>
    <w:rsid w:val="0FC63145"/>
    <w:rsid w:val="0FCC1EBE"/>
    <w:rsid w:val="0FCC4654"/>
    <w:rsid w:val="0FCF0B90"/>
    <w:rsid w:val="0FCF3FAB"/>
    <w:rsid w:val="0FCF4095"/>
    <w:rsid w:val="0FD14A66"/>
    <w:rsid w:val="0FD22F01"/>
    <w:rsid w:val="0FD3668F"/>
    <w:rsid w:val="0FD47CB8"/>
    <w:rsid w:val="0FD85B55"/>
    <w:rsid w:val="0FD87913"/>
    <w:rsid w:val="0FDB5123"/>
    <w:rsid w:val="0FDC3796"/>
    <w:rsid w:val="0FDD5679"/>
    <w:rsid w:val="0FDE1E81"/>
    <w:rsid w:val="0FDE7356"/>
    <w:rsid w:val="0FDF793F"/>
    <w:rsid w:val="0FE1571A"/>
    <w:rsid w:val="0FE21E12"/>
    <w:rsid w:val="0FE4573C"/>
    <w:rsid w:val="0FEF171B"/>
    <w:rsid w:val="0FF17F33"/>
    <w:rsid w:val="0FF43BD3"/>
    <w:rsid w:val="0FF5239F"/>
    <w:rsid w:val="0FF5469B"/>
    <w:rsid w:val="0FF809CB"/>
    <w:rsid w:val="0FF95391"/>
    <w:rsid w:val="0FFA00C0"/>
    <w:rsid w:val="0FFA5DAC"/>
    <w:rsid w:val="0FFB1809"/>
    <w:rsid w:val="0FFB62E8"/>
    <w:rsid w:val="0FFB72F6"/>
    <w:rsid w:val="0FFB7FD6"/>
    <w:rsid w:val="0FFD37EA"/>
    <w:rsid w:val="0FFD4210"/>
    <w:rsid w:val="0FFF7484"/>
    <w:rsid w:val="100242A9"/>
    <w:rsid w:val="10054D84"/>
    <w:rsid w:val="1006498D"/>
    <w:rsid w:val="10065366"/>
    <w:rsid w:val="10093A07"/>
    <w:rsid w:val="10097194"/>
    <w:rsid w:val="100B0575"/>
    <w:rsid w:val="100C62CC"/>
    <w:rsid w:val="101007E8"/>
    <w:rsid w:val="1015384A"/>
    <w:rsid w:val="10167CA4"/>
    <w:rsid w:val="10184C05"/>
    <w:rsid w:val="101B1A4E"/>
    <w:rsid w:val="101B55A1"/>
    <w:rsid w:val="101C6168"/>
    <w:rsid w:val="101E29F7"/>
    <w:rsid w:val="101F46B7"/>
    <w:rsid w:val="102136B2"/>
    <w:rsid w:val="102206C7"/>
    <w:rsid w:val="10231949"/>
    <w:rsid w:val="102700D9"/>
    <w:rsid w:val="102A752E"/>
    <w:rsid w:val="102B1208"/>
    <w:rsid w:val="102C2802"/>
    <w:rsid w:val="102C7DE3"/>
    <w:rsid w:val="102D5D9F"/>
    <w:rsid w:val="102D6838"/>
    <w:rsid w:val="102E1B18"/>
    <w:rsid w:val="102F679B"/>
    <w:rsid w:val="1030611D"/>
    <w:rsid w:val="10312550"/>
    <w:rsid w:val="10323259"/>
    <w:rsid w:val="10337108"/>
    <w:rsid w:val="10352FA6"/>
    <w:rsid w:val="10360034"/>
    <w:rsid w:val="10371B16"/>
    <w:rsid w:val="10382694"/>
    <w:rsid w:val="103B53C7"/>
    <w:rsid w:val="10403D69"/>
    <w:rsid w:val="10412ADB"/>
    <w:rsid w:val="10412FBD"/>
    <w:rsid w:val="10417E3A"/>
    <w:rsid w:val="10484987"/>
    <w:rsid w:val="104A0FA8"/>
    <w:rsid w:val="104A3548"/>
    <w:rsid w:val="104F6945"/>
    <w:rsid w:val="1050228A"/>
    <w:rsid w:val="105312C0"/>
    <w:rsid w:val="105421D6"/>
    <w:rsid w:val="10547B41"/>
    <w:rsid w:val="10554FDE"/>
    <w:rsid w:val="1059177F"/>
    <w:rsid w:val="105C1607"/>
    <w:rsid w:val="105E06DC"/>
    <w:rsid w:val="105E12BB"/>
    <w:rsid w:val="105F608F"/>
    <w:rsid w:val="106105DC"/>
    <w:rsid w:val="10653043"/>
    <w:rsid w:val="10696427"/>
    <w:rsid w:val="106A2BA4"/>
    <w:rsid w:val="106A79DB"/>
    <w:rsid w:val="106C3B76"/>
    <w:rsid w:val="106D6CA6"/>
    <w:rsid w:val="1070299C"/>
    <w:rsid w:val="107308DA"/>
    <w:rsid w:val="10734A7F"/>
    <w:rsid w:val="1078627D"/>
    <w:rsid w:val="10797B60"/>
    <w:rsid w:val="107C5699"/>
    <w:rsid w:val="107C6AA2"/>
    <w:rsid w:val="107E363C"/>
    <w:rsid w:val="107E6DB4"/>
    <w:rsid w:val="107F68A4"/>
    <w:rsid w:val="107F6B86"/>
    <w:rsid w:val="1080477A"/>
    <w:rsid w:val="108230A5"/>
    <w:rsid w:val="108407D8"/>
    <w:rsid w:val="1084326D"/>
    <w:rsid w:val="10871B51"/>
    <w:rsid w:val="10907AA0"/>
    <w:rsid w:val="1093553E"/>
    <w:rsid w:val="1094433E"/>
    <w:rsid w:val="10961A10"/>
    <w:rsid w:val="109E66E3"/>
    <w:rsid w:val="10A16E4C"/>
    <w:rsid w:val="10A522F7"/>
    <w:rsid w:val="10A61FE0"/>
    <w:rsid w:val="10A6774A"/>
    <w:rsid w:val="10A6799D"/>
    <w:rsid w:val="10AA3C89"/>
    <w:rsid w:val="10AB4B20"/>
    <w:rsid w:val="10AD1E32"/>
    <w:rsid w:val="10AD7D49"/>
    <w:rsid w:val="10B058F7"/>
    <w:rsid w:val="10B20BA0"/>
    <w:rsid w:val="10B249DD"/>
    <w:rsid w:val="10B26F91"/>
    <w:rsid w:val="10B341B4"/>
    <w:rsid w:val="10B4146B"/>
    <w:rsid w:val="10B47B52"/>
    <w:rsid w:val="10B56B37"/>
    <w:rsid w:val="10B5728A"/>
    <w:rsid w:val="10B57E5D"/>
    <w:rsid w:val="10B661A8"/>
    <w:rsid w:val="10B71D10"/>
    <w:rsid w:val="10BC3395"/>
    <w:rsid w:val="10C00514"/>
    <w:rsid w:val="10C047D8"/>
    <w:rsid w:val="10C52DCC"/>
    <w:rsid w:val="10C53FB3"/>
    <w:rsid w:val="10C60C48"/>
    <w:rsid w:val="10C73041"/>
    <w:rsid w:val="10C95A18"/>
    <w:rsid w:val="10C9722A"/>
    <w:rsid w:val="10CB4D26"/>
    <w:rsid w:val="10CD1206"/>
    <w:rsid w:val="10CD2BF1"/>
    <w:rsid w:val="10CE04DE"/>
    <w:rsid w:val="10CF7F36"/>
    <w:rsid w:val="10D13F39"/>
    <w:rsid w:val="10D3144A"/>
    <w:rsid w:val="10D3711F"/>
    <w:rsid w:val="10D64D2E"/>
    <w:rsid w:val="10D97CD5"/>
    <w:rsid w:val="10DA7D2D"/>
    <w:rsid w:val="10DE193F"/>
    <w:rsid w:val="10DF0372"/>
    <w:rsid w:val="10E53C6C"/>
    <w:rsid w:val="10E82A49"/>
    <w:rsid w:val="10E943BC"/>
    <w:rsid w:val="10E97CD5"/>
    <w:rsid w:val="10EA0046"/>
    <w:rsid w:val="10F36962"/>
    <w:rsid w:val="10F86355"/>
    <w:rsid w:val="10F930E6"/>
    <w:rsid w:val="10F9465E"/>
    <w:rsid w:val="10FA71C4"/>
    <w:rsid w:val="10FB74EC"/>
    <w:rsid w:val="10FF5EF2"/>
    <w:rsid w:val="110141E7"/>
    <w:rsid w:val="110275B1"/>
    <w:rsid w:val="11032F41"/>
    <w:rsid w:val="11060C54"/>
    <w:rsid w:val="11065CD9"/>
    <w:rsid w:val="1108652A"/>
    <w:rsid w:val="110C777C"/>
    <w:rsid w:val="110E3732"/>
    <w:rsid w:val="11102465"/>
    <w:rsid w:val="111060F1"/>
    <w:rsid w:val="11115B4B"/>
    <w:rsid w:val="11115E0C"/>
    <w:rsid w:val="11131439"/>
    <w:rsid w:val="11134B92"/>
    <w:rsid w:val="111A3D9F"/>
    <w:rsid w:val="111D5E14"/>
    <w:rsid w:val="11220D75"/>
    <w:rsid w:val="11246832"/>
    <w:rsid w:val="1127146E"/>
    <w:rsid w:val="112C795C"/>
    <w:rsid w:val="112D02F0"/>
    <w:rsid w:val="112E1315"/>
    <w:rsid w:val="1131366D"/>
    <w:rsid w:val="11360BA6"/>
    <w:rsid w:val="11365662"/>
    <w:rsid w:val="113B5291"/>
    <w:rsid w:val="113D524B"/>
    <w:rsid w:val="11473F90"/>
    <w:rsid w:val="1147590A"/>
    <w:rsid w:val="114D5405"/>
    <w:rsid w:val="11524064"/>
    <w:rsid w:val="115314A3"/>
    <w:rsid w:val="115514EF"/>
    <w:rsid w:val="115C1726"/>
    <w:rsid w:val="115C25E3"/>
    <w:rsid w:val="115F615E"/>
    <w:rsid w:val="1164585D"/>
    <w:rsid w:val="11661549"/>
    <w:rsid w:val="116636E6"/>
    <w:rsid w:val="11663DC9"/>
    <w:rsid w:val="11670B0A"/>
    <w:rsid w:val="11676FD0"/>
    <w:rsid w:val="11681A01"/>
    <w:rsid w:val="116926DD"/>
    <w:rsid w:val="116A26C0"/>
    <w:rsid w:val="116B23FA"/>
    <w:rsid w:val="116F1095"/>
    <w:rsid w:val="11701EFB"/>
    <w:rsid w:val="11736E5B"/>
    <w:rsid w:val="11743CDE"/>
    <w:rsid w:val="11755C50"/>
    <w:rsid w:val="11756A7B"/>
    <w:rsid w:val="11785653"/>
    <w:rsid w:val="117A6040"/>
    <w:rsid w:val="117C5483"/>
    <w:rsid w:val="117F1CC3"/>
    <w:rsid w:val="117F2647"/>
    <w:rsid w:val="117F5C6E"/>
    <w:rsid w:val="11842232"/>
    <w:rsid w:val="11851C0B"/>
    <w:rsid w:val="118A4A13"/>
    <w:rsid w:val="118B2C12"/>
    <w:rsid w:val="118C05E9"/>
    <w:rsid w:val="118C1149"/>
    <w:rsid w:val="118E4CDC"/>
    <w:rsid w:val="11905E57"/>
    <w:rsid w:val="119304C3"/>
    <w:rsid w:val="1196009E"/>
    <w:rsid w:val="11967F97"/>
    <w:rsid w:val="119A2AA2"/>
    <w:rsid w:val="119B0553"/>
    <w:rsid w:val="119E739D"/>
    <w:rsid w:val="119F7D50"/>
    <w:rsid w:val="11A00F96"/>
    <w:rsid w:val="11A06989"/>
    <w:rsid w:val="11A47FA4"/>
    <w:rsid w:val="11A649F5"/>
    <w:rsid w:val="11A81F90"/>
    <w:rsid w:val="11AA47BB"/>
    <w:rsid w:val="11AC4A02"/>
    <w:rsid w:val="11AD6B7F"/>
    <w:rsid w:val="11AE4D38"/>
    <w:rsid w:val="11AF6919"/>
    <w:rsid w:val="11B33F61"/>
    <w:rsid w:val="11B501CB"/>
    <w:rsid w:val="11B612A8"/>
    <w:rsid w:val="11B74F14"/>
    <w:rsid w:val="11BA1EAE"/>
    <w:rsid w:val="11BC50E9"/>
    <w:rsid w:val="11BD30F9"/>
    <w:rsid w:val="11BF3B4B"/>
    <w:rsid w:val="11C070E0"/>
    <w:rsid w:val="11C25C30"/>
    <w:rsid w:val="11C42759"/>
    <w:rsid w:val="11CA2AD3"/>
    <w:rsid w:val="11CC3396"/>
    <w:rsid w:val="11D04CF8"/>
    <w:rsid w:val="11D1494A"/>
    <w:rsid w:val="11D34725"/>
    <w:rsid w:val="11D44616"/>
    <w:rsid w:val="11D56E4F"/>
    <w:rsid w:val="11D60598"/>
    <w:rsid w:val="11D746F8"/>
    <w:rsid w:val="11D92F04"/>
    <w:rsid w:val="11DE2222"/>
    <w:rsid w:val="11DF544B"/>
    <w:rsid w:val="11DF71D0"/>
    <w:rsid w:val="11E011D4"/>
    <w:rsid w:val="11E372EB"/>
    <w:rsid w:val="11E6089B"/>
    <w:rsid w:val="11E6463B"/>
    <w:rsid w:val="11E6567F"/>
    <w:rsid w:val="11E86D61"/>
    <w:rsid w:val="11E94D98"/>
    <w:rsid w:val="11EB5C4E"/>
    <w:rsid w:val="11EC369E"/>
    <w:rsid w:val="11EC3F7E"/>
    <w:rsid w:val="11EF63DF"/>
    <w:rsid w:val="11EF7950"/>
    <w:rsid w:val="11F06726"/>
    <w:rsid w:val="11F459B7"/>
    <w:rsid w:val="11F64890"/>
    <w:rsid w:val="11F95C91"/>
    <w:rsid w:val="11FA3C6A"/>
    <w:rsid w:val="120252DA"/>
    <w:rsid w:val="12042157"/>
    <w:rsid w:val="120704B3"/>
    <w:rsid w:val="120925F8"/>
    <w:rsid w:val="12092F92"/>
    <w:rsid w:val="120A5763"/>
    <w:rsid w:val="120E7229"/>
    <w:rsid w:val="12102FF5"/>
    <w:rsid w:val="12117834"/>
    <w:rsid w:val="121865DB"/>
    <w:rsid w:val="121C6828"/>
    <w:rsid w:val="121E1947"/>
    <w:rsid w:val="122013BC"/>
    <w:rsid w:val="1222317D"/>
    <w:rsid w:val="12247810"/>
    <w:rsid w:val="12254829"/>
    <w:rsid w:val="12262D37"/>
    <w:rsid w:val="12266F4A"/>
    <w:rsid w:val="12272A62"/>
    <w:rsid w:val="122769FA"/>
    <w:rsid w:val="12286347"/>
    <w:rsid w:val="12296A3A"/>
    <w:rsid w:val="122A539F"/>
    <w:rsid w:val="122D28B6"/>
    <w:rsid w:val="122E5D1B"/>
    <w:rsid w:val="122F07E2"/>
    <w:rsid w:val="122F3858"/>
    <w:rsid w:val="12313C9C"/>
    <w:rsid w:val="123305D6"/>
    <w:rsid w:val="123537C7"/>
    <w:rsid w:val="12362D5E"/>
    <w:rsid w:val="12371472"/>
    <w:rsid w:val="12384AB0"/>
    <w:rsid w:val="12387915"/>
    <w:rsid w:val="123F73EE"/>
    <w:rsid w:val="12452986"/>
    <w:rsid w:val="12473EF9"/>
    <w:rsid w:val="124B4C03"/>
    <w:rsid w:val="124F6188"/>
    <w:rsid w:val="1252783C"/>
    <w:rsid w:val="12527BC1"/>
    <w:rsid w:val="125412AF"/>
    <w:rsid w:val="125472E7"/>
    <w:rsid w:val="12550A22"/>
    <w:rsid w:val="125534FD"/>
    <w:rsid w:val="12576123"/>
    <w:rsid w:val="12584AF5"/>
    <w:rsid w:val="12594E64"/>
    <w:rsid w:val="125A4EAA"/>
    <w:rsid w:val="125B164C"/>
    <w:rsid w:val="125D231E"/>
    <w:rsid w:val="12616ED1"/>
    <w:rsid w:val="12624D36"/>
    <w:rsid w:val="1268169E"/>
    <w:rsid w:val="126D7BEC"/>
    <w:rsid w:val="12714F47"/>
    <w:rsid w:val="12755E98"/>
    <w:rsid w:val="1279233E"/>
    <w:rsid w:val="1279711C"/>
    <w:rsid w:val="127A2DD0"/>
    <w:rsid w:val="127C4DBC"/>
    <w:rsid w:val="127C510D"/>
    <w:rsid w:val="127D7514"/>
    <w:rsid w:val="127F1FAB"/>
    <w:rsid w:val="12802AFE"/>
    <w:rsid w:val="128200B3"/>
    <w:rsid w:val="1282032B"/>
    <w:rsid w:val="1282514B"/>
    <w:rsid w:val="12846B17"/>
    <w:rsid w:val="128751A6"/>
    <w:rsid w:val="1289538D"/>
    <w:rsid w:val="12896B13"/>
    <w:rsid w:val="128A3FB8"/>
    <w:rsid w:val="128C30FA"/>
    <w:rsid w:val="128F37EC"/>
    <w:rsid w:val="128F6870"/>
    <w:rsid w:val="1292432D"/>
    <w:rsid w:val="12927A98"/>
    <w:rsid w:val="12932477"/>
    <w:rsid w:val="12936F57"/>
    <w:rsid w:val="1295180B"/>
    <w:rsid w:val="129717D7"/>
    <w:rsid w:val="1298006C"/>
    <w:rsid w:val="129E5FE7"/>
    <w:rsid w:val="12A0179F"/>
    <w:rsid w:val="12A21C24"/>
    <w:rsid w:val="12A54313"/>
    <w:rsid w:val="12A8089F"/>
    <w:rsid w:val="12AC04DE"/>
    <w:rsid w:val="12AE2777"/>
    <w:rsid w:val="12AF52BE"/>
    <w:rsid w:val="12B04D5C"/>
    <w:rsid w:val="12B20DBB"/>
    <w:rsid w:val="12B24E77"/>
    <w:rsid w:val="12B30F7A"/>
    <w:rsid w:val="12B3683D"/>
    <w:rsid w:val="12B55B84"/>
    <w:rsid w:val="12B80B0E"/>
    <w:rsid w:val="12BC2417"/>
    <w:rsid w:val="12BD4D82"/>
    <w:rsid w:val="12C64A5F"/>
    <w:rsid w:val="12C754DE"/>
    <w:rsid w:val="12C86F2A"/>
    <w:rsid w:val="12C95F91"/>
    <w:rsid w:val="12CA2A61"/>
    <w:rsid w:val="12CB1F74"/>
    <w:rsid w:val="12CC47B6"/>
    <w:rsid w:val="12D2386F"/>
    <w:rsid w:val="12D537A7"/>
    <w:rsid w:val="12D85778"/>
    <w:rsid w:val="12D90B97"/>
    <w:rsid w:val="12DD1C00"/>
    <w:rsid w:val="12DE19A8"/>
    <w:rsid w:val="12DE2F04"/>
    <w:rsid w:val="12E039CD"/>
    <w:rsid w:val="12E17381"/>
    <w:rsid w:val="12E36BE9"/>
    <w:rsid w:val="12E64425"/>
    <w:rsid w:val="12E7492B"/>
    <w:rsid w:val="12EA223B"/>
    <w:rsid w:val="12EB352C"/>
    <w:rsid w:val="12EB4908"/>
    <w:rsid w:val="12EC29C2"/>
    <w:rsid w:val="12ED09A4"/>
    <w:rsid w:val="12EE4B72"/>
    <w:rsid w:val="12EE79F6"/>
    <w:rsid w:val="12F10CC1"/>
    <w:rsid w:val="12F31BCB"/>
    <w:rsid w:val="12F4140B"/>
    <w:rsid w:val="12F47078"/>
    <w:rsid w:val="12F572A6"/>
    <w:rsid w:val="12F6243A"/>
    <w:rsid w:val="12F8288A"/>
    <w:rsid w:val="12FD415B"/>
    <w:rsid w:val="13000A34"/>
    <w:rsid w:val="13025EF8"/>
    <w:rsid w:val="13080492"/>
    <w:rsid w:val="1308137D"/>
    <w:rsid w:val="130967F5"/>
    <w:rsid w:val="130A28F8"/>
    <w:rsid w:val="130A5A01"/>
    <w:rsid w:val="130B54F4"/>
    <w:rsid w:val="130F452D"/>
    <w:rsid w:val="13124153"/>
    <w:rsid w:val="13126E38"/>
    <w:rsid w:val="13131DAE"/>
    <w:rsid w:val="13176561"/>
    <w:rsid w:val="13180F09"/>
    <w:rsid w:val="131E6D7B"/>
    <w:rsid w:val="13200945"/>
    <w:rsid w:val="13205B6C"/>
    <w:rsid w:val="132079A2"/>
    <w:rsid w:val="13211C12"/>
    <w:rsid w:val="13237DCA"/>
    <w:rsid w:val="132647D5"/>
    <w:rsid w:val="13271CEC"/>
    <w:rsid w:val="132845B2"/>
    <w:rsid w:val="13295981"/>
    <w:rsid w:val="132F0B7C"/>
    <w:rsid w:val="132F62D2"/>
    <w:rsid w:val="13304B73"/>
    <w:rsid w:val="133253C2"/>
    <w:rsid w:val="13363F71"/>
    <w:rsid w:val="13391255"/>
    <w:rsid w:val="13392AE4"/>
    <w:rsid w:val="133A40DB"/>
    <w:rsid w:val="133A4BF6"/>
    <w:rsid w:val="133B1480"/>
    <w:rsid w:val="133B512C"/>
    <w:rsid w:val="133B7A1B"/>
    <w:rsid w:val="133D07CD"/>
    <w:rsid w:val="133D4C82"/>
    <w:rsid w:val="133D6059"/>
    <w:rsid w:val="133E099F"/>
    <w:rsid w:val="133F360A"/>
    <w:rsid w:val="133F4D45"/>
    <w:rsid w:val="13401180"/>
    <w:rsid w:val="13476AF5"/>
    <w:rsid w:val="13477ECC"/>
    <w:rsid w:val="13491BE7"/>
    <w:rsid w:val="134A310C"/>
    <w:rsid w:val="134C02FA"/>
    <w:rsid w:val="134E3A49"/>
    <w:rsid w:val="13531FC1"/>
    <w:rsid w:val="13536AFB"/>
    <w:rsid w:val="13576EAC"/>
    <w:rsid w:val="13591F01"/>
    <w:rsid w:val="1359297F"/>
    <w:rsid w:val="135B24CE"/>
    <w:rsid w:val="135D7844"/>
    <w:rsid w:val="135E5FB9"/>
    <w:rsid w:val="13625021"/>
    <w:rsid w:val="136256DC"/>
    <w:rsid w:val="13644CD4"/>
    <w:rsid w:val="13664FBF"/>
    <w:rsid w:val="13670341"/>
    <w:rsid w:val="13682102"/>
    <w:rsid w:val="13693C21"/>
    <w:rsid w:val="136B71AF"/>
    <w:rsid w:val="136D2802"/>
    <w:rsid w:val="13706601"/>
    <w:rsid w:val="13714709"/>
    <w:rsid w:val="13725976"/>
    <w:rsid w:val="13725CB3"/>
    <w:rsid w:val="13764E34"/>
    <w:rsid w:val="137726EB"/>
    <w:rsid w:val="13776AB2"/>
    <w:rsid w:val="137911E7"/>
    <w:rsid w:val="13791AEC"/>
    <w:rsid w:val="137C0D4C"/>
    <w:rsid w:val="137C6286"/>
    <w:rsid w:val="137D4E72"/>
    <w:rsid w:val="137F1409"/>
    <w:rsid w:val="138558F0"/>
    <w:rsid w:val="13857937"/>
    <w:rsid w:val="138A0C9E"/>
    <w:rsid w:val="138A1F18"/>
    <w:rsid w:val="138E1A23"/>
    <w:rsid w:val="13940573"/>
    <w:rsid w:val="139618EC"/>
    <w:rsid w:val="13963B3A"/>
    <w:rsid w:val="139869B5"/>
    <w:rsid w:val="139A199E"/>
    <w:rsid w:val="139A748E"/>
    <w:rsid w:val="139B709E"/>
    <w:rsid w:val="139E5289"/>
    <w:rsid w:val="139F38F4"/>
    <w:rsid w:val="13A05FC7"/>
    <w:rsid w:val="13A0732A"/>
    <w:rsid w:val="13A825CD"/>
    <w:rsid w:val="13A9417D"/>
    <w:rsid w:val="13A94467"/>
    <w:rsid w:val="13A974CC"/>
    <w:rsid w:val="13AA00CC"/>
    <w:rsid w:val="13AD22B6"/>
    <w:rsid w:val="13B07AEE"/>
    <w:rsid w:val="13B31A04"/>
    <w:rsid w:val="13B509AC"/>
    <w:rsid w:val="13B53A17"/>
    <w:rsid w:val="13B557B1"/>
    <w:rsid w:val="13B67DBD"/>
    <w:rsid w:val="13B856A5"/>
    <w:rsid w:val="13B902E9"/>
    <w:rsid w:val="13BD2071"/>
    <w:rsid w:val="13BE311B"/>
    <w:rsid w:val="13BF0B2C"/>
    <w:rsid w:val="13BF4690"/>
    <w:rsid w:val="13C34273"/>
    <w:rsid w:val="13C442E0"/>
    <w:rsid w:val="13C92283"/>
    <w:rsid w:val="13CE1161"/>
    <w:rsid w:val="13CE280D"/>
    <w:rsid w:val="13D14416"/>
    <w:rsid w:val="13D25B0A"/>
    <w:rsid w:val="13D3641B"/>
    <w:rsid w:val="13D4410F"/>
    <w:rsid w:val="13D72EAC"/>
    <w:rsid w:val="13D81BC3"/>
    <w:rsid w:val="13DA29C2"/>
    <w:rsid w:val="13DB629F"/>
    <w:rsid w:val="13DD1E10"/>
    <w:rsid w:val="13DE1B4E"/>
    <w:rsid w:val="13DE608D"/>
    <w:rsid w:val="13E35ED7"/>
    <w:rsid w:val="13E40EDD"/>
    <w:rsid w:val="13E454B0"/>
    <w:rsid w:val="13E6772F"/>
    <w:rsid w:val="13E75245"/>
    <w:rsid w:val="13E769D2"/>
    <w:rsid w:val="13E81D0A"/>
    <w:rsid w:val="13E946D3"/>
    <w:rsid w:val="13EC276F"/>
    <w:rsid w:val="13ED6813"/>
    <w:rsid w:val="13F07646"/>
    <w:rsid w:val="13F262AF"/>
    <w:rsid w:val="13F61350"/>
    <w:rsid w:val="13F97D42"/>
    <w:rsid w:val="13FD15C6"/>
    <w:rsid w:val="13FD7B1E"/>
    <w:rsid w:val="13FE54BD"/>
    <w:rsid w:val="13FE555A"/>
    <w:rsid w:val="140213F7"/>
    <w:rsid w:val="14047154"/>
    <w:rsid w:val="14050F42"/>
    <w:rsid w:val="14054FC0"/>
    <w:rsid w:val="1409276E"/>
    <w:rsid w:val="14093715"/>
    <w:rsid w:val="140B42F8"/>
    <w:rsid w:val="140C53C2"/>
    <w:rsid w:val="140D7A2C"/>
    <w:rsid w:val="140E6AF8"/>
    <w:rsid w:val="141319BD"/>
    <w:rsid w:val="14155A1E"/>
    <w:rsid w:val="14166A1D"/>
    <w:rsid w:val="14166E1C"/>
    <w:rsid w:val="14171D9E"/>
    <w:rsid w:val="14187610"/>
    <w:rsid w:val="14195182"/>
    <w:rsid w:val="141C1100"/>
    <w:rsid w:val="141C5C0C"/>
    <w:rsid w:val="142230BC"/>
    <w:rsid w:val="14223144"/>
    <w:rsid w:val="14227521"/>
    <w:rsid w:val="1424395D"/>
    <w:rsid w:val="14263364"/>
    <w:rsid w:val="142C4FB3"/>
    <w:rsid w:val="142D3422"/>
    <w:rsid w:val="14312AA5"/>
    <w:rsid w:val="14360C51"/>
    <w:rsid w:val="143670F8"/>
    <w:rsid w:val="1437037B"/>
    <w:rsid w:val="14380A95"/>
    <w:rsid w:val="14386639"/>
    <w:rsid w:val="14401B30"/>
    <w:rsid w:val="1441502F"/>
    <w:rsid w:val="14430AE2"/>
    <w:rsid w:val="1444546B"/>
    <w:rsid w:val="14445CCF"/>
    <w:rsid w:val="144A0EEF"/>
    <w:rsid w:val="14552C68"/>
    <w:rsid w:val="145C3375"/>
    <w:rsid w:val="145C3A65"/>
    <w:rsid w:val="145E094F"/>
    <w:rsid w:val="145F0255"/>
    <w:rsid w:val="145F1007"/>
    <w:rsid w:val="14632971"/>
    <w:rsid w:val="14651F8E"/>
    <w:rsid w:val="1465709A"/>
    <w:rsid w:val="14666B36"/>
    <w:rsid w:val="14670B43"/>
    <w:rsid w:val="14695662"/>
    <w:rsid w:val="146A77EB"/>
    <w:rsid w:val="146B6894"/>
    <w:rsid w:val="146D54BE"/>
    <w:rsid w:val="146E5715"/>
    <w:rsid w:val="14732554"/>
    <w:rsid w:val="147527AC"/>
    <w:rsid w:val="147A2925"/>
    <w:rsid w:val="147C605C"/>
    <w:rsid w:val="147C6A93"/>
    <w:rsid w:val="14812B5E"/>
    <w:rsid w:val="1482230D"/>
    <w:rsid w:val="148256DA"/>
    <w:rsid w:val="14840A8C"/>
    <w:rsid w:val="148837AA"/>
    <w:rsid w:val="14885AF9"/>
    <w:rsid w:val="148A4E98"/>
    <w:rsid w:val="148A6447"/>
    <w:rsid w:val="148B3EC5"/>
    <w:rsid w:val="148E0AB6"/>
    <w:rsid w:val="148E4EEC"/>
    <w:rsid w:val="148F7029"/>
    <w:rsid w:val="149217D6"/>
    <w:rsid w:val="1492384F"/>
    <w:rsid w:val="14931159"/>
    <w:rsid w:val="14946C34"/>
    <w:rsid w:val="14952170"/>
    <w:rsid w:val="149535E6"/>
    <w:rsid w:val="1495379A"/>
    <w:rsid w:val="14962E35"/>
    <w:rsid w:val="149646DD"/>
    <w:rsid w:val="14973062"/>
    <w:rsid w:val="14974454"/>
    <w:rsid w:val="1497761F"/>
    <w:rsid w:val="149A2E11"/>
    <w:rsid w:val="149B1AB8"/>
    <w:rsid w:val="149B2969"/>
    <w:rsid w:val="149B36B5"/>
    <w:rsid w:val="149C34F4"/>
    <w:rsid w:val="149F0341"/>
    <w:rsid w:val="14A20043"/>
    <w:rsid w:val="14A3548D"/>
    <w:rsid w:val="14A40E69"/>
    <w:rsid w:val="14A60F94"/>
    <w:rsid w:val="14A61C8A"/>
    <w:rsid w:val="14A835DE"/>
    <w:rsid w:val="14AA5F78"/>
    <w:rsid w:val="14AC386C"/>
    <w:rsid w:val="14AC6318"/>
    <w:rsid w:val="14AD1EAB"/>
    <w:rsid w:val="14AF530F"/>
    <w:rsid w:val="14B10388"/>
    <w:rsid w:val="14B5495A"/>
    <w:rsid w:val="14C02036"/>
    <w:rsid w:val="14C32C02"/>
    <w:rsid w:val="14C54D1C"/>
    <w:rsid w:val="14C649C9"/>
    <w:rsid w:val="14C804A6"/>
    <w:rsid w:val="14C902D2"/>
    <w:rsid w:val="14CB776B"/>
    <w:rsid w:val="14CC3809"/>
    <w:rsid w:val="14CC75EE"/>
    <w:rsid w:val="14D50657"/>
    <w:rsid w:val="14DA30AD"/>
    <w:rsid w:val="14DC4FAA"/>
    <w:rsid w:val="14DC6AD9"/>
    <w:rsid w:val="14DD6852"/>
    <w:rsid w:val="14DE0B61"/>
    <w:rsid w:val="14DF7FE4"/>
    <w:rsid w:val="14E008CB"/>
    <w:rsid w:val="14E4004B"/>
    <w:rsid w:val="14E65355"/>
    <w:rsid w:val="14EF0D4D"/>
    <w:rsid w:val="14F83691"/>
    <w:rsid w:val="14FB2F80"/>
    <w:rsid w:val="14FB4921"/>
    <w:rsid w:val="14FD0290"/>
    <w:rsid w:val="15004D8F"/>
    <w:rsid w:val="15006DD1"/>
    <w:rsid w:val="15027E36"/>
    <w:rsid w:val="1504534D"/>
    <w:rsid w:val="150A4124"/>
    <w:rsid w:val="150E5397"/>
    <w:rsid w:val="150E5968"/>
    <w:rsid w:val="151021B5"/>
    <w:rsid w:val="15137188"/>
    <w:rsid w:val="1517780C"/>
    <w:rsid w:val="151872A2"/>
    <w:rsid w:val="151D2886"/>
    <w:rsid w:val="151F5567"/>
    <w:rsid w:val="15224F2C"/>
    <w:rsid w:val="15280D06"/>
    <w:rsid w:val="152B3FFA"/>
    <w:rsid w:val="152F7277"/>
    <w:rsid w:val="15302116"/>
    <w:rsid w:val="15307EDA"/>
    <w:rsid w:val="15317D7F"/>
    <w:rsid w:val="153206E0"/>
    <w:rsid w:val="15325B4E"/>
    <w:rsid w:val="153270E9"/>
    <w:rsid w:val="15331A4E"/>
    <w:rsid w:val="1534254A"/>
    <w:rsid w:val="15360ADA"/>
    <w:rsid w:val="153649E6"/>
    <w:rsid w:val="153C3BF3"/>
    <w:rsid w:val="153D2618"/>
    <w:rsid w:val="1542607B"/>
    <w:rsid w:val="154319B0"/>
    <w:rsid w:val="15436E45"/>
    <w:rsid w:val="154A4467"/>
    <w:rsid w:val="154B36C3"/>
    <w:rsid w:val="154C7B8F"/>
    <w:rsid w:val="154D7E9B"/>
    <w:rsid w:val="154F0393"/>
    <w:rsid w:val="154F5682"/>
    <w:rsid w:val="15523426"/>
    <w:rsid w:val="155622B4"/>
    <w:rsid w:val="15567B59"/>
    <w:rsid w:val="155907F4"/>
    <w:rsid w:val="155B282E"/>
    <w:rsid w:val="155B5497"/>
    <w:rsid w:val="155C41F8"/>
    <w:rsid w:val="155D7992"/>
    <w:rsid w:val="155F0EFC"/>
    <w:rsid w:val="155F2B3A"/>
    <w:rsid w:val="155F7870"/>
    <w:rsid w:val="15600FD9"/>
    <w:rsid w:val="15601CD7"/>
    <w:rsid w:val="15642457"/>
    <w:rsid w:val="156502F2"/>
    <w:rsid w:val="15675136"/>
    <w:rsid w:val="15686522"/>
    <w:rsid w:val="156923DA"/>
    <w:rsid w:val="156A21F1"/>
    <w:rsid w:val="156B648E"/>
    <w:rsid w:val="156D0F2C"/>
    <w:rsid w:val="156E6427"/>
    <w:rsid w:val="156F5ADB"/>
    <w:rsid w:val="157012FF"/>
    <w:rsid w:val="1572653C"/>
    <w:rsid w:val="15744470"/>
    <w:rsid w:val="157616C6"/>
    <w:rsid w:val="1577173B"/>
    <w:rsid w:val="15783309"/>
    <w:rsid w:val="15785BB6"/>
    <w:rsid w:val="15797B26"/>
    <w:rsid w:val="157A3961"/>
    <w:rsid w:val="157D55E9"/>
    <w:rsid w:val="15812F75"/>
    <w:rsid w:val="15816453"/>
    <w:rsid w:val="15854343"/>
    <w:rsid w:val="15854550"/>
    <w:rsid w:val="15855006"/>
    <w:rsid w:val="1589576E"/>
    <w:rsid w:val="158B1E73"/>
    <w:rsid w:val="158D6537"/>
    <w:rsid w:val="158F2A2C"/>
    <w:rsid w:val="1593676F"/>
    <w:rsid w:val="15957A20"/>
    <w:rsid w:val="15957D22"/>
    <w:rsid w:val="15980968"/>
    <w:rsid w:val="159A6F2F"/>
    <w:rsid w:val="159F4A4E"/>
    <w:rsid w:val="159F67E9"/>
    <w:rsid w:val="15A17DD6"/>
    <w:rsid w:val="15A5287C"/>
    <w:rsid w:val="15A80CF2"/>
    <w:rsid w:val="15A91AA9"/>
    <w:rsid w:val="15A9630F"/>
    <w:rsid w:val="15AA7307"/>
    <w:rsid w:val="15AE64F1"/>
    <w:rsid w:val="15B21535"/>
    <w:rsid w:val="15B2460A"/>
    <w:rsid w:val="15B37381"/>
    <w:rsid w:val="15B5014D"/>
    <w:rsid w:val="15B70138"/>
    <w:rsid w:val="15BA33AD"/>
    <w:rsid w:val="15BF7601"/>
    <w:rsid w:val="15C406C1"/>
    <w:rsid w:val="15C745A0"/>
    <w:rsid w:val="15C80A19"/>
    <w:rsid w:val="15C84837"/>
    <w:rsid w:val="15CB3F91"/>
    <w:rsid w:val="15CD1F52"/>
    <w:rsid w:val="15CD785F"/>
    <w:rsid w:val="15D102A0"/>
    <w:rsid w:val="15D12049"/>
    <w:rsid w:val="15D2595C"/>
    <w:rsid w:val="15D516BA"/>
    <w:rsid w:val="15D776D9"/>
    <w:rsid w:val="15D802E3"/>
    <w:rsid w:val="15D819CD"/>
    <w:rsid w:val="15DC5200"/>
    <w:rsid w:val="15E056F0"/>
    <w:rsid w:val="15E14F21"/>
    <w:rsid w:val="15E3203E"/>
    <w:rsid w:val="15E35CDB"/>
    <w:rsid w:val="15E84123"/>
    <w:rsid w:val="15E9265D"/>
    <w:rsid w:val="15ED11EE"/>
    <w:rsid w:val="15ED30C2"/>
    <w:rsid w:val="15F313DA"/>
    <w:rsid w:val="15F335E7"/>
    <w:rsid w:val="15F555B1"/>
    <w:rsid w:val="15F63117"/>
    <w:rsid w:val="15F655EF"/>
    <w:rsid w:val="15F66C34"/>
    <w:rsid w:val="15FA1B1D"/>
    <w:rsid w:val="15FA63A8"/>
    <w:rsid w:val="15FB1DD8"/>
    <w:rsid w:val="15FC5020"/>
    <w:rsid w:val="15FD7935"/>
    <w:rsid w:val="15FD7D52"/>
    <w:rsid w:val="16007E5D"/>
    <w:rsid w:val="16023758"/>
    <w:rsid w:val="16023A8A"/>
    <w:rsid w:val="160336FA"/>
    <w:rsid w:val="160577D5"/>
    <w:rsid w:val="16060CCF"/>
    <w:rsid w:val="16094502"/>
    <w:rsid w:val="160962AA"/>
    <w:rsid w:val="160A2C02"/>
    <w:rsid w:val="160A4F49"/>
    <w:rsid w:val="160A7FF2"/>
    <w:rsid w:val="1612206C"/>
    <w:rsid w:val="16133C89"/>
    <w:rsid w:val="161512A2"/>
    <w:rsid w:val="16160275"/>
    <w:rsid w:val="161A600B"/>
    <w:rsid w:val="161B682B"/>
    <w:rsid w:val="161F43DC"/>
    <w:rsid w:val="16230DCF"/>
    <w:rsid w:val="1624124E"/>
    <w:rsid w:val="16295D7A"/>
    <w:rsid w:val="162A3EC7"/>
    <w:rsid w:val="162A6D5B"/>
    <w:rsid w:val="162B4F07"/>
    <w:rsid w:val="162E6AC6"/>
    <w:rsid w:val="16306774"/>
    <w:rsid w:val="16311123"/>
    <w:rsid w:val="16312CDD"/>
    <w:rsid w:val="16322530"/>
    <w:rsid w:val="16331C36"/>
    <w:rsid w:val="1634517A"/>
    <w:rsid w:val="16372A09"/>
    <w:rsid w:val="163B589E"/>
    <w:rsid w:val="163C364A"/>
    <w:rsid w:val="163D039A"/>
    <w:rsid w:val="163D1ED6"/>
    <w:rsid w:val="163D41B0"/>
    <w:rsid w:val="163D4F1E"/>
    <w:rsid w:val="163E57AE"/>
    <w:rsid w:val="164154A9"/>
    <w:rsid w:val="1642352C"/>
    <w:rsid w:val="16480167"/>
    <w:rsid w:val="1649511F"/>
    <w:rsid w:val="164967C7"/>
    <w:rsid w:val="164A54F5"/>
    <w:rsid w:val="164C0089"/>
    <w:rsid w:val="164D0B91"/>
    <w:rsid w:val="1650655F"/>
    <w:rsid w:val="1650737F"/>
    <w:rsid w:val="16516B29"/>
    <w:rsid w:val="165178EA"/>
    <w:rsid w:val="1653605E"/>
    <w:rsid w:val="16562B5F"/>
    <w:rsid w:val="165A1D62"/>
    <w:rsid w:val="165A5414"/>
    <w:rsid w:val="165E513E"/>
    <w:rsid w:val="166102EF"/>
    <w:rsid w:val="1663076D"/>
    <w:rsid w:val="16660238"/>
    <w:rsid w:val="166735F1"/>
    <w:rsid w:val="1669520C"/>
    <w:rsid w:val="166B3BE6"/>
    <w:rsid w:val="166D559D"/>
    <w:rsid w:val="166D5A8D"/>
    <w:rsid w:val="166E34DD"/>
    <w:rsid w:val="16707835"/>
    <w:rsid w:val="16763383"/>
    <w:rsid w:val="1676482E"/>
    <w:rsid w:val="1677749D"/>
    <w:rsid w:val="16796979"/>
    <w:rsid w:val="167E1AE7"/>
    <w:rsid w:val="168036A3"/>
    <w:rsid w:val="168125DE"/>
    <w:rsid w:val="16824792"/>
    <w:rsid w:val="16832BBD"/>
    <w:rsid w:val="16841530"/>
    <w:rsid w:val="168801D3"/>
    <w:rsid w:val="168A0BBB"/>
    <w:rsid w:val="168A2450"/>
    <w:rsid w:val="168C78E3"/>
    <w:rsid w:val="168E2BD5"/>
    <w:rsid w:val="16903215"/>
    <w:rsid w:val="169C5BCE"/>
    <w:rsid w:val="169D1A40"/>
    <w:rsid w:val="169D5922"/>
    <w:rsid w:val="169F0D58"/>
    <w:rsid w:val="169F6823"/>
    <w:rsid w:val="16A001A4"/>
    <w:rsid w:val="16A0140A"/>
    <w:rsid w:val="16A06066"/>
    <w:rsid w:val="16A3322F"/>
    <w:rsid w:val="16A34C65"/>
    <w:rsid w:val="16A34E84"/>
    <w:rsid w:val="16A42C47"/>
    <w:rsid w:val="16A7201F"/>
    <w:rsid w:val="16A74F3F"/>
    <w:rsid w:val="16A852CD"/>
    <w:rsid w:val="16AD7C3A"/>
    <w:rsid w:val="16B236A7"/>
    <w:rsid w:val="16B40707"/>
    <w:rsid w:val="16B43C10"/>
    <w:rsid w:val="16B75B8F"/>
    <w:rsid w:val="16B80B3E"/>
    <w:rsid w:val="16BE7AA8"/>
    <w:rsid w:val="16C059C0"/>
    <w:rsid w:val="16C06D70"/>
    <w:rsid w:val="16C10DAA"/>
    <w:rsid w:val="16C3120C"/>
    <w:rsid w:val="16C44F84"/>
    <w:rsid w:val="16C805B5"/>
    <w:rsid w:val="16C9740F"/>
    <w:rsid w:val="16CA0933"/>
    <w:rsid w:val="16CA6F07"/>
    <w:rsid w:val="16CB5854"/>
    <w:rsid w:val="16CE3C7D"/>
    <w:rsid w:val="16D060D3"/>
    <w:rsid w:val="16D30781"/>
    <w:rsid w:val="16D47158"/>
    <w:rsid w:val="16D619CF"/>
    <w:rsid w:val="16D62D3E"/>
    <w:rsid w:val="16D77C3E"/>
    <w:rsid w:val="16D97C40"/>
    <w:rsid w:val="16DA203D"/>
    <w:rsid w:val="16DD4A18"/>
    <w:rsid w:val="16DE11C6"/>
    <w:rsid w:val="16DF505B"/>
    <w:rsid w:val="16E25556"/>
    <w:rsid w:val="16E610B2"/>
    <w:rsid w:val="16F26FFB"/>
    <w:rsid w:val="16F321A0"/>
    <w:rsid w:val="16F413C5"/>
    <w:rsid w:val="16F645B1"/>
    <w:rsid w:val="16F861BD"/>
    <w:rsid w:val="16FF0645"/>
    <w:rsid w:val="1701702A"/>
    <w:rsid w:val="170204ED"/>
    <w:rsid w:val="17026F51"/>
    <w:rsid w:val="17056246"/>
    <w:rsid w:val="17081F2F"/>
    <w:rsid w:val="17096457"/>
    <w:rsid w:val="170A733D"/>
    <w:rsid w:val="170B3110"/>
    <w:rsid w:val="170F7DFA"/>
    <w:rsid w:val="171279ED"/>
    <w:rsid w:val="17142FDE"/>
    <w:rsid w:val="17143725"/>
    <w:rsid w:val="17146D88"/>
    <w:rsid w:val="17150BE4"/>
    <w:rsid w:val="17156B1F"/>
    <w:rsid w:val="17176170"/>
    <w:rsid w:val="17184A35"/>
    <w:rsid w:val="171D0BE9"/>
    <w:rsid w:val="172339E6"/>
    <w:rsid w:val="172930A2"/>
    <w:rsid w:val="172977DF"/>
    <w:rsid w:val="172A2977"/>
    <w:rsid w:val="172B3C07"/>
    <w:rsid w:val="172B5F5C"/>
    <w:rsid w:val="172F45DE"/>
    <w:rsid w:val="173024B0"/>
    <w:rsid w:val="17313ED2"/>
    <w:rsid w:val="1734008B"/>
    <w:rsid w:val="173462E8"/>
    <w:rsid w:val="173C76FF"/>
    <w:rsid w:val="173E7512"/>
    <w:rsid w:val="17424855"/>
    <w:rsid w:val="1744248C"/>
    <w:rsid w:val="17471CC7"/>
    <w:rsid w:val="1748294B"/>
    <w:rsid w:val="174D4F79"/>
    <w:rsid w:val="174F015E"/>
    <w:rsid w:val="174F240F"/>
    <w:rsid w:val="17526963"/>
    <w:rsid w:val="17532D31"/>
    <w:rsid w:val="17560BFD"/>
    <w:rsid w:val="17572DCB"/>
    <w:rsid w:val="175748AC"/>
    <w:rsid w:val="1759391E"/>
    <w:rsid w:val="175A1119"/>
    <w:rsid w:val="175B7AE9"/>
    <w:rsid w:val="175C172B"/>
    <w:rsid w:val="175C1749"/>
    <w:rsid w:val="175C5E00"/>
    <w:rsid w:val="175C6453"/>
    <w:rsid w:val="175F18EE"/>
    <w:rsid w:val="17603A02"/>
    <w:rsid w:val="17686E70"/>
    <w:rsid w:val="176A0022"/>
    <w:rsid w:val="176B7490"/>
    <w:rsid w:val="176C23E2"/>
    <w:rsid w:val="176D1177"/>
    <w:rsid w:val="1771704B"/>
    <w:rsid w:val="177744DE"/>
    <w:rsid w:val="17784BBF"/>
    <w:rsid w:val="17792D5E"/>
    <w:rsid w:val="177D07F6"/>
    <w:rsid w:val="177D312D"/>
    <w:rsid w:val="178375FD"/>
    <w:rsid w:val="17854713"/>
    <w:rsid w:val="17874B79"/>
    <w:rsid w:val="17881E57"/>
    <w:rsid w:val="17897C7A"/>
    <w:rsid w:val="178A6DBB"/>
    <w:rsid w:val="1791130A"/>
    <w:rsid w:val="17913979"/>
    <w:rsid w:val="17914AB2"/>
    <w:rsid w:val="17964D34"/>
    <w:rsid w:val="17970611"/>
    <w:rsid w:val="17994C66"/>
    <w:rsid w:val="179A7FA6"/>
    <w:rsid w:val="179B7A92"/>
    <w:rsid w:val="179C5D18"/>
    <w:rsid w:val="179D481F"/>
    <w:rsid w:val="179E7583"/>
    <w:rsid w:val="17A061F2"/>
    <w:rsid w:val="17A10CEB"/>
    <w:rsid w:val="17A36B25"/>
    <w:rsid w:val="17A565F7"/>
    <w:rsid w:val="17A62E7E"/>
    <w:rsid w:val="17AE1EEB"/>
    <w:rsid w:val="17B1404C"/>
    <w:rsid w:val="17B2422A"/>
    <w:rsid w:val="17B50E08"/>
    <w:rsid w:val="17B96E3D"/>
    <w:rsid w:val="17BA0504"/>
    <w:rsid w:val="17BA399B"/>
    <w:rsid w:val="17BB6387"/>
    <w:rsid w:val="17BE72C0"/>
    <w:rsid w:val="17BF4E47"/>
    <w:rsid w:val="17C07E44"/>
    <w:rsid w:val="17C15A2E"/>
    <w:rsid w:val="17C41662"/>
    <w:rsid w:val="17C612F9"/>
    <w:rsid w:val="17C80F7C"/>
    <w:rsid w:val="17C85C4D"/>
    <w:rsid w:val="17C86802"/>
    <w:rsid w:val="17C971ED"/>
    <w:rsid w:val="17CA1AA7"/>
    <w:rsid w:val="17CA603B"/>
    <w:rsid w:val="17CC7FFB"/>
    <w:rsid w:val="17D24A5C"/>
    <w:rsid w:val="17D25283"/>
    <w:rsid w:val="17D3547E"/>
    <w:rsid w:val="17D63F93"/>
    <w:rsid w:val="17D70790"/>
    <w:rsid w:val="17DE3E23"/>
    <w:rsid w:val="17DF4478"/>
    <w:rsid w:val="17DF7291"/>
    <w:rsid w:val="17E01C95"/>
    <w:rsid w:val="17E05507"/>
    <w:rsid w:val="17E065DB"/>
    <w:rsid w:val="17E214A7"/>
    <w:rsid w:val="17E31C33"/>
    <w:rsid w:val="17E33D8B"/>
    <w:rsid w:val="17E45723"/>
    <w:rsid w:val="17E62C77"/>
    <w:rsid w:val="17E8051A"/>
    <w:rsid w:val="17E8148C"/>
    <w:rsid w:val="17EA26F7"/>
    <w:rsid w:val="17EB1100"/>
    <w:rsid w:val="17EB121A"/>
    <w:rsid w:val="17ED1F4D"/>
    <w:rsid w:val="17EE121C"/>
    <w:rsid w:val="17EE2419"/>
    <w:rsid w:val="17EF166E"/>
    <w:rsid w:val="17EF6030"/>
    <w:rsid w:val="17F1073E"/>
    <w:rsid w:val="17F64A6B"/>
    <w:rsid w:val="17F74D97"/>
    <w:rsid w:val="17F9124F"/>
    <w:rsid w:val="17FB1AC6"/>
    <w:rsid w:val="17FD54FE"/>
    <w:rsid w:val="17FD6298"/>
    <w:rsid w:val="18003681"/>
    <w:rsid w:val="18025BE4"/>
    <w:rsid w:val="180303DF"/>
    <w:rsid w:val="18031295"/>
    <w:rsid w:val="18047D2E"/>
    <w:rsid w:val="18057602"/>
    <w:rsid w:val="180737CD"/>
    <w:rsid w:val="180C2DD2"/>
    <w:rsid w:val="180D46EB"/>
    <w:rsid w:val="180D6852"/>
    <w:rsid w:val="180E37CB"/>
    <w:rsid w:val="18112748"/>
    <w:rsid w:val="18155A97"/>
    <w:rsid w:val="181610CE"/>
    <w:rsid w:val="1817429D"/>
    <w:rsid w:val="18176A80"/>
    <w:rsid w:val="18194E5B"/>
    <w:rsid w:val="181A19D5"/>
    <w:rsid w:val="182014A2"/>
    <w:rsid w:val="18214A42"/>
    <w:rsid w:val="182201B4"/>
    <w:rsid w:val="1825695B"/>
    <w:rsid w:val="18257501"/>
    <w:rsid w:val="1828335D"/>
    <w:rsid w:val="1829325F"/>
    <w:rsid w:val="182A57B4"/>
    <w:rsid w:val="182F2B33"/>
    <w:rsid w:val="183253AA"/>
    <w:rsid w:val="1836775E"/>
    <w:rsid w:val="183736E7"/>
    <w:rsid w:val="1838194C"/>
    <w:rsid w:val="183B3351"/>
    <w:rsid w:val="183D3240"/>
    <w:rsid w:val="18423C4B"/>
    <w:rsid w:val="184400AB"/>
    <w:rsid w:val="18450E6D"/>
    <w:rsid w:val="184522C8"/>
    <w:rsid w:val="18456BC2"/>
    <w:rsid w:val="18473FD9"/>
    <w:rsid w:val="18483748"/>
    <w:rsid w:val="18495725"/>
    <w:rsid w:val="184C093C"/>
    <w:rsid w:val="184C6878"/>
    <w:rsid w:val="18524B13"/>
    <w:rsid w:val="1854417B"/>
    <w:rsid w:val="18544816"/>
    <w:rsid w:val="185522D0"/>
    <w:rsid w:val="185902F3"/>
    <w:rsid w:val="185B0BFB"/>
    <w:rsid w:val="185B1A05"/>
    <w:rsid w:val="185B5474"/>
    <w:rsid w:val="185B66A7"/>
    <w:rsid w:val="185C30E9"/>
    <w:rsid w:val="185C3885"/>
    <w:rsid w:val="185D743E"/>
    <w:rsid w:val="18615D9C"/>
    <w:rsid w:val="18617D0D"/>
    <w:rsid w:val="18621E5B"/>
    <w:rsid w:val="18633696"/>
    <w:rsid w:val="18640C92"/>
    <w:rsid w:val="186513CE"/>
    <w:rsid w:val="1865456F"/>
    <w:rsid w:val="18665AC0"/>
    <w:rsid w:val="18687698"/>
    <w:rsid w:val="186902A5"/>
    <w:rsid w:val="186E6B25"/>
    <w:rsid w:val="186F3768"/>
    <w:rsid w:val="186F7A96"/>
    <w:rsid w:val="18723ACD"/>
    <w:rsid w:val="1875736E"/>
    <w:rsid w:val="18766DF5"/>
    <w:rsid w:val="187F1259"/>
    <w:rsid w:val="187F2042"/>
    <w:rsid w:val="1880756B"/>
    <w:rsid w:val="18812635"/>
    <w:rsid w:val="18822540"/>
    <w:rsid w:val="18867FDB"/>
    <w:rsid w:val="18873304"/>
    <w:rsid w:val="18874338"/>
    <w:rsid w:val="18877F4D"/>
    <w:rsid w:val="1888435D"/>
    <w:rsid w:val="188A0BCD"/>
    <w:rsid w:val="188B1795"/>
    <w:rsid w:val="188B4604"/>
    <w:rsid w:val="188C00C4"/>
    <w:rsid w:val="188C2CCD"/>
    <w:rsid w:val="188D12AF"/>
    <w:rsid w:val="1892346A"/>
    <w:rsid w:val="18932CFE"/>
    <w:rsid w:val="18963AA3"/>
    <w:rsid w:val="189936EA"/>
    <w:rsid w:val="18997410"/>
    <w:rsid w:val="189A0CE6"/>
    <w:rsid w:val="189A1B83"/>
    <w:rsid w:val="189A5BB3"/>
    <w:rsid w:val="18A03CC2"/>
    <w:rsid w:val="18A10AF7"/>
    <w:rsid w:val="18A24807"/>
    <w:rsid w:val="18A26578"/>
    <w:rsid w:val="18A95F8F"/>
    <w:rsid w:val="18AC6048"/>
    <w:rsid w:val="18AD2173"/>
    <w:rsid w:val="18AE2D36"/>
    <w:rsid w:val="18B05A5C"/>
    <w:rsid w:val="18B24085"/>
    <w:rsid w:val="18B45FD9"/>
    <w:rsid w:val="18B84FBA"/>
    <w:rsid w:val="18B90B18"/>
    <w:rsid w:val="18B93265"/>
    <w:rsid w:val="18BE1FF9"/>
    <w:rsid w:val="18BF4A1F"/>
    <w:rsid w:val="18C015CF"/>
    <w:rsid w:val="18C33641"/>
    <w:rsid w:val="18C33C23"/>
    <w:rsid w:val="18C64ED3"/>
    <w:rsid w:val="18CD0120"/>
    <w:rsid w:val="18CE1FEA"/>
    <w:rsid w:val="18CF6A16"/>
    <w:rsid w:val="18D31B18"/>
    <w:rsid w:val="18D42982"/>
    <w:rsid w:val="18D6650F"/>
    <w:rsid w:val="18DA51B0"/>
    <w:rsid w:val="18DC14FC"/>
    <w:rsid w:val="18DE5A14"/>
    <w:rsid w:val="18E134FB"/>
    <w:rsid w:val="18E74CD3"/>
    <w:rsid w:val="18EB517F"/>
    <w:rsid w:val="18EC0018"/>
    <w:rsid w:val="18EF0CF8"/>
    <w:rsid w:val="18EF6C6E"/>
    <w:rsid w:val="18F211A6"/>
    <w:rsid w:val="18F60201"/>
    <w:rsid w:val="18F72FDD"/>
    <w:rsid w:val="18F852DE"/>
    <w:rsid w:val="18F97167"/>
    <w:rsid w:val="18FC77C6"/>
    <w:rsid w:val="18FD4BFF"/>
    <w:rsid w:val="18FE1BE4"/>
    <w:rsid w:val="190048CC"/>
    <w:rsid w:val="19007F81"/>
    <w:rsid w:val="19046B90"/>
    <w:rsid w:val="190478B9"/>
    <w:rsid w:val="19083132"/>
    <w:rsid w:val="19090F58"/>
    <w:rsid w:val="19091420"/>
    <w:rsid w:val="190A0A42"/>
    <w:rsid w:val="19114F25"/>
    <w:rsid w:val="1918281D"/>
    <w:rsid w:val="19194536"/>
    <w:rsid w:val="191E2652"/>
    <w:rsid w:val="191F708A"/>
    <w:rsid w:val="191F787D"/>
    <w:rsid w:val="19206E47"/>
    <w:rsid w:val="192142A9"/>
    <w:rsid w:val="19231FC9"/>
    <w:rsid w:val="1924176C"/>
    <w:rsid w:val="1925697E"/>
    <w:rsid w:val="192605BB"/>
    <w:rsid w:val="192874A3"/>
    <w:rsid w:val="192D7737"/>
    <w:rsid w:val="192E20CD"/>
    <w:rsid w:val="192E30C3"/>
    <w:rsid w:val="19357E76"/>
    <w:rsid w:val="193744AC"/>
    <w:rsid w:val="19377ADE"/>
    <w:rsid w:val="193A3C4E"/>
    <w:rsid w:val="193C08D9"/>
    <w:rsid w:val="193C66E8"/>
    <w:rsid w:val="193E1291"/>
    <w:rsid w:val="193F340F"/>
    <w:rsid w:val="1941119B"/>
    <w:rsid w:val="194303E2"/>
    <w:rsid w:val="19467ED2"/>
    <w:rsid w:val="19484518"/>
    <w:rsid w:val="194C3B6E"/>
    <w:rsid w:val="194C5FCF"/>
    <w:rsid w:val="194F76BF"/>
    <w:rsid w:val="19502AFF"/>
    <w:rsid w:val="19512431"/>
    <w:rsid w:val="19523D52"/>
    <w:rsid w:val="195532B1"/>
    <w:rsid w:val="19562AAF"/>
    <w:rsid w:val="195A0DAD"/>
    <w:rsid w:val="195A4655"/>
    <w:rsid w:val="195F663E"/>
    <w:rsid w:val="196103FE"/>
    <w:rsid w:val="196562B6"/>
    <w:rsid w:val="19665BBB"/>
    <w:rsid w:val="19667FA8"/>
    <w:rsid w:val="196717B9"/>
    <w:rsid w:val="196B5FB3"/>
    <w:rsid w:val="196D15B2"/>
    <w:rsid w:val="19710A6E"/>
    <w:rsid w:val="197140F0"/>
    <w:rsid w:val="197C1B46"/>
    <w:rsid w:val="197E5E82"/>
    <w:rsid w:val="19814ECD"/>
    <w:rsid w:val="1983089E"/>
    <w:rsid w:val="19831126"/>
    <w:rsid w:val="19843CE2"/>
    <w:rsid w:val="19867849"/>
    <w:rsid w:val="19870698"/>
    <w:rsid w:val="198744EF"/>
    <w:rsid w:val="19884B8F"/>
    <w:rsid w:val="198862F9"/>
    <w:rsid w:val="1988776F"/>
    <w:rsid w:val="198A0A74"/>
    <w:rsid w:val="198C01F2"/>
    <w:rsid w:val="198E32DE"/>
    <w:rsid w:val="199277E9"/>
    <w:rsid w:val="19952834"/>
    <w:rsid w:val="199804CB"/>
    <w:rsid w:val="199944DE"/>
    <w:rsid w:val="199944FF"/>
    <w:rsid w:val="199A5ABC"/>
    <w:rsid w:val="199B7F85"/>
    <w:rsid w:val="199C4094"/>
    <w:rsid w:val="199C7AF2"/>
    <w:rsid w:val="199E09FA"/>
    <w:rsid w:val="199E7715"/>
    <w:rsid w:val="199F5196"/>
    <w:rsid w:val="19A15454"/>
    <w:rsid w:val="19A277FE"/>
    <w:rsid w:val="19A70F20"/>
    <w:rsid w:val="19A95E44"/>
    <w:rsid w:val="19AB17A2"/>
    <w:rsid w:val="19AB4C48"/>
    <w:rsid w:val="19AB7E11"/>
    <w:rsid w:val="19AC2782"/>
    <w:rsid w:val="19AD02E0"/>
    <w:rsid w:val="19AE0964"/>
    <w:rsid w:val="19B12170"/>
    <w:rsid w:val="19B1467A"/>
    <w:rsid w:val="19B442C4"/>
    <w:rsid w:val="19B95D40"/>
    <w:rsid w:val="19BE3BDA"/>
    <w:rsid w:val="19C00F4E"/>
    <w:rsid w:val="19C10BCE"/>
    <w:rsid w:val="19C20C0E"/>
    <w:rsid w:val="19C72A7F"/>
    <w:rsid w:val="19C74A31"/>
    <w:rsid w:val="19C80559"/>
    <w:rsid w:val="19C905A7"/>
    <w:rsid w:val="19CA5CED"/>
    <w:rsid w:val="19CB0FE9"/>
    <w:rsid w:val="19CC5B08"/>
    <w:rsid w:val="19CF0D09"/>
    <w:rsid w:val="19D01899"/>
    <w:rsid w:val="19D3216D"/>
    <w:rsid w:val="19D91C69"/>
    <w:rsid w:val="19D9472B"/>
    <w:rsid w:val="19DA1AF8"/>
    <w:rsid w:val="19DB6F7F"/>
    <w:rsid w:val="19DC1D48"/>
    <w:rsid w:val="19DD2B44"/>
    <w:rsid w:val="19E07D6E"/>
    <w:rsid w:val="19E419CE"/>
    <w:rsid w:val="19E51BCA"/>
    <w:rsid w:val="19E600C2"/>
    <w:rsid w:val="19E8456B"/>
    <w:rsid w:val="19E94309"/>
    <w:rsid w:val="19EA4D01"/>
    <w:rsid w:val="19EA71F3"/>
    <w:rsid w:val="19EC2F73"/>
    <w:rsid w:val="19EE7D58"/>
    <w:rsid w:val="19EF621A"/>
    <w:rsid w:val="19EF700B"/>
    <w:rsid w:val="19F22844"/>
    <w:rsid w:val="19F23075"/>
    <w:rsid w:val="19F74EF4"/>
    <w:rsid w:val="19F84205"/>
    <w:rsid w:val="19FD0E9D"/>
    <w:rsid w:val="19FF4BF3"/>
    <w:rsid w:val="19FF4F20"/>
    <w:rsid w:val="1A023DF9"/>
    <w:rsid w:val="1A052F3D"/>
    <w:rsid w:val="1A060606"/>
    <w:rsid w:val="1A067856"/>
    <w:rsid w:val="1A0828CB"/>
    <w:rsid w:val="1A092647"/>
    <w:rsid w:val="1A110FE0"/>
    <w:rsid w:val="1A180D7C"/>
    <w:rsid w:val="1A195D52"/>
    <w:rsid w:val="1A201904"/>
    <w:rsid w:val="1A2111BD"/>
    <w:rsid w:val="1A2331F1"/>
    <w:rsid w:val="1A252036"/>
    <w:rsid w:val="1A252CA8"/>
    <w:rsid w:val="1A2573A4"/>
    <w:rsid w:val="1A257447"/>
    <w:rsid w:val="1A26685C"/>
    <w:rsid w:val="1A275E1A"/>
    <w:rsid w:val="1A290D97"/>
    <w:rsid w:val="1A2C1345"/>
    <w:rsid w:val="1A2C6135"/>
    <w:rsid w:val="1A2E050E"/>
    <w:rsid w:val="1A2F59E4"/>
    <w:rsid w:val="1A332364"/>
    <w:rsid w:val="1A3466E0"/>
    <w:rsid w:val="1A363A1F"/>
    <w:rsid w:val="1A372CFF"/>
    <w:rsid w:val="1A375F25"/>
    <w:rsid w:val="1A392783"/>
    <w:rsid w:val="1A3B1995"/>
    <w:rsid w:val="1A3C2ADC"/>
    <w:rsid w:val="1A414EBF"/>
    <w:rsid w:val="1A4454FD"/>
    <w:rsid w:val="1A45015B"/>
    <w:rsid w:val="1A4A40AC"/>
    <w:rsid w:val="1A4A5C7F"/>
    <w:rsid w:val="1A4C3055"/>
    <w:rsid w:val="1A4D0E3C"/>
    <w:rsid w:val="1A4D5B2F"/>
    <w:rsid w:val="1A4E5BE8"/>
    <w:rsid w:val="1A4F2116"/>
    <w:rsid w:val="1A512FAA"/>
    <w:rsid w:val="1A534939"/>
    <w:rsid w:val="1A545DFF"/>
    <w:rsid w:val="1A545E96"/>
    <w:rsid w:val="1A557C13"/>
    <w:rsid w:val="1A575184"/>
    <w:rsid w:val="1A584A72"/>
    <w:rsid w:val="1A59631C"/>
    <w:rsid w:val="1A597024"/>
    <w:rsid w:val="1A5F088C"/>
    <w:rsid w:val="1A5F355F"/>
    <w:rsid w:val="1A604019"/>
    <w:rsid w:val="1A611090"/>
    <w:rsid w:val="1A6369EA"/>
    <w:rsid w:val="1A636A80"/>
    <w:rsid w:val="1A644AB4"/>
    <w:rsid w:val="1A64704C"/>
    <w:rsid w:val="1A650F8D"/>
    <w:rsid w:val="1A653395"/>
    <w:rsid w:val="1A68229C"/>
    <w:rsid w:val="1A6C2474"/>
    <w:rsid w:val="1A6E24A9"/>
    <w:rsid w:val="1A721304"/>
    <w:rsid w:val="1A723A94"/>
    <w:rsid w:val="1A7724C3"/>
    <w:rsid w:val="1A79090E"/>
    <w:rsid w:val="1A7911A9"/>
    <w:rsid w:val="1A7D3BC5"/>
    <w:rsid w:val="1A800543"/>
    <w:rsid w:val="1A815A7A"/>
    <w:rsid w:val="1A8213DE"/>
    <w:rsid w:val="1A846D3C"/>
    <w:rsid w:val="1A857E7C"/>
    <w:rsid w:val="1A8738E3"/>
    <w:rsid w:val="1A8872A3"/>
    <w:rsid w:val="1A890B0B"/>
    <w:rsid w:val="1A89451A"/>
    <w:rsid w:val="1A8C7B5C"/>
    <w:rsid w:val="1A8C7B66"/>
    <w:rsid w:val="1A8E428B"/>
    <w:rsid w:val="1A8E6B6E"/>
    <w:rsid w:val="1A912DA4"/>
    <w:rsid w:val="1A9301E8"/>
    <w:rsid w:val="1A935C6D"/>
    <w:rsid w:val="1A936952"/>
    <w:rsid w:val="1A992168"/>
    <w:rsid w:val="1A9A14F1"/>
    <w:rsid w:val="1A9B01A9"/>
    <w:rsid w:val="1A9C1E3E"/>
    <w:rsid w:val="1A9D5276"/>
    <w:rsid w:val="1A9E3B16"/>
    <w:rsid w:val="1A9E4AB1"/>
    <w:rsid w:val="1AA07801"/>
    <w:rsid w:val="1AA34A1B"/>
    <w:rsid w:val="1AA4013D"/>
    <w:rsid w:val="1AA70EB7"/>
    <w:rsid w:val="1AA8200C"/>
    <w:rsid w:val="1AA8738D"/>
    <w:rsid w:val="1AA90718"/>
    <w:rsid w:val="1AAB4DE9"/>
    <w:rsid w:val="1AAC1E50"/>
    <w:rsid w:val="1AAD1340"/>
    <w:rsid w:val="1AAD78D2"/>
    <w:rsid w:val="1AB00DCB"/>
    <w:rsid w:val="1AB23614"/>
    <w:rsid w:val="1AB64AFC"/>
    <w:rsid w:val="1AB67571"/>
    <w:rsid w:val="1ABE1935"/>
    <w:rsid w:val="1ABE7796"/>
    <w:rsid w:val="1AC673CF"/>
    <w:rsid w:val="1AC7224E"/>
    <w:rsid w:val="1AC75EFD"/>
    <w:rsid w:val="1ACD08AB"/>
    <w:rsid w:val="1ACF0305"/>
    <w:rsid w:val="1AD6069A"/>
    <w:rsid w:val="1AD73553"/>
    <w:rsid w:val="1ADE1860"/>
    <w:rsid w:val="1ADE3924"/>
    <w:rsid w:val="1ADF2B0B"/>
    <w:rsid w:val="1ADF696E"/>
    <w:rsid w:val="1AE13DB1"/>
    <w:rsid w:val="1AE76D60"/>
    <w:rsid w:val="1AEC278D"/>
    <w:rsid w:val="1AF04BFB"/>
    <w:rsid w:val="1AF52F32"/>
    <w:rsid w:val="1AF71484"/>
    <w:rsid w:val="1AF73217"/>
    <w:rsid w:val="1AF90AA1"/>
    <w:rsid w:val="1AFE30C2"/>
    <w:rsid w:val="1B010737"/>
    <w:rsid w:val="1B020EE3"/>
    <w:rsid w:val="1B0424DF"/>
    <w:rsid w:val="1B047F2E"/>
    <w:rsid w:val="1B060C73"/>
    <w:rsid w:val="1B076CE7"/>
    <w:rsid w:val="1B0C34DB"/>
    <w:rsid w:val="1B0C7A22"/>
    <w:rsid w:val="1B0D524D"/>
    <w:rsid w:val="1B0F187B"/>
    <w:rsid w:val="1B121895"/>
    <w:rsid w:val="1B126734"/>
    <w:rsid w:val="1B1314F3"/>
    <w:rsid w:val="1B1C0701"/>
    <w:rsid w:val="1B1C64DA"/>
    <w:rsid w:val="1B1C713C"/>
    <w:rsid w:val="1B1E42CC"/>
    <w:rsid w:val="1B1F2860"/>
    <w:rsid w:val="1B1F3543"/>
    <w:rsid w:val="1B212169"/>
    <w:rsid w:val="1B225ADE"/>
    <w:rsid w:val="1B237E71"/>
    <w:rsid w:val="1B240DFF"/>
    <w:rsid w:val="1B262BAF"/>
    <w:rsid w:val="1B2815E9"/>
    <w:rsid w:val="1B2B21A0"/>
    <w:rsid w:val="1B2D1C79"/>
    <w:rsid w:val="1B2E79EE"/>
    <w:rsid w:val="1B2F580A"/>
    <w:rsid w:val="1B30100A"/>
    <w:rsid w:val="1B32070E"/>
    <w:rsid w:val="1B337DD0"/>
    <w:rsid w:val="1B362ED3"/>
    <w:rsid w:val="1B36391D"/>
    <w:rsid w:val="1B3733E4"/>
    <w:rsid w:val="1B373485"/>
    <w:rsid w:val="1B3A7422"/>
    <w:rsid w:val="1B3C124C"/>
    <w:rsid w:val="1B42482C"/>
    <w:rsid w:val="1B491B24"/>
    <w:rsid w:val="1B4928F3"/>
    <w:rsid w:val="1B4B7A22"/>
    <w:rsid w:val="1B4E7CCA"/>
    <w:rsid w:val="1B502B68"/>
    <w:rsid w:val="1B516D3B"/>
    <w:rsid w:val="1B566C84"/>
    <w:rsid w:val="1B5676B2"/>
    <w:rsid w:val="1B5B7B12"/>
    <w:rsid w:val="1B5D5591"/>
    <w:rsid w:val="1B5F12B0"/>
    <w:rsid w:val="1B60171F"/>
    <w:rsid w:val="1B60296C"/>
    <w:rsid w:val="1B606B12"/>
    <w:rsid w:val="1B627A11"/>
    <w:rsid w:val="1B664B02"/>
    <w:rsid w:val="1B6805D3"/>
    <w:rsid w:val="1B6A5707"/>
    <w:rsid w:val="1B6C0C0A"/>
    <w:rsid w:val="1B6C3E77"/>
    <w:rsid w:val="1B6D488E"/>
    <w:rsid w:val="1B702E4E"/>
    <w:rsid w:val="1B71019B"/>
    <w:rsid w:val="1B734B38"/>
    <w:rsid w:val="1B7963A0"/>
    <w:rsid w:val="1B7D2E3A"/>
    <w:rsid w:val="1B7D4C1F"/>
    <w:rsid w:val="1B7F48C3"/>
    <w:rsid w:val="1B80454E"/>
    <w:rsid w:val="1B845674"/>
    <w:rsid w:val="1B8462B0"/>
    <w:rsid w:val="1B8A7F1F"/>
    <w:rsid w:val="1B8C5A48"/>
    <w:rsid w:val="1B8F2371"/>
    <w:rsid w:val="1B905DDB"/>
    <w:rsid w:val="1B920E49"/>
    <w:rsid w:val="1B95151E"/>
    <w:rsid w:val="1B981220"/>
    <w:rsid w:val="1B9B29C9"/>
    <w:rsid w:val="1B9C5660"/>
    <w:rsid w:val="1B9D4C5C"/>
    <w:rsid w:val="1BA16EE5"/>
    <w:rsid w:val="1BA31D14"/>
    <w:rsid w:val="1BA353E9"/>
    <w:rsid w:val="1BA54E89"/>
    <w:rsid w:val="1BA64C58"/>
    <w:rsid w:val="1BA841C0"/>
    <w:rsid w:val="1BAA64F0"/>
    <w:rsid w:val="1BAD3044"/>
    <w:rsid w:val="1BB11F7A"/>
    <w:rsid w:val="1BB12FEE"/>
    <w:rsid w:val="1BB42A80"/>
    <w:rsid w:val="1BB51DC6"/>
    <w:rsid w:val="1BB73475"/>
    <w:rsid w:val="1BB825B8"/>
    <w:rsid w:val="1BB91FED"/>
    <w:rsid w:val="1BBA015C"/>
    <w:rsid w:val="1BBB1162"/>
    <w:rsid w:val="1BBB545A"/>
    <w:rsid w:val="1BBE4529"/>
    <w:rsid w:val="1BBE6D7C"/>
    <w:rsid w:val="1BBF058C"/>
    <w:rsid w:val="1BBF0D4A"/>
    <w:rsid w:val="1BC16115"/>
    <w:rsid w:val="1BC1743C"/>
    <w:rsid w:val="1BC23B97"/>
    <w:rsid w:val="1BC24642"/>
    <w:rsid w:val="1BC4709A"/>
    <w:rsid w:val="1BC91750"/>
    <w:rsid w:val="1BC9751D"/>
    <w:rsid w:val="1BCA6E1D"/>
    <w:rsid w:val="1BCC636F"/>
    <w:rsid w:val="1BCD447D"/>
    <w:rsid w:val="1BCE3C6A"/>
    <w:rsid w:val="1BCE63D0"/>
    <w:rsid w:val="1BCF2B51"/>
    <w:rsid w:val="1BD11C33"/>
    <w:rsid w:val="1BD60CAB"/>
    <w:rsid w:val="1BDA1FE9"/>
    <w:rsid w:val="1BDA7A7A"/>
    <w:rsid w:val="1BDC6321"/>
    <w:rsid w:val="1BDE0AE0"/>
    <w:rsid w:val="1BDF7652"/>
    <w:rsid w:val="1BE004B1"/>
    <w:rsid w:val="1BE333CE"/>
    <w:rsid w:val="1BE84CCB"/>
    <w:rsid w:val="1BE94E9D"/>
    <w:rsid w:val="1BE95340"/>
    <w:rsid w:val="1BEA21C4"/>
    <w:rsid w:val="1BEA2F91"/>
    <w:rsid w:val="1BEB5DE3"/>
    <w:rsid w:val="1BEC1E96"/>
    <w:rsid w:val="1BEC7620"/>
    <w:rsid w:val="1BED45F0"/>
    <w:rsid w:val="1BEE1223"/>
    <w:rsid w:val="1BEE5B8A"/>
    <w:rsid w:val="1BF41A4A"/>
    <w:rsid w:val="1BF4474B"/>
    <w:rsid w:val="1BF5244B"/>
    <w:rsid w:val="1BF633FF"/>
    <w:rsid w:val="1BFB0A23"/>
    <w:rsid w:val="1BFB7F07"/>
    <w:rsid w:val="1BFC0044"/>
    <w:rsid w:val="1BFE6563"/>
    <w:rsid w:val="1C036F0C"/>
    <w:rsid w:val="1C053422"/>
    <w:rsid w:val="1C075FE4"/>
    <w:rsid w:val="1C084938"/>
    <w:rsid w:val="1C0971A1"/>
    <w:rsid w:val="1C0B603D"/>
    <w:rsid w:val="1C0E6A13"/>
    <w:rsid w:val="1C100CD8"/>
    <w:rsid w:val="1C134E63"/>
    <w:rsid w:val="1C14464E"/>
    <w:rsid w:val="1C1531B6"/>
    <w:rsid w:val="1C153A84"/>
    <w:rsid w:val="1C1C7BCD"/>
    <w:rsid w:val="1C1D5511"/>
    <w:rsid w:val="1C204A0A"/>
    <w:rsid w:val="1C217434"/>
    <w:rsid w:val="1C2327F3"/>
    <w:rsid w:val="1C2669FE"/>
    <w:rsid w:val="1C2859E3"/>
    <w:rsid w:val="1C296E45"/>
    <w:rsid w:val="1C2B115B"/>
    <w:rsid w:val="1C2D3135"/>
    <w:rsid w:val="1C2E68C6"/>
    <w:rsid w:val="1C2F6749"/>
    <w:rsid w:val="1C300FF2"/>
    <w:rsid w:val="1C31601C"/>
    <w:rsid w:val="1C3928DC"/>
    <w:rsid w:val="1C412C09"/>
    <w:rsid w:val="1C417BC3"/>
    <w:rsid w:val="1C4446E9"/>
    <w:rsid w:val="1C4732AB"/>
    <w:rsid w:val="1C48612F"/>
    <w:rsid w:val="1C4A110E"/>
    <w:rsid w:val="1C4C2DD0"/>
    <w:rsid w:val="1C4E3003"/>
    <w:rsid w:val="1C4E6B32"/>
    <w:rsid w:val="1C4E77C9"/>
    <w:rsid w:val="1C4F57A1"/>
    <w:rsid w:val="1C504E87"/>
    <w:rsid w:val="1C5118BF"/>
    <w:rsid w:val="1C5365F7"/>
    <w:rsid w:val="1C597754"/>
    <w:rsid w:val="1C5D4CF6"/>
    <w:rsid w:val="1C5F4D1A"/>
    <w:rsid w:val="1C657650"/>
    <w:rsid w:val="1C664A69"/>
    <w:rsid w:val="1C695EAC"/>
    <w:rsid w:val="1C6A63E3"/>
    <w:rsid w:val="1C6C6A6B"/>
    <w:rsid w:val="1C6D03F3"/>
    <w:rsid w:val="1C6D7EEF"/>
    <w:rsid w:val="1C7306B5"/>
    <w:rsid w:val="1C750253"/>
    <w:rsid w:val="1C764E10"/>
    <w:rsid w:val="1C766031"/>
    <w:rsid w:val="1C777ED2"/>
    <w:rsid w:val="1C7B15EE"/>
    <w:rsid w:val="1C7C7FFD"/>
    <w:rsid w:val="1C7E673E"/>
    <w:rsid w:val="1C7F77F0"/>
    <w:rsid w:val="1C8004E6"/>
    <w:rsid w:val="1C80742E"/>
    <w:rsid w:val="1C813E01"/>
    <w:rsid w:val="1C8162FE"/>
    <w:rsid w:val="1C843245"/>
    <w:rsid w:val="1C843882"/>
    <w:rsid w:val="1C8441E7"/>
    <w:rsid w:val="1C846214"/>
    <w:rsid w:val="1C852549"/>
    <w:rsid w:val="1C862651"/>
    <w:rsid w:val="1C8648E4"/>
    <w:rsid w:val="1C8962C1"/>
    <w:rsid w:val="1C8A29BA"/>
    <w:rsid w:val="1C8B58BB"/>
    <w:rsid w:val="1C8F4DFF"/>
    <w:rsid w:val="1C920605"/>
    <w:rsid w:val="1C920903"/>
    <w:rsid w:val="1C923292"/>
    <w:rsid w:val="1C925964"/>
    <w:rsid w:val="1C9318BC"/>
    <w:rsid w:val="1C93277E"/>
    <w:rsid w:val="1C981B5B"/>
    <w:rsid w:val="1C9A2A0F"/>
    <w:rsid w:val="1C9A795B"/>
    <w:rsid w:val="1C9D7218"/>
    <w:rsid w:val="1C9E6A17"/>
    <w:rsid w:val="1C9F44D7"/>
    <w:rsid w:val="1CA45322"/>
    <w:rsid w:val="1CA92834"/>
    <w:rsid w:val="1CAA1BA9"/>
    <w:rsid w:val="1CAA36D9"/>
    <w:rsid w:val="1CAF4D52"/>
    <w:rsid w:val="1CB0415F"/>
    <w:rsid w:val="1CB5104B"/>
    <w:rsid w:val="1CB93A94"/>
    <w:rsid w:val="1CBB335E"/>
    <w:rsid w:val="1CBB4F41"/>
    <w:rsid w:val="1CBC2795"/>
    <w:rsid w:val="1CC34A3E"/>
    <w:rsid w:val="1CC6166E"/>
    <w:rsid w:val="1CC664EE"/>
    <w:rsid w:val="1CC924DE"/>
    <w:rsid w:val="1CCA3E3D"/>
    <w:rsid w:val="1CCC03E8"/>
    <w:rsid w:val="1CCD693B"/>
    <w:rsid w:val="1CCE5D95"/>
    <w:rsid w:val="1CCF32BC"/>
    <w:rsid w:val="1CD0578D"/>
    <w:rsid w:val="1CD06EB3"/>
    <w:rsid w:val="1CD21BCF"/>
    <w:rsid w:val="1CD23694"/>
    <w:rsid w:val="1CD2660E"/>
    <w:rsid w:val="1CD35E63"/>
    <w:rsid w:val="1CD61E9D"/>
    <w:rsid w:val="1CD63976"/>
    <w:rsid w:val="1CD72746"/>
    <w:rsid w:val="1CD749F8"/>
    <w:rsid w:val="1CD85A57"/>
    <w:rsid w:val="1CDC7B67"/>
    <w:rsid w:val="1CDD4B34"/>
    <w:rsid w:val="1CDE250C"/>
    <w:rsid w:val="1CE07097"/>
    <w:rsid w:val="1CE26D22"/>
    <w:rsid w:val="1CE26FA4"/>
    <w:rsid w:val="1CE36A88"/>
    <w:rsid w:val="1CE44E91"/>
    <w:rsid w:val="1CE47E64"/>
    <w:rsid w:val="1CE5267E"/>
    <w:rsid w:val="1CE725D4"/>
    <w:rsid w:val="1CE84555"/>
    <w:rsid w:val="1CEA2B4E"/>
    <w:rsid w:val="1CEC5502"/>
    <w:rsid w:val="1CED2E99"/>
    <w:rsid w:val="1CEF44E6"/>
    <w:rsid w:val="1CF12BAC"/>
    <w:rsid w:val="1CF57507"/>
    <w:rsid w:val="1CFB0386"/>
    <w:rsid w:val="1CFD2F9D"/>
    <w:rsid w:val="1CFF7B10"/>
    <w:rsid w:val="1D004670"/>
    <w:rsid w:val="1D0113C9"/>
    <w:rsid w:val="1D0175DE"/>
    <w:rsid w:val="1D022728"/>
    <w:rsid w:val="1D064064"/>
    <w:rsid w:val="1D07314F"/>
    <w:rsid w:val="1D092151"/>
    <w:rsid w:val="1D0A1C2C"/>
    <w:rsid w:val="1D0A45E4"/>
    <w:rsid w:val="1D0D0379"/>
    <w:rsid w:val="1D0D2EA7"/>
    <w:rsid w:val="1D0D56F0"/>
    <w:rsid w:val="1D0E34B1"/>
    <w:rsid w:val="1D0F18FC"/>
    <w:rsid w:val="1D103A88"/>
    <w:rsid w:val="1D10782C"/>
    <w:rsid w:val="1D147534"/>
    <w:rsid w:val="1D1507FC"/>
    <w:rsid w:val="1D174D30"/>
    <w:rsid w:val="1D187DD7"/>
    <w:rsid w:val="1D1979CC"/>
    <w:rsid w:val="1D1A2B10"/>
    <w:rsid w:val="1D1E2334"/>
    <w:rsid w:val="1D1E5C4F"/>
    <w:rsid w:val="1D200075"/>
    <w:rsid w:val="1D2040CB"/>
    <w:rsid w:val="1D220218"/>
    <w:rsid w:val="1D23753A"/>
    <w:rsid w:val="1D245020"/>
    <w:rsid w:val="1D250A87"/>
    <w:rsid w:val="1D261796"/>
    <w:rsid w:val="1D2944B0"/>
    <w:rsid w:val="1D295AB1"/>
    <w:rsid w:val="1D2A67CC"/>
    <w:rsid w:val="1D2D3C6D"/>
    <w:rsid w:val="1D2F590D"/>
    <w:rsid w:val="1D324B95"/>
    <w:rsid w:val="1D3433D4"/>
    <w:rsid w:val="1D361EDC"/>
    <w:rsid w:val="1D364425"/>
    <w:rsid w:val="1D3665C8"/>
    <w:rsid w:val="1D3764AF"/>
    <w:rsid w:val="1D425652"/>
    <w:rsid w:val="1D446EB9"/>
    <w:rsid w:val="1D45013A"/>
    <w:rsid w:val="1D46626F"/>
    <w:rsid w:val="1D493B2D"/>
    <w:rsid w:val="1D49425E"/>
    <w:rsid w:val="1D4A18C8"/>
    <w:rsid w:val="1D5111FE"/>
    <w:rsid w:val="1D531A9B"/>
    <w:rsid w:val="1D562CC8"/>
    <w:rsid w:val="1D5C20E8"/>
    <w:rsid w:val="1D5C3DCD"/>
    <w:rsid w:val="1D602D4C"/>
    <w:rsid w:val="1D620261"/>
    <w:rsid w:val="1D621F0C"/>
    <w:rsid w:val="1D626C4E"/>
    <w:rsid w:val="1D64746C"/>
    <w:rsid w:val="1D66354B"/>
    <w:rsid w:val="1D66457D"/>
    <w:rsid w:val="1D693E3D"/>
    <w:rsid w:val="1D731FDD"/>
    <w:rsid w:val="1D7913EB"/>
    <w:rsid w:val="1D7926C0"/>
    <w:rsid w:val="1D7A4B9E"/>
    <w:rsid w:val="1D7B41ED"/>
    <w:rsid w:val="1D7B54D0"/>
    <w:rsid w:val="1D7E40BC"/>
    <w:rsid w:val="1D7E6886"/>
    <w:rsid w:val="1D80118C"/>
    <w:rsid w:val="1D824BE0"/>
    <w:rsid w:val="1D841E5A"/>
    <w:rsid w:val="1D85269A"/>
    <w:rsid w:val="1D877033"/>
    <w:rsid w:val="1D882587"/>
    <w:rsid w:val="1D8B2357"/>
    <w:rsid w:val="1D8D3454"/>
    <w:rsid w:val="1D8D4AD3"/>
    <w:rsid w:val="1D8E71E7"/>
    <w:rsid w:val="1D8F101C"/>
    <w:rsid w:val="1D9004CD"/>
    <w:rsid w:val="1D9075F7"/>
    <w:rsid w:val="1D927985"/>
    <w:rsid w:val="1D931F91"/>
    <w:rsid w:val="1D935547"/>
    <w:rsid w:val="1D947315"/>
    <w:rsid w:val="1D974B4F"/>
    <w:rsid w:val="1D980254"/>
    <w:rsid w:val="1D9B4F16"/>
    <w:rsid w:val="1D9F3742"/>
    <w:rsid w:val="1D9F58C6"/>
    <w:rsid w:val="1DA14013"/>
    <w:rsid w:val="1DA35592"/>
    <w:rsid w:val="1DA37292"/>
    <w:rsid w:val="1DA41B43"/>
    <w:rsid w:val="1DA4785B"/>
    <w:rsid w:val="1DA52FA1"/>
    <w:rsid w:val="1DA5704F"/>
    <w:rsid w:val="1DA70847"/>
    <w:rsid w:val="1DA7140A"/>
    <w:rsid w:val="1DA87178"/>
    <w:rsid w:val="1DAE0F94"/>
    <w:rsid w:val="1DAF340D"/>
    <w:rsid w:val="1DB018E8"/>
    <w:rsid w:val="1DB126FF"/>
    <w:rsid w:val="1DB12EA0"/>
    <w:rsid w:val="1DB31A5C"/>
    <w:rsid w:val="1DB4303C"/>
    <w:rsid w:val="1DB4365C"/>
    <w:rsid w:val="1DB82BAB"/>
    <w:rsid w:val="1DB855AC"/>
    <w:rsid w:val="1DBA3BF2"/>
    <w:rsid w:val="1DBD501D"/>
    <w:rsid w:val="1DBE07C0"/>
    <w:rsid w:val="1DBE44DB"/>
    <w:rsid w:val="1DC054C9"/>
    <w:rsid w:val="1DC0772A"/>
    <w:rsid w:val="1DC32121"/>
    <w:rsid w:val="1DC61078"/>
    <w:rsid w:val="1DCA3975"/>
    <w:rsid w:val="1DCA59C9"/>
    <w:rsid w:val="1DCC7494"/>
    <w:rsid w:val="1DCD205C"/>
    <w:rsid w:val="1DCD470A"/>
    <w:rsid w:val="1DD06B6F"/>
    <w:rsid w:val="1DD07C1F"/>
    <w:rsid w:val="1DD20E49"/>
    <w:rsid w:val="1DD57D7F"/>
    <w:rsid w:val="1DD826DB"/>
    <w:rsid w:val="1DD849B2"/>
    <w:rsid w:val="1DD94CFF"/>
    <w:rsid w:val="1DDB6AF0"/>
    <w:rsid w:val="1DDC2DF1"/>
    <w:rsid w:val="1DE066DE"/>
    <w:rsid w:val="1DED4DC0"/>
    <w:rsid w:val="1DED594F"/>
    <w:rsid w:val="1DEF04CD"/>
    <w:rsid w:val="1DEF3AF7"/>
    <w:rsid w:val="1DF53936"/>
    <w:rsid w:val="1DF97448"/>
    <w:rsid w:val="1DF97B83"/>
    <w:rsid w:val="1DFA1234"/>
    <w:rsid w:val="1DFA39C0"/>
    <w:rsid w:val="1DFB0432"/>
    <w:rsid w:val="1E022A59"/>
    <w:rsid w:val="1E036E85"/>
    <w:rsid w:val="1E0739D7"/>
    <w:rsid w:val="1E08027F"/>
    <w:rsid w:val="1E1024E2"/>
    <w:rsid w:val="1E1057E9"/>
    <w:rsid w:val="1E116D00"/>
    <w:rsid w:val="1E133E48"/>
    <w:rsid w:val="1E143AD9"/>
    <w:rsid w:val="1E150DE7"/>
    <w:rsid w:val="1E1555CF"/>
    <w:rsid w:val="1E1B2800"/>
    <w:rsid w:val="1E1C7610"/>
    <w:rsid w:val="1E2775C3"/>
    <w:rsid w:val="1E2B6385"/>
    <w:rsid w:val="1E2D0D47"/>
    <w:rsid w:val="1E2D620F"/>
    <w:rsid w:val="1E342C9B"/>
    <w:rsid w:val="1E36026B"/>
    <w:rsid w:val="1E3D4497"/>
    <w:rsid w:val="1E3E0881"/>
    <w:rsid w:val="1E3E78AC"/>
    <w:rsid w:val="1E3F67C1"/>
    <w:rsid w:val="1E403C0D"/>
    <w:rsid w:val="1E40742E"/>
    <w:rsid w:val="1E413283"/>
    <w:rsid w:val="1E415F12"/>
    <w:rsid w:val="1E420731"/>
    <w:rsid w:val="1E432506"/>
    <w:rsid w:val="1E4574C1"/>
    <w:rsid w:val="1E464EB1"/>
    <w:rsid w:val="1E493164"/>
    <w:rsid w:val="1E501C47"/>
    <w:rsid w:val="1E502F14"/>
    <w:rsid w:val="1E526277"/>
    <w:rsid w:val="1E530BE4"/>
    <w:rsid w:val="1E536D03"/>
    <w:rsid w:val="1E5731D4"/>
    <w:rsid w:val="1E577DD8"/>
    <w:rsid w:val="1E585AC6"/>
    <w:rsid w:val="1E592455"/>
    <w:rsid w:val="1E597014"/>
    <w:rsid w:val="1E5D6629"/>
    <w:rsid w:val="1E5F6E7D"/>
    <w:rsid w:val="1E613670"/>
    <w:rsid w:val="1E66098B"/>
    <w:rsid w:val="1E6A170A"/>
    <w:rsid w:val="1E6D2345"/>
    <w:rsid w:val="1E6D3818"/>
    <w:rsid w:val="1E6E0350"/>
    <w:rsid w:val="1E73229C"/>
    <w:rsid w:val="1E742736"/>
    <w:rsid w:val="1E7430A4"/>
    <w:rsid w:val="1E7519B9"/>
    <w:rsid w:val="1E777908"/>
    <w:rsid w:val="1E786F9A"/>
    <w:rsid w:val="1E787015"/>
    <w:rsid w:val="1E791EC7"/>
    <w:rsid w:val="1E7A44A9"/>
    <w:rsid w:val="1E7A7F7E"/>
    <w:rsid w:val="1E7B7590"/>
    <w:rsid w:val="1E7D1B77"/>
    <w:rsid w:val="1E813BF3"/>
    <w:rsid w:val="1E814A98"/>
    <w:rsid w:val="1E881E33"/>
    <w:rsid w:val="1E897B9C"/>
    <w:rsid w:val="1E8A4992"/>
    <w:rsid w:val="1E8D1AAC"/>
    <w:rsid w:val="1E8F5E77"/>
    <w:rsid w:val="1E935967"/>
    <w:rsid w:val="1E975D7D"/>
    <w:rsid w:val="1E976B5D"/>
    <w:rsid w:val="1E9A66B7"/>
    <w:rsid w:val="1E9B1946"/>
    <w:rsid w:val="1EA32321"/>
    <w:rsid w:val="1EA323E1"/>
    <w:rsid w:val="1EA5122A"/>
    <w:rsid w:val="1EA630E3"/>
    <w:rsid w:val="1EA83753"/>
    <w:rsid w:val="1EA9481E"/>
    <w:rsid w:val="1EAD115E"/>
    <w:rsid w:val="1EB1748E"/>
    <w:rsid w:val="1EB407BB"/>
    <w:rsid w:val="1EB66A62"/>
    <w:rsid w:val="1EB80D47"/>
    <w:rsid w:val="1EBB4B79"/>
    <w:rsid w:val="1EBD416B"/>
    <w:rsid w:val="1EBF75D1"/>
    <w:rsid w:val="1EC232A8"/>
    <w:rsid w:val="1EC5384D"/>
    <w:rsid w:val="1EC555B4"/>
    <w:rsid w:val="1EC64038"/>
    <w:rsid w:val="1EC80CFD"/>
    <w:rsid w:val="1EC923CE"/>
    <w:rsid w:val="1ECF17CC"/>
    <w:rsid w:val="1ED15A49"/>
    <w:rsid w:val="1ED6495F"/>
    <w:rsid w:val="1ED772F0"/>
    <w:rsid w:val="1ED94129"/>
    <w:rsid w:val="1ED96896"/>
    <w:rsid w:val="1EDC0114"/>
    <w:rsid w:val="1EDE2805"/>
    <w:rsid w:val="1EE213F1"/>
    <w:rsid w:val="1EE22DFF"/>
    <w:rsid w:val="1EE26D51"/>
    <w:rsid w:val="1EE44910"/>
    <w:rsid w:val="1EE65F77"/>
    <w:rsid w:val="1EEA0846"/>
    <w:rsid w:val="1EEF524B"/>
    <w:rsid w:val="1EF232D1"/>
    <w:rsid w:val="1EF27198"/>
    <w:rsid w:val="1EF76AFD"/>
    <w:rsid w:val="1EFC110C"/>
    <w:rsid w:val="1EFF5411"/>
    <w:rsid w:val="1F002251"/>
    <w:rsid w:val="1F0233D4"/>
    <w:rsid w:val="1F0770FC"/>
    <w:rsid w:val="1F095A48"/>
    <w:rsid w:val="1F0C16DE"/>
    <w:rsid w:val="1F100176"/>
    <w:rsid w:val="1F103A37"/>
    <w:rsid w:val="1F145484"/>
    <w:rsid w:val="1F155939"/>
    <w:rsid w:val="1F163F33"/>
    <w:rsid w:val="1F1B770B"/>
    <w:rsid w:val="1F1C3FA1"/>
    <w:rsid w:val="1F2151C5"/>
    <w:rsid w:val="1F23531A"/>
    <w:rsid w:val="1F2744FC"/>
    <w:rsid w:val="1F28765C"/>
    <w:rsid w:val="1F2C4F8B"/>
    <w:rsid w:val="1F340A63"/>
    <w:rsid w:val="1F362114"/>
    <w:rsid w:val="1F3E7FF5"/>
    <w:rsid w:val="1F3F15DE"/>
    <w:rsid w:val="1F421826"/>
    <w:rsid w:val="1F422BD9"/>
    <w:rsid w:val="1F430769"/>
    <w:rsid w:val="1F491CF8"/>
    <w:rsid w:val="1F4A68CB"/>
    <w:rsid w:val="1F4B1548"/>
    <w:rsid w:val="1F4B4789"/>
    <w:rsid w:val="1F5275E8"/>
    <w:rsid w:val="1F540583"/>
    <w:rsid w:val="1F551374"/>
    <w:rsid w:val="1F554D78"/>
    <w:rsid w:val="1F562618"/>
    <w:rsid w:val="1F5C0EE7"/>
    <w:rsid w:val="1F5C39D5"/>
    <w:rsid w:val="1F5D6901"/>
    <w:rsid w:val="1F5E2CE6"/>
    <w:rsid w:val="1F5F19B4"/>
    <w:rsid w:val="1F5F1CED"/>
    <w:rsid w:val="1F63628C"/>
    <w:rsid w:val="1F645E05"/>
    <w:rsid w:val="1F65178F"/>
    <w:rsid w:val="1F652AA9"/>
    <w:rsid w:val="1F663493"/>
    <w:rsid w:val="1F665012"/>
    <w:rsid w:val="1F670EC3"/>
    <w:rsid w:val="1F673DCE"/>
    <w:rsid w:val="1F6B3698"/>
    <w:rsid w:val="1F6B6C58"/>
    <w:rsid w:val="1F6D3D00"/>
    <w:rsid w:val="1F6D59EF"/>
    <w:rsid w:val="1F78008A"/>
    <w:rsid w:val="1F795661"/>
    <w:rsid w:val="1F7C71B6"/>
    <w:rsid w:val="1F7C7388"/>
    <w:rsid w:val="1F823E0E"/>
    <w:rsid w:val="1F826B37"/>
    <w:rsid w:val="1F844B63"/>
    <w:rsid w:val="1F847E7B"/>
    <w:rsid w:val="1F850C2D"/>
    <w:rsid w:val="1F852CF0"/>
    <w:rsid w:val="1F860173"/>
    <w:rsid w:val="1F861C29"/>
    <w:rsid w:val="1F875754"/>
    <w:rsid w:val="1F8A668D"/>
    <w:rsid w:val="1F8B0FEC"/>
    <w:rsid w:val="1F8F0050"/>
    <w:rsid w:val="1F903DA5"/>
    <w:rsid w:val="1F962C7D"/>
    <w:rsid w:val="1F9E2152"/>
    <w:rsid w:val="1F9F6C1D"/>
    <w:rsid w:val="1FA01C93"/>
    <w:rsid w:val="1FA0515E"/>
    <w:rsid w:val="1FA514B2"/>
    <w:rsid w:val="1FA53BA4"/>
    <w:rsid w:val="1FAD6342"/>
    <w:rsid w:val="1FB04C93"/>
    <w:rsid w:val="1FB641B6"/>
    <w:rsid w:val="1FBD45F2"/>
    <w:rsid w:val="1FBE3D65"/>
    <w:rsid w:val="1FBF379E"/>
    <w:rsid w:val="1FC02701"/>
    <w:rsid w:val="1FC102B2"/>
    <w:rsid w:val="1FC22C09"/>
    <w:rsid w:val="1FC60291"/>
    <w:rsid w:val="1FC616BF"/>
    <w:rsid w:val="1FC82937"/>
    <w:rsid w:val="1FCC04A8"/>
    <w:rsid w:val="1FCC517B"/>
    <w:rsid w:val="1FD01102"/>
    <w:rsid w:val="1FD45DCB"/>
    <w:rsid w:val="1FD53D5E"/>
    <w:rsid w:val="1FD81E4A"/>
    <w:rsid w:val="1FDA5E0B"/>
    <w:rsid w:val="1FDD3E57"/>
    <w:rsid w:val="1FDE02AC"/>
    <w:rsid w:val="1FDE2E03"/>
    <w:rsid w:val="1FDF7C4E"/>
    <w:rsid w:val="1FE2148C"/>
    <w:rsid w:val="1FE305AF"/>
    <w:rsid w:val="1FE64518"/>
    <w:rsid w:val="1FE842F4"/>
    <w:rsid w:val="1FE8583F"/>
    <w:rsid w:val="1FEA5B4F"/>
    <w:rsid w:val="1FEC3062"/>
    <w:rsid w:val="1FEE1C55"/>
    <w:rsid w:val="1FEE6568"/>
    <w:rsid w:val="1FEF3071"/>
    <w:rsid w:val="1FF16F7A"/>
    <w:rsid w:val="1FF34459"/>
    <w:rsid w:val="1FF468DA"/>
    <w:rsid w:val="1FF548C8"/>
    <w:rsid w:val="1FFA79A1"/>
    <w:rsid w:val="1FFC6DA3"/>
    <w:rsid w:val="2000731B"/>
    <w:rsid w:val="2001740F"/>
    <w:rsid w:val="200262E2"/>
    <w:rsid w:val="2002695F"/>
    <w:rsid w:val="20043114"/>
    <w:rsid w:val="20043607"/>
    <w:rsid w:val="20053BA7"/>
    <w:rsid w:val="2006047E"/>
    <w:rsid w:val="20072B68"/>
    <w:rsid w:val="200C1D2F"/>
    <w:rsid w:val="200C3221"/>
    <w:rsid w:val="200C37CA"/>
    <w:rsid w:val="20102029"/>
    <w:rsid w:val="20110CC5"/>
    <w:rsid w:val="201B751E"/>
    <w:rsid w:val="201E6FC3"/>
    <w:rsid w:val="2020304A"/>
    <w:rsid w:val="202864D3"/>
    <w:rsid w:val="20286AF2"/>
    <w:rsid w:val="202905D3"/>
    <w:rsid w:val="202951A7"/>
    <w:rsid w:val="202B70A1"/>
    <w:rsid w:val="202C4550"/>
    <w:rsid w:val="202D244D"/>
    <w:rsid w:val="20335E24"/>
    <w:rsid w:val="20340861"/>
    <w:rsid w:val="20360925"/>
    <w:rsid w:val="203A0853"/>
    <w:rsid w:val="203A3A92"/>
    <w:rsid w:val="203D3DFB"/>
    <w:rsid w:val="203F5CE6"/>
    <w:rsid w:val="20435A5F"/>
    <w:rsid w:val="204A782B"/>
    <w:rsid w:val="204A7918"/>
    <w:rsid w:val="204C00EE"/>
    <w:rsid w:val="20582DCE"/>
    <w:rsid w:val="20584CA8"/>
    <w:rsid w:val="20606E4B"/>
    <w:rsid w:val="206207BE"/>
    <w:rsid w:val="20622E7A"/>
    <w:rsid w:val="20671B65"/>
    <w:rsid w:val="206B14DC"/>
    <w:rsid w:val="20727150"/>
    <w:rsid w:val="20752CEC"/>
    <w:rsid w:val="20777A62"/>
    <w:rsid w:val="20795A12"/>
    <w:rsid w:val="207C5ECE"/>
    <w:rsid w:val="20810D76"/>
    <w:rsid w:val="20820C62"/>
    <w:rsid w:val="20827629"/>
    <w:rsid w:val="208323B0"/>
    <w:rsid w:val="20871E21"/>
    <w:rsid w:val="20875E1F"/>
    <w:rsid w:val="208C38D3"/>
    <w:rsid w:val="208D41D2"/>
    <w:rsid w:val="208E51E7"/>
    <w:rsid w:val="20932313"/>
    <w:rsid w:val="20937258"/>
    <w:rsid w:val="20945682"/>
    <w:rsid w:val="20963B78"/>
    <w:rsid w:val="20982E05"/>
    <w:rsid w:val="209B3226"/>
    <w:rsid w:val="209B3B2E"/>
    <w:rsid w:val="209B5B46"/>
    <w:rsid w:val="209E4B8E"/>
    <w:rsid w:val="209E5D15"/>
    <w:rsid w:val="20A0206E"/>
    <w:rsid w:val="20A04382"/>
    <w:rsid w:val="20A052F3"/>
    <w:rsid w:val="20A05C93"/>
    <w:rsid w:val="20A513F4"/>
    <w:rsid w:val="20A53B37"/>
    <w:rsid w:val="20A617B5"/>
    <w:rsid w:val="20A83E5D"/>
    <w:rsid w:val="20A9423A"/>
    <w:rsid w:val="20AA1D65"/>
    <w:rsid w:val="20AA343C"/>
    <w:rsid w:val="20AA72B2"/>
    <w:rsid w:val="20B44B0A"/>
    <w:rsid w:val="20B67E37"/>
    <w:rsid w:val="20B9391E"/>
    <w:rsid w:val="20BC249B"/>
    <w:rsid w:val="20BC7B42"/>
    <w:rsid w:val="20BE299A"/>
    <w:rsid w:val="20C128E4"/>
    <w:rsid w:val="20C41B23"/>
    <w:rsid w:val="20C4645D"/>
    <w:rsid w:val="20C906C8"/>
    <w:rsid w:val="20CB4FC2"/>
    <w:rsid w:val="20CC0B85"/>
    <w:rsid w:val="20CD6597"/>
    <w:rsid w:val="20CF6B07"/>
    <w:rsid w:val="20D04154"/>
    <w:rsid w:val="20D07379"/>
    <w:rsid w:val="20D267FA"/>
    <w:rsid w:val="20D35DB1"/>
    <w:rsid w:val="20D521F7"/>
    <w:rsid w:val="20D64139"/>
    <w:rsid w:val="20D721DB"/>
    <w:rsid w:val="20D74842"/>
    <w:rsid w:val="20D85F55"/>
    <w:rsid w:val="20DA1F30"/>
    <w:rsid w:val="20DF1C0C"/>
    <w:rsid w:val="20E124E8"/>
    <w:rsid w:val="20E43233"/>
    <w:rsid w:val="20E47F04"/>
    <w:rsid w:val="20E71C8B"/>
    <w:rsid w:val="20E871DF"/>
    <w:rsid w:val="20EB35EA"/>
    <w:rsid w:val="20EC6113"/>
    <w:rsid w:val="20F03D6C"/>
    <w:rsid w:val="20F15276"/>
    <w:rsid w:val="20F65D78"/>
    <w:rsid w:val="20F93D73"/>
    <w:rsid w:val="20F95428"/>
    <w:rsid w:val="20FA5DAA"/>
    <w:rsid w:val="20FC0BBA"/>
    <w:rsid w:val="20FD0235"/>
    <w:rsid w:val="20FE41C9"/>
    <w:rsid w:val="21010261"/>
    <w:rsid w:val="21015AAA"/>
    <w:rsid w:val="21025ECA"/>
    <w:rsid w:val="21041AB0"/>
    <w:rsid w:val="21046B4F"/>
    <w:rsid w:val="210568FF"/>
    <w:rsid w:val="21090F3E"/>
    <w:rsid w:val="210C4E20"/>
    <w:rsid w:val="210C5AD5"/>
    <w:rsid w:val="210D48DA"/>
    <w:rsid w:val="210F3A3E"/>
    <w:rsid w:val="21100144"/>
    <w:rsid w:val="21145639"/>
    <w:rsid w:val="21172F54"/>
    <w:rsid w:val="2118327C"/>
    <w:rsid w:val="211865F8"/>
    <w:rsid w:val="21197EDC"/>
    <w:rsid w:val="211A2D8F"/>
    <w:rsid w:val="211A68BC"/>
    <w:rsid w:val="211B1240"/>
    <w:rsid w:val="211D2448"/>
    <w:rsid w:val="211F49C7"/>
    <w:rsid w:val="21246E94"/>
    <w:rsid w:val="212703C6"/>
    <w:rsid w:val="212705E9"/>
    <w:rsid w:val="212736D9"/>
    <w:rsid w:val="21292607"/>
    <w:rsid w:val="212B64F1"/>
    <w:rsid w:val="212E72EB"/>
    <w:rsid w:val="21311B98"/>
    <w:rsid w:val="213607B1"/>
    <w:rsid w:val="213F2A8A"/>
    <w:rsid w:val="21401420"/>
    <w:rsid w:val="214141DD"/>
    <w:rsid w:val="214240D3"/>
    <w:rsid w:val="21424ABC"/>
    <w:rsid w:val="21487E39"/>
    <w:rsid w:val="21490824"/>
    <w:rsid w:val="21497E24"/>
    <w:rsid w:val="214B1D22"/>
    <w:rsid w:val="214C6DF2"/>
    <w:rsid w:val="214E13F4"/>
    <w:rsid w:val="214F147B"/>
    <w:rsid w:val="214F643B"/>
    <w:rsid w:val="214F7CCC"/>
    <w:rsid w:val="21552AB8"/>
    <w:rsid w:val="21590FE2"/>
    <w:rsid w:val="216038BB"/>
    <w:rsid w:val="21613935"/>
    <w:rsid w:val="216139D2"/>
    <w:rsid w:val="21642FB9"/>
    <w:rsid w:val="21656079"/>
    <w:rsid w:val="216D329A"/>
    <w:rsid w:val="216F4C0F"/>
    <w:rsid w:val="21715DBA"/>
    <w:rsid w:val="217215EC"/>
    <w:rsid w:val="217521E0"/>
    <w:rsid w:val="21774472"/>
    <w:rsid w:val="217B45A8"/>
    <w:rsid w:val="217C7845"/>
    <w:rsid w:val="217E1DFE"/>
    <w:rsid w:val="217E234A"/>
    <w:rsid w:val="2182177E"/>
    <w:rsid w:val="2183096E"/>
    <w:rsid w:val="21853E1D"/>
    <w:rsid w:val="21853FDA"/>
    <w:rsid w:val="218824AF"/>
    <w:rsid w:val="218850C1"/>
    <w:rsid w:val="21896EBB"/>
    <w:rsid w:val="218B0B78"/>
    <w:rsid w:val="218B7722"/>
    <w:rsid w:val="218C151E"/>
    <w:rsid w:val="2192613E"/>
    <w:rsid w:val="219E7B53"/>
    <w:rsid w:val="219F61E4"/>
    <w:rsid w:val="21A012E2"/>
    <w:rsid w:val="21A14AED"/>
    <w:rsid w:val="21A57AC0"/>
    <w:rsid w:val="21A63C96"/>
    <w:rsid w:val="21AB1F1D"/>
    <w:rsid w:val="21AD21D0"/>
    <w:rsid w:val="21B05837"/>
    <w:rsid w:val="21B0782D"/>
    <w:rsid w:val="21B15990"/>
    <w:rsid w:val="21B200F3"/>
    <w:rsid w:val="21B225A8"/>
    <w:rsid w:val="21B30868"/>
    <w:rsid w:val="21B30F7A"/>
    <w:rsid w:val="21B519D2"/>
    <w:rsid w:val="21B57126"/>
    <w:rsid w:val="21B808CC"/>
    <w:rsid w:val="21BA3233"/>
    <w:rsid w:val="21BA44EC"/>
    <w:rsid w:val="21BF38E4"/>
    <w:rsid w:val="21BF628E"/>
    <w:rsid w:val="21C003CE"/>
    <w:rsid w:val="21C00BAE"/>
    <w:rsid w:val="21C052B4"/>
    <w:rsid w:val="21C233C8"/>
    <w:rsid w:val="21C315CB"/>
    <w:rsid w:val="21C4337A"/>
    <w:rsid w:val="21C454D1"/>
    <w:rsid w:val="21C6326F"/>
    <w:rsid w:val="21C67E02"/>
    <w:rsid w:val="21C722A0"/>
    <w:rsid w:val="21CA4763"/>
    <w:rsid w:val="21CA7DF5"/>
    <w:rsid w:val="21CD493E"/>
    <w:rsid w:val="21CF4D57"/>
    <w:rsid w:val="21D06385"/>
    <w:rsid w:val="21D0793E"/>
    <w:rsid w:val="21D7628E"/>
    <w:rsid w:val="21D853FB"/>
    <w:rsid w:val="21D9037B"/>
    <w:rsid w:val="21D94752"/>
    <w:rsid w:val="21DB1FB8"/>
    <w:rsid w:val="21DC1986"/>
    <w:rsid w:val="21DE339D"/>
    <w:rsid w:val="21E324E6"/>
    <w:rsid w:val="21E552DE"/>
    <w:rsid w:val="21E72446"/>
    <w:rsid w:val="21E84B0B"/>
    <w:rsid w:val="21E85FCA"/>
    <w:rsid w:val="21EB2D8D"/>
    <w:rsid w:val="21EB46E0"/>
    <w:rsid w:val="21EC5CB5"/>
    <w:rsid w:val="21ED4B18"/>
    <w:rsid w:val="21F077B6"/>
    <w:rsid w:val="21F301D2"/>
    <w:rsid w:val="21F309DD"/>
    <w:rsid w:val="21F94FCB"/>
    <w:rsid w:val="21FB04CE"/>
    <w:rsid w:val="21FC3B79"/>
    <w:rsid w:val="22002BCF"/>
    <w:rsid w:val="22037B68"/>
    <w:rsid w:val="2204458B"/>
    <w:rsid w:val="2205261A"/>
    <w:rsid w:val="220C6EED"/>
    <w:rsid w:val="220E1B1C"/>
    <w:rsid w:val="220E5D1F"/>
    <w:rsid w:val="220F2D55"/>
    <w:rsid w:val="220F6948"/>
    <w:rsid w:val="22102138"/>
    <w:rsid w:val="2212309D"/>
    <w:rsid w:val="22141045"/>
    <w:rsid w:val="22160E13"/>
    <w:rsid w:val="22163DB3"/>
    <w:rsid w:val="22187E80"/>
    <w:rsid w:val="221A0D83"/>
    <w:rsid w:val="221B56B0"/>
    <w:rsid w:val="221E5776"/>
    <w:rsid w:val="221F7510"/>
    <w:rsid w:val="22204750"/>
    <w:rsid w:val="2222462D"/>
    <w:rsid w:val="22225B11"/>
    <w:rsid w:val="22251CB0"/>
    <w:rsid w:val="22270D86"/>
    <w:rsid w:val="222C235B"/>
    <w:rsid w:val="222C4320"/>
    <w:rsid w:val="222D60D3"/>
    <w:rsid w:val="222D6959"/>
    <w:rsid w:val="22310714"/>
    <w:rsid w:val="22335A5E"/>
    <w:rsid w:val="2236180E"/>
    <w:rsid w:val="22370CEE"/>
    <w:rsid w:val="22384AB0"/>
    <w:rsid w:val="22395816"/>
    <w:rsid w:val="223B434C"/>
    <w:rsid w:val="22403C2D"/>
    <w:rsid w:val="2240733F"/>
    <w:rsid w:val="224142DA"/>
    <w:rsid w:val="2241716C"/>
    <w:rsid w:val="22481768"/>
    <w:rsid w:val="224A005A"/>
    <w:rsid w:val="224A1B19"/>
    <w:rsid w:val="224A50DC"/>
    <w:rsid w:val="224A7697"/>
    <w:rsid w:val="224A7838"/>
    <w:rsid w:val="224B4CA9"/>
    <w:rsid w:val="224D1D72"/>
    <w:rsid w:val="22507A5D"/>
    <w:rsid w:val="22546608"/>
    <w:rsid w:val="22553F99"/>
    <w:rsid w:val="225874B2"/>
    <w:rsid w:val="2259108A"/>
    <w:rsid w:val="225B4C45"/>
    <w:rsid w:val="225D364A"/>
    <w:rsid w:val="225D726E"/>
    <w:rsid w:val="225E22E8"/>
    <w:rsid w:val="22636BF9"/>
    <w:rsid w:val="22647C61"/>
    <w:rsid w:val="226527E2"/>
    <w:rsid w:val="2266283C"/>
    <w:rsid w:val="226763BF"/>
    <w:rsid w:val="22690B02"/>
    <w:rsid w:val="226C3259"/>
    <w:rsid w:val="226E5B97"/>
    <w:rsid w:val="22714212"/>
    <w:rsid w:val="22720BE8"/>
    <w:rsid w:val="22721109"/>
    <w:rsid w:val="22732AA5"/>
    <w:rsid w:val="22734C95"/>
    <w:rsid w:val="2275602B"/>
    <w:rsid w:val="22765384"/>
    <w:rsid w:val="2277369B"/>
    <w:rsid w:val="227B6E3E"/>
    <w:rsid w:val="227D1897"/>
    <w:rsid w:val="227F2CA6"/>
    <w:rsid w:val="227F3A85"/>
    <w:rsid w:val="228278F9"/>
    <w:rsid w:val="228512B8"/>
    <w:rsid w:val="228553AD"/>
    <w:rsid w:val="228731B8"/>
    <w:rsid w:val="22895B42"/>
    <w:rsid w:val="228A48BA"/>
    <w:rsid w:val="228B7B4C"/>
    <w:rsid w:val="228C7DBD"/>
    <w:rsid w:val="228F714F"/>
    <w:rsid w:val="22901A19"/>
    <w:rsid w:val="22914E40"/>
    <w:rsid w:val="229228D1"/>
    <w:rsid w:val="22954E94"/>
    <w:rsid w:val="229571D8"/>
    <w:rsid w:val="22962449"/>
    <w:rsid w:val="2297354C"/>
    <w:rsid w:val="22986CA3"/>
    <w:rsid w:val="22990B5D"/>
    <w:rsid w:val="22991436"/>
    <w:rsid w:val="229E625F"/>
    <w:rsid w:val="229F200C"/>
    <w:rsid w:val="22A321DD"/>
    <w:rsid w:val="22A34D47"/>
    <w:rsid w:val="22A5111E"/>
    <w:rsid w:val="22A73F6E"/>
    <w:rsid w:val="22A9583F"/>
    <w:rsid w:val="22AC2442"/>
    <w:rsid w:val="22AD585A"/>
    <w:rsid w:val="22AE2C8B"/>
    <w:rsid w:val="22B04955"/>
    <w:rsid w:val="22B3595B"/>
    <w:rsid w:val="22B57588"/>
    <w:rsid w:val="22B71C6B"/>
    <w:rsid w:val="22B8355F"/>
    <w:rsid w:val="22BA5BB9"/>
    <w:rsid w:val="22BB3FE4"/>
    <w:rsid w:val="22BF67CF"/>
    <w:rsid w:val="22C22CF7"/>
    <w:rsid w:val="22C35EB7"/>
    <w:rsid w:val="22C56A9F"/>
    <w:rsid w:val="22C64E6A"/>
    <w:rsid w:val="22C815FE"/>
    <w:rsid w:val="22C9442E"/>
    <w:rsid w:val="22CA5CF9"/>
    <w:rsid w:val="22D172EC"/>
    <w:rsid w:val="22D4192B"/>
    <w:rsid w:val="22D43A35"/>
    <w:rsid w:val="22D813F7"/>
    <w:rsid w:val="22D90EF9"/>
    <w:rsid w:val="22DA773E"/>
    <w:rsid w:val="22DC642E"/>
    <w:rsid w:val="22E62BD8"/>
    <w:rsid w:val="22E70F46"/>
    <w:rsid w:val="22ED5D2C"/>
    <w:rsid w:val="22EF67DD"/>
    <w:rsid w:val="22F4634C"/>
    <w:rsid w:val="22F506E6"/>
    <w:rsid w:val="22F53F69"/>
    <w:rsid w:val="22FE4907"/>
    <w:rsid w:val="22FE691C"/>
    <w:rsid w:val="230010F2"/>
    <w:rsid w:val="230041FE"/>
    <w:rsid w:val="23006819"/>
    <w:rsid w:val="230230BC"/>
    <w:rsid w:val="2303547D"/>
    <w:rsid w:val="230407F4"/>
    <w:rsid w:val="230474F0"/>
    <w:rsid w:val="23055392"/>
    <w:rsid w:val="23062D21"/>
    <w:rsid w:val="230D2E81"/>
    <w:rsid w:val="230E6484"/>
    <w:rsid w:val="2311448F"/>
    <w:rsid w:val="231522D2"/>
    <w:rsid w:val="23152E4E"/>
    <w:rsid w:val="23165C2D"/>
    <w:rsid w:val="23176756"/>
    <w:rsid w:val="2319299C"/>
    <w:rsid w:val="231A0926"/>
    <w:rsid w:val="231D615E"/>
    <w:rsid w:val="2320282F"/>
    <w:rsid w:val="23216716"/>
    <w:rsid w:val="23243755"/>
    <w:rsid w:val="23282134"/>
    <w:rsid w:val="232A4BAC"/>
    <w:rsid w:val="232B3135"/>
    <w:rsid w:val="232C2DD6"/>
    <w:rsid w:val="232D404E"/>
    <w:rsid w:val="233139A1"/>
    <w:rsid w:val="2331727F"/>
    <w:rsid w:val="23351F29"/>
    <w:rsid w:val="23372424"/>
    <w:rsid w:val="2338151A"/>
    <w:rsid w:val="233878C2"/>
    <w:rsid w:val="23412C27"/>
    <w:rsid w:val="2344367D"/>
    <w:rsid w:val="23490170"/>
    <w:rsid w:val="234B530D"/>
    <w:rsid w:val="234C2589"/>
    <w:rsid w:val="234C768D"/>
    <w:rsid w:val="234D3EF2"/>
    <w:rsid w:val="23515507"/>
    <w:rsid w:val="23536C18"/>
    <w:rsid w:val="23542966"/>
    <w:rsid w:val="2355115F"/>
    <w:rsid w:val="235739C8"/>
    <w:rsid w:val="2359040B"/>
    <w:rsid w:val="235D6827"/>
    <w:rsid w:val="235E1C09"/>
    <w:rsid w:val="23601B54"/>
    <w:rsid w:val="236237D1"/>
    <w:rsid w:val="23636EA1"/>
    <w:rsid w:val="236A4649"/>
    <w:rsid w:val="236C0826"/>
    <w:rsid w:val="236D2C2B"/>
    <w:rsid w:val="236E32FA"/>
    <w:rsid w:val="23730FB4"/>
    <w:rsid w:val="2373352D"/>
    <w:rsid w:val="23736FF8"/>
    <w:rsid w:val="23743431"/>
    <w:rsid w:val="2374745A"/>
    <w:rsid w:val="237624A5"/>
    <w:rsid w:val="23771DD1"/>
    <w:rsid w:val="23776686"/>
    <w:rsid w:val="237901B6"/>
    <w:rsid w:val="237D0874"/>
    <w:rsid w:val="2380774C"/>
    <w:rsid w:val="23841D23"/>
    <w:rsid w:val="23845E45"/>
    <w:rsid w:val="23865C9B"/>
    <w:rsid w:val="23876CF5"/>
    <w:rsid w:val="23880F5A"/>
    <w:rsid w:val="23885183"/>
    <w:rsid w:val="23897637"/>
    <w:rsid w:val="238B7B62"/>
    <w:rsid w:val="238C6E29"/>
    <w:rsid w:val="238D427A"/>
    <w:rsid w:val="239069A4"/>
    <w:rsid w:val="23914745"/>
    <w:rsid w:val="239400F2"/>
    <w:rsid w:val="2394105F"/>
    <w:rsid w:val="23991E57"/>
    <w:rsid w:val="23995F64"/>
    <w:rsid w:val="23996F6F"/>
    <w:rsid w:val="239C1E6D"/>
    <w:rsid w:val="239D6752"/>
    <w:rsid w:val="23A1777E"/>
    <w:rsid w:val="23A336E5"/>
    <w:rsid w:val="23A3663F"/>
    <w:rsid w:val="23A4150E"/>
    <w:rsid w:val="23A47A35"/>
    <w:rsid w:val="23AC51EE"/>
    <w:rsid w:val="23AE054F"/>
    <w:rsid w:val="23B03D7B"/>
    <w:rsid w:val="23B048C6"/>
    <w:rsid w:val="23B04E2F"/>
    <w:rsid w:val="23B100DE"/>
    <w:rsid w:val="23B1720C"/>
    <w:rsid w:val="23B46E7D"/>
    <w:rsid w:val="23BA086A"/>
    <w:rsid w:val="23BA5FCC"/>
    <w:rsid w:val="23BC5171"/>
    <w:rsid w:val="23BD4D73"/>
    <w:rsid w:val="23BE2A43"/>
    <w:rsid w:val="23BF59F2"/>
    <w:rsid w:val="23C201EF"/>
    <w:rsid w:val="23C565CC"/>
    <w:rsid w:val="23C86C6B"/>
    <w:rsid w:val="23CB3B95"/>
    <w:rsid w:val="23CC1BD2"/>
    <w:rsid w:val="23CF7104"/>
    <w:rsid w:val="23D024B1"/>
    <w:rsid w:val="23D02D63"/>
    <w:rsid w:val="23D11829"/>
    <w:rsid w:val="23D2340B"/>
    <w:rsid w:val="23D3399E"/>
    <w:rsid w:val="23D3546D"/>
    <w:rsid w:val="23D72F71"/>
    <w:rsid w:val="23D86182"/>
    <w:rsid w:val="23D941DC"/>
    <w:rsid w:val="23D97C8A"/>
    <w:rsid w:val="23DC7370"/>
    <w:rsid w:val="23DE7685"/>
    <w:rsid w:val="23E12CD1"/>
    <w:rsid w:val="23E15C1C"/>
    <w:rsid w:val="23E36971"/>
    <w:rsid w:val="23E40A13"/>
    <w:rsid w:val="23E85CE0"/>
    <w:rsid w:val="23E95FB1"/>
    <w:rsid w:val="23EF1892"/>
    <w:rsid w:val="23EF2979"/>
    <w:rsid w:val="23F0590E"/>
    <w:rsid w:val="23F20815"/>
    <w:rsid w:val="23F32F26"/>
    <w:rsid w:val="23F340E7"/>
    <w:rsid w:val="23F427B1"/>
    <w:rsid w:val="23F86B06"/>
    <w:rsid w:val="23F87949"/>
    <w:rsid w:val="23F925C2"/>
    <w:rsid w:val="23F97D2C"/>
    <w:rsid w:val="23FE7D27"/>
    <w:rsid w:val="23FF2157"/>
    <w:rsid w:val="23FF2AA1"/>
    <w:rsid w:val="24003FF8"/>
    <w:rsid w:val="24044C11"/>
    <w:rsid w:val="24047590"/>
    <w:rsid w:val="240616C2"/>
    <w:rsid w:val="24074348"/>
    <w:rsid w:val="240820A0"/>
    <w:rsid w:val="240A1454"/>
    <w:rsid w:val="240C0958"/>
    <w:rsid w:val="240E531E"/>
    <w:rsid w:val="240F46B6"/>
    <w:rsid w:val="24167D06"/>
    <w:rsid w:val="24186FB3"/>
    <w:rsid w:val="24187AA6"/>
    <w:rsid w:val="241A5C0D"/>
    <w:rsid w:val="24206E2D"/>
    <w:rsid w:val="24213BAB"/>
    <w:rsid w:val="242258D5"/>
    <w:rsid w:val="24242FE5"/>
    <w:rsid w:val="24244D22"/>
    <w:rsid w:val="242C21A7"/>
    <w:rsid w:val="242D7F21"/>
    <w:rsid w:val="242E3DDE"/>
    <w:rsid w:val="242F0E58"/>
    <w:rsid w:val="243123E5"/>
    <w:rsid w:val="24315F1E"/>
    <w:rsid w:val="24365CD2"/>
    <w:rsid w:val="24380543"/>
    <w:rsid w:val="2442285A"/>
    <w:rsid w:val="24432973"/>
    <w:rsid w:val="2443487E"/>
    <w:rsid w:val="244369A8"/>
    <w:rsid w:val="244427D2"/>
    <w:rsid w:val="244C530C"/>
    <w:rsid w:val="244E2CD1"/>
    <w:rsid w:val="244F50AD"/>
    <w:rsid w:val="245635E9"/>
    <w:rsid w:val="24585EB7"/>
    <w:rsid w:val="245B21A5"/>
    <w:rsid w:val="245C16DA"/>
    <w:rsid w:val="245D2237"/>
    <w:rsid w:val="245E376A"/>
    <w:rsid w:val="245F6456"/>
    <w:rsid w:val="246031BB"/>
    <w:rsid w:val="24691B43"/>
    <w:rsid w:val="246F58FF"/>
    <w:rsid w:val="24706E0D"/>
    <w:rsid w:val="247116B2"/>
    <w:rsid w:val="24733C56"/>
    <w:rsid w:val="247900CC"/>
    <w:rsid w:val="247A7E96"/>
    <w:rsid w:val="247B6992"/>
    <w:rsid w:val="247C709C"/>
    <w:rsid w:val="247F293F"/>
    <w:rsid w:val="247F4D3E"/>
    <w:rsid w:val="24800C56"/>
    <w:rsid w:val="248250F4"/>
    <w:rsid w:val="24851F77"/>
    <w:rsid w:val="24894380"/>
    <w:rsid w:val="248B4F14"/>
    <w:rsid w:val="24912836"/>
    <w:rsid w:val="24912C67"/>
    <w:rsid w:val="24971117"/>
    <w:rsid w:val="249911FE"/>
    <w:rsid w:val="249B0CBF"/>
    <w:rsid w:val="249C721C"/>
    <w:rsid w:val="249E31A0"/>
    <w:rsid w:val="249E6CBA"/>
    <w:rsid w:val="249F149B"/>
    <w:rsid w:val="24A4042D"/>
    <w:rsid w:val="24A42772"/>
    <w:rsid w:val="24A5262B"/>
    <w:rsid w:val="24A6563F"/>
    <w:rsid w:val="24A97642"/>
    <w:rsid w:val="24AA6FB2"/>
    <w:rsid w:val="24AE75E2"/>
    <w:rsid w:val="24AF23F1"/>
    <w:rsid w:val="24B241C1"/>
    <w:rsid w:val="24B66EA0"/>
    <w:rsid w:val="24B84643"/>
    <w:rsid w:val="24B8578D"/>
    <w:rsid w:val="24B93A57"/>
    <w:rsid w:val="24C51D4E"/>
    <w:rsid w:val="24C55D50"/>
    <w:rsid w:val="24C60456"/>
    <w:rsid w:val="24C6159B"/>
    <w:rsid w:val="24C65E09"/>
    <w:rsid w:val="24C87547"/>
    <w:rsid w:val="24CA19A9"/>
    <w:rsid w:val="24CA38F7"/>
    <w:rsid w:val="24CA46D8"/>
    <w:rsid w:val="24CB3871"/>
    <w:rsid w:val="24CE2D2A"/>
    <w:rsid w:val="24CF1271"/>
    <w:rsid w:val="24D34D10"/>
    <w:rsid w:val="24D76CB0"/>
    <w:rsid w:val="24D81481"/>
    <w:rsid w:val="24D90223"/>
    <w:rsid w:val="24D907C0"/>
    <w:rsid w:val="24DA3884"/>
    <w:rsid w:val="24DE5F5A"/>
    <w:rsid w:val="24E2187C"/>
    <w:rsid w:val="24E21DBF"/>
    <w:rsid w:val="24E270DE"/>
    <w:rsid w:val="24E27157"/>
    <w:rsid w:val="24E62EAC"/>
    <w:rsid w:val="24EA22FD"/>
    <w:rsid w:val="24EA6EC3"/>
    <w:rsid w:val="24F27C17"/>
    <w:rsid w:val="24F443F0"/>
    <w:rsid w:val="24F455DA"/>
    <w:rsid w:val="24F67F7A"/>
    <w:rsid w:val="24F86524"/>
    <w:rsid w:val="24F87F8B"/>
    <w:rsid w:val="24FA68CC"/>
    <w:rsid w:val="24FC5599"/>
    <w:rsid w:val="24FF4F3B"/>
    <w:rsid w:val="25007ACF"/>
    <w:rsid w:val="250103B7"/>
    <w:rsid w:val="25057744"/>
    <w:rsid w:val="250733BB"/>
    <w:rsid w:val="25074E7C"/>
    <w:rsid w:val="250A5BD3"/>
    <w:rsid w:val="250C39CE"/>
    <w:rsid w:val="250D427A"/>
    <w:rsid w:val="250E7763"/>
    <w:rsid w:val="250F21DD"/>
    <w:rsid w:val="250F434B"/>
    <w:rsid w:val="251026CF"/>
    <w:rsid w:val="251041D2"/>
    <w:rsid w:val="251315B0"/>
    <w:rsid w:val="25147AC9"/>
    <w:rsid w:val="251720BB"/>
    <w:rsid w:val="25176F64"/>
    <w:rsid w:val="25185DCA"/>
    <w:rsid w:val="251A4676"/>
    <w:rsid w:val="251A58D0"/>
    <w:rsid w:val="251A7C9A"/>
    <w:rsid w:val="251B54CF"/>
    <w:rsid w:val="251D2E71"/>
    <w:rsid w:val="251E1D03"/>
    <w:rsid w:val="25205161"/>
    <w:rsid w:val="25230CDE"/>
    <w:rsid w:val="25237C09"/>
    <w:rsid w:val="25265A0B"/>
    <w:rsid w:val="25315A92"/>
    <w:rsid w:val="25360355"/>
    <w:rsid w:val="2536410C"/>
    <w:rsid w:val="253B2833"/>
    <w:rsid w:val="253D18C7"/>
    <w:rsid w:val="253D2B57"/>
    <w:rsid w:val="253D4222"/>
    <w:rsid w:val="253E1CFB"/>
    <w:rsid w:val="25415A6A"/>
    <w:rsid w:val="2542158B"/>
    <w:rsid w:val="2544509E"/>
    <w:rsid w:val="2544774F"/>
    <w:rsid w:val="25482B80"/>
    <w:rsid w:val="254C4B1A"/>
    <w:rsid w:val="254E491C"/>
    <w:rsid w:val="25503B1C"/>
    <w:rsid w:val="255372CC"/>
    <w:rsid w:val="25542F21"/>
    <w:rsid w:val="25543042"/>
    <w:rsid w:val="25543CCC"/>
    <w:rsid w:val="2555015F"/>
    <w:rsid w:val="255A06AF"/>
    <w:rsid w:val="255E2557"/>
    <w:rsid w:val="255E3AEB"/>
    <w:rsid w:val="255F153A"/>
    <w:rsid w:val="25625CA0"/>
    <w:rsid w:val="25626C11"/>
    <w:rsid w:val="25675799"/>
    <w:rsid w:val="256954B3"/>
    <w:rsid w:val="256A366E"/>
    <w:rsid w:val="256C0CC0"/>
    <w:rsid w:val="256E42AA"/>
    <w:rsid w:val="256F5F1A"/>
    <w:rsid w:val="25721387"/>
    <w:rsid w:val="25745350"/>
    <w:rsid w:val="25754713"/>
    <w:rsid w:val="25756FB2"/>
    <w:rsid w:val="2576721F"/>
    <w:rsid w:val="25774A9A"/>
    <w:rsid w:val="257A17CA"/>
    <w:rsid w:val="257A3908"/>
    <w:rsid w:val="257A77AD"/>
    <w:rsid w:val="257B04E1"/>
    <w:rsid w:val="257B4C0D"/>
    <w:rsid w:val="257B7155"/>
    <w:rsid w:val="257C4509"/>
    <w:rsid w:val="257F0B53"/>
    <w:rsid w:val="2580254B"/>
    <w:rsid w:val="25837E9C"/>
    <w:rsid w:val="25876FA9"/>
    <w:rsid w:val="258C730C"/>
    <w:rsid w:val="258E5E2C"/>
    <w:rsid w:val="258E7FA4"/>
    <w:rsid w:val="25911C60"/>
    <w:rsid w:val="2592103D"/>
    <w:rsid w:val="2593660F"/>
    <w:rsid w:val="25937723"/>
    <w:rsid w:val="25944CA2"/>
    <w:rsid w:val="25944F0B"/>
    <w:rsid w:val="259526F4"/>
    <w:rsid w:val="25964340"/>
    <w:rsid w:val="25980E3A"/>
    <w:rsid w:val="2598307A"/>
    <w:rsid w:val="25985A27"/>
    <w:rsid w:val="259A5397"/>
    <w:rsid w:val="259A6B38"/>
    <w:rsid w:val="259D5979"/>
    <w:rsid w:val="25A02577"/>
    <w:rsid w:val="25A12C5C"/>
    <w:rsid w:val="25A20B86"/>
    <w:rsid w:val="25A36981"/>
    <w:rsid w:val="25A560C2"/>
    <w:rsid w:val="25A60FDB"/>
    <w:rsid w:val="25A718F0"/>
    <w:rsid w:val="25A97DD2"/>
    <w:rsid w:val="25AA104D"/>
    <w:rsid w:val="25AA25BE"/>
    <w:rsid w:val="25AC0046"/>
    <w:rsid w:val="25AF3445"/>
    <w:rsid w:val="25B8572D"/>
    <w:rsid w:val="25B915B2"/>
    <w:rsid w:val="25BC1DBA"/>
    <w:rsid w:val="25BD6260"/>
    <w:rsid w:val="25BD75C5"/>
    <w:rsid w:val="25C474BD"/>
    <w:rsid w:val="25C54480"/>
    <w:rsid w:val="25C91C6F"/>
    <w:rsid w:val="25C96113"/>
    <w:rsid w:val="25CB3C39"/>
    <w:rsid w:val="25CB40B3"/>
    <w:rsid w:val="25CF3F70"/>
    <w:rsid w:val="25D14BBB"/>
    <w:rsid w:val="25D17B9A"/>
    <w:rsid w:val="25D242E0"/>
    <w:rsid w:val="25D304EC"/>
    <w:rsid w:val="25D35A24"/>
    <w:rsid w:val="25D37C60"/>
    <w:rsid w:val="25D56302"/>
    <w:rsid w:val="25D81403"/>
    <w:rsid w:val="25D961D0"/>
    <w:rsid w:val="25DB20C6"/>
    <w:rsid w:val="25DC5E46"/>
    <w:rsid w:val="25DD5BAB"/>
    <w:rsid w:val="25DD6361"/>
    <w:rsid w:val="25DE670F"/>
    <w:rsid w:val="25DE6D2D"/>
    <w:rsid w:val="25DE6D7D"/>
    <w:rsid w:val="25DF2B3E"/>
    <w:rsid w:val="25E02B77"/>
    <w:rsid w:val="25E1056D"/>
    <w:rsid w:val="25E3032A"/>
    <w:rsid w:val="25E374B5"/>
    <w:rsid w:val="25E73775"/>
    <w:rsid w:val="25F164F8"/>
    <w:rsid w:val="25F211C5"/>
    <w:rsid w:val="25F2430C"/>
    <w:rsid w:val="25F328C7"/>
    <w:rsid w:val="25F435D2"/>
    <w:rsid w:val="25F523A2"/>
    <w:rsid w:val="25F62790"/>
    <w:rsid w:val="25F71EBD"/>
    <w:rsid w:val="25F771D5"/>
    <w:rsid w:val="25F9703D"/>
    <w:rsid w:val="25FA14ED"/>
    <w:rsid w:val="25FB357A"/>
    <w:rsid w:val="25FB5B41"/>
    <w:rsid w:val="25FC21A6"/>
    <w:rsid w:val="25FD3A6C"/>
    <w:rsid w:val="25FD5269"/>
    <w:rsid w:val="26022CF8"/>
    <w:rsid w:val="26064FA4"/>
    <w:rsid w:val="2607524D"/>
    <w:rsid w:val="26086D4D"/>
    <w:rsid w:val="260A6D31"/>
    <w:rsid w:val="260D5105"/>
    <w:rsid w:val="260E5222"/>
    <w:rsid w:val="260F4BF7"/>
    <w:rsid w:val="26106FA3"/>
    <w:rsid w:val="2611159E"/>
    <w:rsid w:val="261452F8"/>
    <w:rsid w:val="26160247"/>
    <w:rsid w:val="26166567"/>
    <w:rsid w:val="26183093"/>
    <w:rsid w:val="261C36B8"/>
    <w:rsid w:val="2620337D"/>
    <w:rsid w:val="26222223"/>
    <w:rsid w:val="26250480"/>
    <w:rsid w:val="26267182"/>
    <w:rsid w:val="2628600B"/>
    <w:rsid w:val="262E32B2"/>
    <w:rsid w:val="262F0ED0"/>
    <w:rsid w:val="262F1147"/>
    <w:rsid w:val="262F17DE"/>
    <w:rsid w:val="262F241A"/>
    <w:rsid w:val="26321F0A"/>
    <w:rsid w:val="26324CF0"/>
    <w:rsid w:val="26335789"/>
    <w:rsid w:val="26337ED8"/>
    <w:rsid w:val="26394292"/>
    <w:rsid w:val="263A5C5B"/>
    <w:rsid w:val="263D7F73"/>
    <w:rsid w:val="26413EFB"/>
    <w:rsid w:val="26430EC1"/>
    <w:rsid w:val="26440137"/>
    <w:rsid w:val="264559F3"/>
    <w:rsid w:val="264777D9"/>
    <w:rsid w:val="26497BC8"/>
    <w:rsid w:val="264A006C"/>
    <w:rsid w:val="264B7923"/>
    <w:rsid w:val="264F626B"/>
    <w:rsid w:val="26536FE6"/>
    <w:rsid w:val="26551BE3"/>
    <w:rsid w:val="26591245"/>
    <w:rsid w:val="265C0559"/>
    <w:rsid w:val="265E4702"/>
    <w:rsid w:val="265F06BD"/>
    <w:rsid w:val="26610C89"/>
    <w:rsid w:val="2661411B"/>
    <w:rsid w:val="26617E4F"/>
    <w:rsid w:val="26642A9A"/>
    <w:rsid w:val="26660F08"/>
    <w:rsid w:val="2666118C"/>
    <w:rsid w:val="26664BC3"/>
    <w:rsid w:val="266B71CA"/>
    <w:rsid w:val="266D08E9"/>
    <w:rsid w:val="26722306"/>
    <w:rsid w:val="267457A2"/>
    <w:rsid w:val="26763118"/>
    <w:rsid w:val="267912AC"/>
    <w:rsid w:val="267B2D0A"/>
    <w:rsid w:val="267B352E"/>
    <w:rsid w:val="267D6E20"/>
    <w:rsid w:val="267E1663"/>
    <w:rsid w:val="267F7FD3"/>
    <w:rsid w:val="268528AC"/>
    <w:rsid w:val="2686443A"/>
    <w:rsid w:val="26881B14"/>
    <w:rsid w:val="268B161A"/>
    <w:rsid w:val="268D1E5D"/>
    <w:rsid w:val="268D774A"/>
    <w:rsid w:val="268E2D37"/>
    <w:rsid w:val="269033E6"/>
    <w:rsid w:val="26904EA4"/>
    <w:rsid w:val="26917E05"/>
    <w:rsid w:val="269427D1"/>
    <w:rsid w:val="26951FE5"/>
    <w:rsid w:val="26980C96"/>
    <w:rsid w:val="269F18C5"/>
    <w:rsid w:val="269F789F"/>
    <w:rsid w:val="26A11339"/>
    <w:rsid w:val="26A4392E"/>
    <w:rsid w:val="26A76B97"/>
    <w:rsid w:val="26A82F5B"/>
    <w:rsid w:val="26A86578"/>
    <w:rsid w:val="26AA3F5D"/>
    <w:rsid w:val="26AB0E0C"/>
    <w:rsid w:val="26AB2DCD"/>
    <w:rsid w:val="26AD52E7"/>
    <w:rsid w:val="26B40DE1"/>
    <w:rsid w:val="26B751F9"/>
    <w:rsid w:val="26B86F94"/>
    <w:rsid w:val="26B97F35"/>
    <w:rsid w:val="26BB3B08"/>
    <w:rsid w:val="26BD5050"/>
    <w:rsid w:val="26C11752"/>
    <w:rsid w:val="26C207C8"/>
    <w:rsid w:val="26C2631A"/>
    <w:rsid w:val="26C4435D"/>
    <w:rsid w:val="26C8404B"/>
    <w:rsid w:val="26C85A04"/>
    <w:rsid w:val="26CA1D7B"/>
    <w:rsid w:val="26CB4E91"/>
    <w:rsid w:val="26CE45BA"/>
    <w:rsid w:val="26CE655A"/>
    <w:rsid w:val="26D05B6E"/>
    <w:rsid w:val="26D11723"/>
    <w:rsid w:val="26D27541"/>
    <w:rsid w:val="26D37F0F"/>
    <w:rsid w:val="26D41FA3"/>
    <w:rsid w:val="26D51BA7"/>
    <w:rsid w:val="26D60E7E"/>
    <w:rsid w:val="26D72CE4"/>
    <w:rsid w:val="26D84B01"/>
    <w:rsid w:val="26D91A0A"/>
    <w:rsid w:val="26DA0233"/>
    <w:rsid w:val="26DA1A6C"/>
    <w:rsid w:val="26DB1DED"/>
    <w:rsid w:val="26DE600E"/>
    <w:rsid w:val="26E41B28"/>
    <w:rsid w:val="26E42886"/>
    <w:rsid w:val="26E441E5"/>
    <w:rsid w:val="26E52AF2"/>
    <w:rsid w:val="26E55EEB"/>
    <w:rsid w:val="26E92E63"/>
    <w:rsid w:val="26E95D2B"/>
    <w:rsid w:val="26E96D54"/>
    <w:rsid w:val="26EB52B7"/>
    <w:rsid w:val="26EC11BE"/>
    <w:rsid w:val="26EC4CB3"/>
    <w:rsid w:val="26EC53C8"/>
    <w:rsid w:val="26F01EF9"/>
    <w:rsid w:val="26F1359E"/>
    <w:rsid w:val="26F460AA"/>
    <w:rsid w:val="26F47D23"/>
    <w:rsid w:val="26F63956"/>
    <w:rsid w:val="26F703A4"/>
    <w:rsid w:val="26F85E40"/>
    <w:rsid w:val="26F90805"/>
    <w:rsid w:val="26FA0901"/>
    <w:rsid w:val="26FA0F58"/>
    <w:rsid w:val="26FA337A"/>
    <w:rsid w:val="26FB60FE"/>
    <w:rsid w:val="270021BB"/>
    <w:rsid w:val="270241E5"/>
    <w:rsid w:val="27033A0B"/>
    <w:rsid w:val="270454A0"/>
    <w:rsid w:val="270760E1"/>
    <w:rsid w:val="27081B0E"/>
    <w:rsid w:val="270B576C"/>
    <w:rsid w:val="270C4360"/>
    <w:rsid w:val="270D533A"/>
    <w:rsid w:val="271076F7"/>
    <w:rsid w:val="2713048C"/>
    <w:rsid w:val="2713759C"/>
    <w:rsid w:val="271471D0"/>
    <w:rsid w:val="27147211"/>
    <w:rsid w:val="271E423C"/>
    <w:rsid w:val="272378AB"/>
    <w:rsid w:val="27243225"/>
    <w:rsid w:val="272A498F"/>
    <w:rsid w:val="273130CA"/>
    <w:rsid w:val="27370987"/>
    <w:rsid w:val="27380021"/>
    <w:rsid w:val="273E043A"/>
    <w:rsid w:val="27425DB8"/>
    <w:rsid w:val="2743242F"/>
    <w:rsid w:val="27436777"/>
    <w:rsid w:val="2745191F"/>
    <w:rsid w:val="27451BF3"/>
    <w:rsid w:val="274840B2"/>
    <w:rsid w:val="274F2647"/>
    <w:rsid w:val="27526CE5"/>
    <w:rsid w:val="27541E0E"/>
    <w:rsid w:val="27546B37"/>
    <w:rsid w:val="275647C4"/>
    <w:rsid w:val="275B12B0"/>
    <w:rsid w:val="275E58A4"/>
    <w:rsid w:val="275F2824"/>
    <w:rsid w:val="2760511E"/>
    <w:rsid w:val="276160FA"/>
    <w:rsid w:val="2763497A"/>
    <w:rsid w:val="27656DCC"/>
    <w:rsid w:val="2768066A"/>
    <w:rsid w:val="27683EEE"/>
    <w:rsid w:val="276A192B"/>
    <w:rsid w:val="276A4288"/>
    <w:rsid w:val="276D3139"/>
    <w:rsid w:val="2778594C"/>
    <w:rsid w:val="277C2218"/>
    <w:rsid w:val="277D51D3"/>
    <w:rsid w:val="277F191F"/>
    <w:rsid w:val="27823B28"/>
    <w:rsid w:val="27856069"/>
    <w:rsid w:val="27861EE8"/>
    <w:rsid w:val="2789039E"/>
    <w:rsid w:val="278C2AB5"/>
    <w:rsid w:val="278E13C2"/>
    <w:rsid w:val="27906876"/>
    <w:rsid w:val="27935F7C"/>
    <w:rsid w:val="27960450"/>
    <w:rsid w:val="279B048A"/>
    <w:rsid w:val="279E140F"/>
    <w:rsid w:val="279E480A"/>
    <w:rsid w:val="279F193F"/>
    <w:rsid w:val="27A445B8"/>
    <w:rsid w:val="27A52929"/>
    <w:rsid w:val="27A74A76"/>
    <w:rsid w:val="27A7761D"/>
    <w:rsid w:val="27A85D19"/>
    <w:rsid w:val="27A921BE"/>
    <w:rsid w:val="27B12DF8"/>
    <w:rsid w:val="27B60B6C"/>
    <w:rsid w:val="27B736FA"/>
    <w:rsid w:val="27B82D82"/>
    <w:rsid w:val="27B9051C"/>
    <w:rsid w:val="27BF37E1"/>
    <w:rsid w:val="27C05CB5"/>
    <w:rsid w:val="27C46C27"/>
    <w:rsid w:val="27C512CF"/>
    <w:rsid w:val="27C55A4B"/>
    <w:rsid w:val="27C8133B"/>
    <w:rsid w:val="27C92CE4"/>
    <w:rsid w:val="27C97ACD"/>
    <w:rsid w:val="27CC0FB5"/>
    <w:rsid w:val="27CC653F"/>
    <w:rsid w:val="27D206E2"/>
    <w:rsid w:val="27D22A52"/>
    <w:rsid w:val="27D22D5D"/>
    <w:rsid w:val="27D651C1"/>
    <w:rsid w:val="27D71743"/>
    <w:rsid w:val="27DC34FF"/>
    <w:rsid w:val="27DC5C51"/>
    <w:rsid w:val="27DE39EB"/>
    <w:rsid w:val="27DF1A0D"/>
    <w:rsid w:val="27E01533"/>
    <w:rsid w:val="27E16F5B"/>
    <w:rsid w:val="27E4112D"/>
    <w:rsid w:val="27E51378"/>
    <w:rsid w:val="27E64BFC"/>
    <w:rsid w:val="27E97161"/>
    <w:rsid w:val="27EC336A"/>
    <w:rsid w:val="27F1298E"/>
    <w:rsid w:val="27F22F16"/>
    <w:rsid w:val="27F23097"/>
    <w:rsid w:val="27F7751F"/>
    <w:rsid w:val="27F84FA1"/>
    <w:rsid w:val="27F85220"/>
    <w:rsid w:val="27F927AF"/>
    <w:rsid w:val="27FA3136"/>
    <w:rsid w:val="27FB3A80"/>
    <w:rsid w:val="27FD4820"/>
    <w:rsid w:val="28030668"/>
    <w:rsid w:val="28033341"/>
    <w:rsid w:val="2803347B"/>
    <w:rsid w:val="2807047B"/>
    <w:rsid w:val="280B3E7F"/>
    <w:rsid w:val="280D21AF"/>
    <w:rsid w:val="28130D48"/>
    <w:rsid w:val="2813699D"/>
    <w:rsid w:val="281417D0"/>
    <w:rsid w:val="281C0462"/>
    <w:rsid w:val="281E566B"/>
    <w:rsid w:val="281F32BC"/>
    <w:rsid w:val="28273FE8"/>
    <w:rsid w:val="282939F3"/>
    <w:rsid w:val="282955D6"/>
    <w:rsid w:val="282E5D34"/>
    <w:rsid w:val="2832656F"/>
    <w:rsid w:val="2832666E"/>
    <w:rsid w:val="283277A1"/>
    <w:rsid w:val="28341F69"/>
    <w:rsid w:val="28352C9D"/>
    <w:rsid w:val="28354DB0"/>
    <w:rsid w:val="28364558"/>
    <w:rsid w:val="28365D26"/>
    <w:rsid w:val="283B58B4"/>
    <w:rsid w:val="283C6F4D"/>
    <w:rsid w:val="28411078"/>
    <w:rsid w:val="28411640"/>
    <w:rsid w:val="284246EB"/>
    <w:rsid w:val="28492C7B"/>
    <w:rsid w:val="28493C90"/>
    <w:rsid w:val="284B1F61"/>
    <w:rsid w:val="284D555D"/>
    <w:rsid w:val="284D7585"/>
    <w:rsid w:val="285048C9"/>
    <w:rsid w:val="2851177A"/>
    <w:rsid w:val="28522588"/>
    <w:rsid w:val="2853483E"/>
    <w:rsid w:val="285876C5"/>
    <w:rsid w:val="285B4385"/>
    <w:rsid w:val="285F1E07"/>
    <w:rsid w:val="28605F03"/>
    <w:rsid w:val="28612098"/>
    <w:rsid w:val="28612D6C"/>
    <w:rsid w:val="28637B5A"/>
    <w:rsid w:val="286640ED"/>
    <w:rsid w:val="2867392B"/>
    <w:rsid w:val="286745EA"/>
    <w:rsid w:val="286F3A60"/>
    <w:rsid w:val="2874236C"/>
    <w:rsid w:val="28770348"/>
    <w:rsid w:val="287922C5"/>
    <w:rsid w:val="287B0213"/>
    <w:rsid w:val="287D56AA"/>
    <w:rsid w:val="287F4D28"/>
    <w:rsid w:val="28805087"/>
    <w:rsid w:val="288243B7"/>
    <w:rsid w:val="28844B85"/>
    <w:rsid w:val="288453E6"/>
    <w:rsid w:val="288B1097"/>
    <w:rsid w:val="288B2A88"/>
    <w:rsid w:val="288B2B5A"/>
    <w:rsid w:val="288C1565"/>
    <w:rsid w:val="288D609B"/>
    <w:rsid w:val="288E3204"/>
    <w:rsid w:val="289626E0"/>
    <w:rsid w:val="289A031D"/>
    <w:rsid w:val="28A05FF9"/>
    <w:rsid w:val="28A112EF"/>
    <w:rsid w:val="28A24A6D"/>
    <w:rsid w:val="28A3254A"/>
    <w:rsid w:val="28A60589"/>
    <w:rsid w:val="28A953FE"/>
    <w:rsid w:val="28B47164"/>
    <w:rsid w:val="28B55682"/>
    <w:rsid w:val="28B674A9"/>
    <w:rsid w:val="28B754A4"/>
    <w:rsid w:val="28BC29F6"/>
    <w:rsid w:val="28BC427E"/>
    <w:rsid w:val="28BE5577"/>
    <w:rsid w:val="28BF3AB9"/>
    <w:rsid w:val="28C7317E"/>
    <w:rsid w:val="28CA6054"/>
    <w:rsid w:val="28CB0434"/>
    <w:rsid w:val="28CE009B"/>
    <w:rsid w:val="28D15A0A"/>
    <w:rsid w:val="28D4787A"/>
    <w:rsid w:val="28D51A7A"/>
    <w:rsid w:val="28D812BC"/>
    <w:rsid w:val="28DE4387"/>
    <w:rsid w:val="28E13E8F"/>
    <w:rsid w:val="28E53263"/>
    <w:rsid w:val="28E5709B"/>
    <w:rsid w:val="28E605A7"/>
    <w:rsid w:val="28EA679E"/>
    <w:rsid w:val="28EC742F"/>
    <w:rsid w:val="28EC7632"/>
    <w:rsid w:val="28EF0403"/>
    <w:rsid w:val="28EF40E2"/>
    <w:rsid w:val="28F12740"/>
    <w:rsid w:val="28F33E19"/>
    <w:rsid w:val="28F34841"/>
    <w:rsid w:val="28F4746F"/>
    <w:rsid w:val="28F6721F"/>
    <w:rsid w:val="28F82BF6"/>
    <w:rsid w:val="28F95EE4"/>
    <w:rsid w:val="28FA2319"/>
    <w:rsid w:val="28FC42EB"/>
    <w:rsid w:val="28FE2B5E"/>
    <w:rsid w:val="28FF2559"/>
    <w:rsid w:val="28FF44CE"/>
    <w:rsid w:val="29010B89"/>
    <w:rsid w:val="29011A38"/>
    <w:rsid w:val="290316BB"/>
    <w:rsid w:val="2905753D"/>
    <w:rsid w:val="2906012E"/>
    <w:rsid w:val="290613BB"/>
    <w:rsid w:val="29061BA6"/>
    <w:rsid w:val="2908475F"/>
    <w:rsid w:val="290C5531"/>
    <w:rsid w:val="290D7E9B"/>
    <w:rsid w:val="29195CD1"/>
    <w:rsid w:val="291C5C70"/>
    <w:rsid w:val="291F23C7"/>
    <w:rsid w:val="29205C7E"/>
    <w:rsid w:val="29207F71"/>
    <w:rsid w:val="29250604"/>
    <w:rsid w:val="29257A6B"/>
    <w:rsid w:val="29275BB1"/>
    <w:rsid w:val="29296E47"/>
    <w:rsid w:val="292D10FD"/>
    <w:rsid w:val="292E1A61"/>
    <w:rsid w:val="2930465B"/>
    <w:rsid w:val="29330F79"/>
    <w:rsid w:val="29353A88"/>
    <w:rsid w:val="29354D30"/>
    <w:rsid w:val="293560C7"/>
    <w:rsid w:val="293A565E"/>
    <w:rsid w:val="293B0552"/>
    <w:rsid w:val="293C72B8"/>
    <w:rsid w:val="293D4753"/>
    <w:rsid w:val="29423A1C"/>
    <w:rsid w:val="29437F7A"/>
    <w:rsid w:val="294466F6"/>
    <w:rsid w:val="29455FAA"/>
    <w:rsid w:val="29457BFB"/>
    <w:rsid w:val="294E3D1E"/>
    <w:rsid w:val="29505608"/>
    <w:rsid w:val="295757E3"/>
    <w:rsid w:val="2959763C"/>
    <w:rsid w:val="295F5CF4"/>
    <w:rsid w:val="2964062C"/>
    <w:rsid w:val="29664DFB"/>
    <w:rsid w:val="2967647C"/>
    <w:rsid w:val="29692C59"/>
    <w:rsid w:val="296C2904"/>
    <w:rsid w:val="29701561"/>
    <w:rsid w:val="29744CCC"/>
    <w:rsid w:val="29752E5E"/>
    <w:rsid w:val="29777E33"/>
    <w:rsid w:val="297A100D"/>
    <w:rsid w:val="297A47F0"/>
    <w:rsid w:val="2980654D"/>
    <w:rsid w:val="2982559F"/>
    <w:rsid w:val="29844C90"/>
    <w:rsid w:val="29884C0C"/>
    <w:rsid w:val="29914B75"/>
    <w:rsid w:val="299B203D"/>
    <w:rsid w:val="299B4658"/>
    <w:rsid w:val="299B7BD0"/>
    <w:rsid w:val="299C0226"/>
    <w:rsid w:val="29A57E72"/>
    <w:rsid w:val="29A90034"/>
    <w:rsid w:val="29A94D8F"/>
    <w:rsid w:val="29AA157C"/>
    <w:rsid w:val="29AB03BB"/>
    <w:rsid w:val="29AB499D"/>
    <w:rsid w:val="29B35110"/>
    <w:rsid w:val="29B47121"/>
    <w:rsid w:val="29B5431E"/>
    <w:rsid w:val="29B70156"/>
    <w:rsid w:val="29B913A7"/>
    <w:rsid w:val="29B91A13"/>
    <w:rsid w:val="29BF490D"/>
    <w:rsid w:val="29BF65AB"/>
    <w:rsid w:val="29C054F5"/>
    <w:rsid w:val="29C25CE4"/>
    <w:rsid w:val="29C44C3D"/>
    <w:rsid w:val="29C92822"/>
    <w:rsid w:val="29CB06AB"/>
    <w:rsid w:val="29CF0BB2"/>
    <w:rsid w:val="29D47298"/>
    <w:rsid w:val="29D60DFE"/>
    <w:rsid w:val="29D859FD"/>
    <w:rsid w:val="29DA4F8B"/>
    <w:rsid w:val="29DA650F"/>
    <w:rsid w:val="29DA71DC"/>
    <w:rsid w:val="29DD1B97"/>
    <w:rsid w:val="29DD2C2D"/>
    <w:rsid w:val="29E10045"/>
    <w:rsid w:val="29E140F8"/>
    <w:rsid w:val="29E27934"/>
    <w:rsid w:val="29E316AE"/>
    <w:rsid w:val="29E4307F"/>
    <w:rsid w:val="29E50273"/>
    <w:rsid w:val="29E60CB6"/>
    <w:rsid w:val="29E92847"/>
    <w:rsid w:val="29EB14F5"/>
    <w:rsid w:val="29F101DF"/>
    <w:rsid w:val="29F34EA9"/>
    <w:rsid w:val="29F37DA0"/>
    <w:rsid w:val="29F43AE2"/>
    <w:rsid w:val="29F57B6A"/>
    <w:rsid w:val="29F6531B"/>
    <w:rsid w:val="29F65381"/>
    <w:rsid w:val="29F724E8"/>
    <w:rsid w:val="29F73FCD"/>
    <w:rsid w:val="29F757E0"/>
    <w:rsid w:val="29F84FD3"/>
    <w:rsid w:val="29FB67D2"/>
    <w:rsid w:val="29FE7028"/>
    <w:rsid w:val="29FF0406"/>
    <w:rsid w:val="2A004456"/>
    <w:rsid w:val="2A0226E8"/>
    <w:rsid w:val="2A027A35"/>
    <w:rsid w:val="2A027E45"/>
    <w:rsid w:val="2A037BBA"/>
    <w:rsid w:val="2A0C75FC"/>
    <w:rsid w:val="2A0D39B0"/>
    <w:rsid w:val="2A0E0138"/>
    <w:rsid w:val="2A0E6ACB"/>
    <w:rsid w:val="2A187269"/>
    <w:rsid w:val="2A1A5F20"/>
    <w:rsid w:val="2A1B7E57"/>
    <w:rsid w:val="2A1D5382"/>
    <w:rsid w:val="2A1F184D"/>
    <w:rsid w:val="2A20383A"/>
    <w:rsid w:val="2A210B5D"/>
    <w:rsid w:val="2A21432A"/>
    <w:rsid w:val="2A224043"/>
    <w:rsid w:val="2A226BAF"/>
    <w:rsid w:val="2A232240"/>
    <w:rsid w:val="2A27227B"/>
    <w:rsid w:val="2A2763FE"/>
    <w:rsid w:val="2A291E0C"/>
    <w:rsid w:val="2A2B04AB"/>
    <w:rsid w:val="2A2B479A"/>
    <w:rsid w:val="2A306E22"/>
    <w:rsid w:val="2A3909DE"/>
    <w:rsid w:val="2A393F0E"/>
    <w:rsid w:val="2A3A4256"/>
    <w:rsid w:val="2A3B449B"/>
    <w:rsid w:val="2A3E29C9"/>
    <w:rsid w:val="2A40035E"/>
    <w:rsid w:val="2A425C54"/>
    <w:rsid w:val="2A435C9C"/>
    <w:rsid w:val="2A4525E7"/>
    <w:rsid w:val="2A4743BA"/>
    <w:rsid w:val="2A492B17"/>
    <w:rsid w:val="2A495A74"/>
    <w:rsid w:val="2A496A6F"/>
    <w:rsid w:val="2A4A3BF7"/>
    <w:rsid w:val="2A4E0278"/>
    <w:rsid w:val="2A4E2EF7"/>
    <w:rsid w:val="2A4E62C0"/>
    <w:rsid w:val="2A517756"/>
    <w:rsid w:val="2A5357B2"/>
    <w:rsid w:val="2A54343D"/>
    <w:rsid w:val="2A545C9F"/>
    <w:rsid w:val="2A560D23"/>
    <w:rsid w:val="2A596F1F"/>
    <w:rsid w:val="2A5A6103"/>
    <w:rsid w:val="2A5B1011"/>
    <w:rsid w:val="2A5C1411"/>
    <w:rsid w:val="2A5C5FDF"/>
    <w:rsid w:val="2A5C67C3"/>
    <w:rsid w:val="2A5D3870"/>
    <w:rsid w:val="2A5F2835"/>
    <w:rsid w:val="2A620C64"/>
    <w:rsid w:val="2A63216A"/>
    <w:rsid w:val="2A643A49"/>
    <w:rsid w:val="2A657C17"/>
    <w:rsid w:val="2A6624BA"/>
    <w:rsid w:val="2A666109"/>
    <w:rsid w:val="2A6F26F7"/>
    <w:rsid w:val="2A7009C9"/>
    <w:rsid w:val="2A731188"/>
    <w:rsid w:val="2A741114"/>
    <w:rsid w:val="2A751CBA"/>
    <w:rsid w:val="2A7532AE"/>
    <w:rsid w:val="2A7862B9"/>
    <w:rsid w:val="2A7A2392"/>
    <w:rsid w:val="2A7A751B"/>
    <w:rsid w:val="2A7F4FE9"/>
    <w:rsid w:val="2A814735"/>
    <w:rsid w:val="2A832207"/>
    <w:rsid w:val="2A83594F"/>
    <w:rsid w:val="2A852B40"/>
    <w:rsid w:val="2A885082"/>
    <w:rsid w:val="2A8B6F76"/>
    <w:rsid w:val="2A8C59C6"/>
    <w:rsid w:val="2A911B44"/>
    <w:rsid w:val="2A933E2B"/>
    <w:rsid w:val="2A9D5DCE"/>
    <w:rsid w:val="2A9E3087"/>
    <w:rsid w:val="2AA1415F"/>
    <w:rsid w:val="2AA203F9"/>
    <w:rsid w:val="2AA2183F"/>
    <w:rsid w:val="2AA22981"/>
    <w:rsid w:val="2AA254A2"/>
    <w:rsid w:val="2AA5366C"/>
    <w:rsid w:val="2AAC36EC"/>
    <w:rsid w:val="2AAD49A7"/>
    <w:rsid w:val="2AB020CF"/>
    <w:rsid w:val="2AB044E3"/>
    <w:rsid w:val="2AB07ACB"/>
    <w:rsid w:val="2AB129F7"/>
    <w:rsid w:val="2AB406A9"/>
    <w:rsid w:val="2AB517D2"/>
    <w:rsid w:val="2AB7472B"/>
    <w:rsid w:val="2ABA6723"/>
    <w:rsid w:val="2ABB5D9C"/>
    <w:rsid w:val="2ABE23CF"/>
    <w:rsid w:val="2ABE6A2E"/>
    <w:rsid w:val="2AC436A5"/>
    <w:rsid w:val="2AC632A1"/>
    <w:rsid w:val="2AC74028"/>
    <w:rsid w:val="2AC929A9"/>
    <w:rsid w:val="2ACE52BA"/>
    <w:rsid w:val="2ACF4E96"/>
    <w:rsid w:val="2AD01CF1"/>
    <w:rsid w:val="2AD73170"/>
    <w:rsid w:val="2ADF1203"/>
    <w:rsid w:val="2ADF6F62"/>
    <w:rsid w:val="2AE00A3B"/>
    <w:rsid w:val="2AE4592E"/>
    <w:rsid w:val="2AE73C71"/>
    <w:rsid w:val="2AE90B77"/>
    <w:rsid w:val="2AED1FC6"/>
    <w:rsid w:val="2AEE0523"/>
    <w:rsid w:val="2AF61A56"/>
    <w:rsid w:val="2AF74984"/>
    <w:rsid w:val="2AFB58C9"/>
    <w:rsid w:val="2AFB68C9"/>
    <w:rsid w:val="2AFB6AAB"/>
    <w:rsid w:val="2AFC2FBC"/>
    <w:rsid w:val="2AFF2E1F"/>
    <w:rsid w:val="2AFF416D"/>
    <w:rsid w:val="2B0210A2"/>
    <w:rsid w:val="2B0254F2"/>
    <w:rsid w:val="2B060960"/>
    <w:rsid w:val="2B0A1135"/>
    <w:rsid w:val="2B0B605C"/>
    <w:rsid w:val="2B0D0850"/>
    <w:rsid w:val="2B0F468E"/>
    <w:rsid w:val="2B105D66"/>
    <w:rsid w:val="2B132E66"/>
    <w:rsid w:val="2B152714"/>
    <w:rsid w:val="2B1711B7"/>
    <w:rsid w:val="2B172940"/>
    <w:rsid w:val="2B184919"/>
    <w:rsid w:val="2B1C4F36"/>
    <w:rsid w:val="2B1E063A"/>
    <w:rsid w:val="2B210AD1"/>
    <w:rsid w:val="2B2560DD"/>
    <w:rsid w:val="2B28312E"/>
    <w:rsid w:val="2B2A3D51"/>
    <w:rsid w:val="2B2D346B"/>
    <w:rsid w:val="2B3307BD"/>
    <w:rsid w:val="2B35044C"/>
    <w:rsid w:val="2B3D07FD"/>
    <w:rsid w:val="2B3D2C7C"/>
    <w:rsid w:val="2B3E1EAA"/>
    <w:rsid w:val="2B3E3BBB"/>
    <w:rsid w:val="2B411BD3"/>
    <w:rsid w:val="2B427076"/>
    <w:rsid w:val="2B445F86"/>
    <w:rsid w:val="2B493F36"/>
    <w:rsid w:val="2B4D5018"/>
    <w:rsid w:val="2B4D6E9E"/>
    <w:rsid w:val="2B4F3741"/>
    <w:rsid w:val="2B4F4874"/>
    <w:rsid w:val="2B507DD6"/>
    <w:rsid w:val="2B54685F"/>
    <w:rsid w:val="2B557909"/>
    <w:rsid w:val="2B5707BB"/>
    <w:rsid w:val="2B582582"/>
    <w:rsid w:val="2B595843"/>
    <w:rsid w:val="2B5A5761"/>
    <w:rsid w:val="2B5B7575"/>
    <w:rsid w:val="2B5C4A23"/>
    <w:rsid w:val="2B5D1D4A"/>
    <w:rsid w:val="2B5E69B4"/>
    <w:rsid w:val="2B61780E"/>
    <w:rsid w:val="2B6473D6"/>
    <w:rsid w:val="2B652909"/>
    <w:rsid w:val="2B677490"/>
    <w:rsid w:val="2B683DD4"/>
    <w:rsid w:val="2B691927"/>
    <w:rsid w:val="2B6A4948"/>
    <w:rsid w:val="2B6B45C8"/>
    <w:rsid w:val="2B6B5622"/>
    <w:rsid w:val="2B6D4943"/>
    <w:rsid w:val="2B6E6FE2"/>
    <w:rsid w:val="2B6F0AB6"/>
    <w:rsid w:val="2B700E03"/>
    <w:rsid w:val="2B702459"/>
    <w:rsid w:val="2B70529B"/>
    <w:rsid w:val="2B7471BE"/>
    <w:rsid w:val="2B751EA0"/>
    <w:rsid w:val="2B754232"/>
    <w:rsid w:val="2B7B35EA"/>
    <w:rsid w:val="2B7C62DA"/>
    <w:rsid w:val="2B7F34D1"/>
    <w:rsid w:val="2B7F5E21"/>
    <w:rsid w:val="2B7F67D9"/>
    <w:rsid w:val="2B8022A8"/>
    <w:rsid w:val="2B8513F4"/>
    <w:rsid w:val="2B8A6243"/>
    <w:rsid w:val="2B8A757D"/>
    <w:rsid w:val="2B8D1D7F"/>
    <w:rsid w:val="2B8D4D30"/>
    <w:rsid w:val="2B8D5E01"/>
    <w:rsid w:val="2B8D74A2"/>
    <w:rsid w:val="2B8E3883"/>
    <w:rsid w:val="2B9539A4"/>
    <w:rsid w:val="2B964D2F"/>
    <w:rsid w:val="2B976F11"/>
    <w:rsid w:val="2B977058"/>
    <w:rsid w:val="2B9E191F"/>
    <w:rsid w:val="2B9E2360"/>
    <w:rsid w:val="2B9E3CCD"/>
    <w:rsid w:val="2BA276C9"/>
    <w:rsid w:val="2BA72009"/>
    <w:rsid w:val="2BA84768"/>
    <w:rsid w:val="2BAC4FBE"/>
    <w:rsid w:val="2BAE336A"/>
    <w:rsid w:val="2BAF763B"/>
    <w:rsid w:val="2BB313F7"/>
    <w:rsid w:val="2BB509E7"/>
    <w:rsid w:val="2BB6561F"/>
    <w:rsid w:val="2BB8456C"/>
    <w:rsid w:val="2BBD1362"/>
    <w:rsid w:val="2BBF0F79"/>
    <w:rsid w:val="2BC26DFE"/>
    <w:rsid w:val="2BC3581B"/>
    <w:rsid w:val="2BC37ABA"/>
    <w:rsid w:val="2BC44C47"/>
    <w:rsid w:val="2BC628A0"/>
    <w:rsid w:val="2BC63377"/>
    <w:rsid w:val="2BC72A64"/>
    <w:rsid w:val="2BC86EE0"/>
    <w:rsid w:val="2BD06262"/>
    <w:rsid w:val="2BD107EF"/>
    <w:rsid w:val="2BD16A17"/>
    <w:rsid w:val="2BD25B8A"/>
    <w:rsid w:val="2BD5318D"/>
    <w:rsid w:val="2BDB1BA3"/>
    <w:rsid w:val="2BDB7DB1"/>
    <w:rsid w:val="2BDF09D2"/>
    <w:rsid w:val="2BDF0C06"/>
    <w:rsid w:val="2BDF55A0"/>
    <w:rsid w:val="2BE1140C"/>
    <w:rsid w:val="2BE37904"/>
    <w:rsid w:val="2BE45369"/>
    <w:rsid w:val="2BE61A15"/>
    <w:rsid w:val="2BE67A0B"/>
    <w:rsid w:val="2BE93672"/>
    <w:rsid w:val="2BE9372D"/>
    <w:rsid w:val="2BF0085F"/>
    <w:rsid w:val="2BF0305D"/>
    <w:rsid w:val="2BF04E55"/>
    <w:rsid w:val="2BF0769B"/>
    <w:rsid w:val="2BF235A7"/>
    <w:rsid w:val="2BF42E33"/>
    <w:rsid w:val="2BF63B0E"/>
    <w:rsid w:val="2BF6479D"/>
    <w:rsid w:val="2BF76BD0"/>
    <w:rsid w:val="2BFA09B4"/>
    <w:rsid w:val="2BFB2D9E"/>
    <w:rsid w:val="2BFB4B4C"/>
    <w:rsid w:val="2BFC0B5D"/>
    <w:rsid w:val="2BFC5462"/>
    <w:rsid w:val="2BFD5066"/>
    <w:rsid w:val="2BFE70DC"/>
    <w:rsid w:val="2BFE7257"/>
    <w:rsid w:val="2C0031CA"/>
    <w:rsid w:val="2C006A70"/>
    <w:rsid w:val="2C081B6A"/>
    <w:rsid w:val="2C0A14EF"/>
    <w:rsid w:val="2C0A4D8F"/>
    <w:rsid w:val="2C0C11F5"/>
    <w:rsid w:val="2C0D77BC"/>
    <w:rsid w:val="2C0F50D6"/>
    <w:rsid w:val="2C10632D"/>
    <w:rsid w:val="2C143716"/>
    <w:rsid w:val="2C144DE1"/>
    <w:rsid w:val="2C183BB8"/>
    <w:rsid w:val="2C2051E2"/>
    <w:rsid w:val="2C224928"/>
    <w:rsid w:val="2C250D85"/>
    <w:rsid w:val="2C252AFD"/>
    <w:rsid w:val="2C255F21"/>
    <w:rsid w:val="2C26503F"/>
    <w:rsid w:val="2C2661CB"/>
    <w:rsid w:val="2C293F03"/>
    <w:rsid w:val="2C2D49E3"/>
    <w:rsid w:val="2C2E4C71"/>
    <w:rsid w:val="2C2F4FC8"/>
    <w:rsid w:val="2C3B52D9"/>
    <w:rsid w:val="2C3C4CE0"/>
    <w:rsid w:val="2C3D31A5"/>
    <w:rsid w:val="2C3E23A2"/>
    <w:rsid w:val="2C4125D6"/>
    <w:rsid w:val="2C42277B"/>
    <w:rsid w:val="2C441D4E"/>
    <w:rsid w:val="2C441F25"/>
    <w:rsid w:val="2C461F15"/>
    <w:rsid w:val="2C486939"/>
    <w:rsid w:val="2C4927C5"/>
    <w:rsid w:val="2C4B162F"/>
    <w:rsid w:val="2C4D6DF1"/>
    <w:rsid w:val="2C4E043E"/>
    <w:rsid w:val="2C536453"/>
    <w:rsid w:val="2C5404D6"/>
    <w:rsid w:val="2C590B3F"/>
    <w:rsid w:val="2C5B7754"/>
    <w:rsid w:val="2C666469"/>
    <w:rsid w:val="2C6751BC"/>
    <w:rsid w:val="2C681E1B"/>
    <w:rsid w:val="2C697D12"/>
    <w:rsid w:val="2C6B6EC6"/>
    <w:rsid w:val="2C6C210A"/>
    <w:rsid w:val="2C6C2C5F"/>
    <w:rsid w:val="2C6D0C7D"/>
    <w:rsid w:val="2C6D4544"/>
    <w:rsid w:val="2C6E704E"/>
    <w:rsid w:val="2C6E757B"/>
    <w:rsid w:val="2C701C77"/>
    <w:rsid w:val="2C713B81"/>
    <w:rsid w:val="2C7260A8"/>
    <w:rsid w:val="2C7476CB"/>
    <w:rsid w:val="2C756FAE"/>
    <w:rsid w:val="2C7613D5"/>
    <w:rsid w:val="2C7A1687"/>
    <w:rsid w:val="2C7B2207"/>
    <w:rsid w:val="2C7C6F02"/>
    <w:rsid w:val="2C7D10A7"/>
    <w:rsid w:val="2C7D1473"/>
    <w:rsid w:val="2C7E6EB5"/>
    <w:rsid w:val="2C7F0EBA"/>
    <w:rsid w:val="2C7F4A39"/>
    <w:rsid w:val="2C860108"/>
    <w:rsid w:val="2C883DE7"/>
    <w:rsid w:val="2C8B2FCF"/>
    <w:rsid w:val="2C8D4CE8"/>
    <w:rsid w:val="2C8E3C12"/>
    <w:rsid w:val="2C8F3DBF"/>
    <w:rsid w:val="2C926181"/>
    <w:rsid w:val="2C983D35"/>
    <w:rsid w:val="2C99059C"/>
    <w:rsid w:val="2C995726"/>
    <w:rsid w:val="2C9C4B73"/>
    <w:rsid w:val="2C9C63F8"/>
    <w:rsid w:val="2CA01AE4"/>
    <w:rsid w:val="2CA402E0"/>
    <w:rsid w:val="2CA45E23"/>
    <w:rsid w:val="2CA46F92"/>
    <w:rsid w:val="2CA4764A"/>
    <w:rsid w:val="2CA90409"/>
    <w:rsid w:val="2CAB2132"/>
    <w:rsid w:val="2CAB416D"/>
    <w:rsid w:val="2CAC4D4D"/>
    <w:rsid w:val="2CAE78BA"/>
    <w:rsid w:val="2CB1550A"/>
    <w:rsid w:val="2CBA0B7D"/>
    <w:rsid w:val="2CBA6005"/>
    <w:rsid w:val="2CBD0EF0"/>
    <w:rsid w:val="2CC056E2"/>
    <w:rsid w:val="2CC1182F"/>
    <w:rsid w:val="2CC1355F"/>
    <w:rsid w:val="2CC15D95"/>
    <w:rsid w:val="2CC52F14"/>
    <w:rsid w:val="2CC5520C"/>
    <w:rsid w:val="2CC66B7C"/>
    <w:rsid w:val="2CC94CD1"/>
    <w:rsid w:val="2CCA2AA6"/>
    <w:rsid w:val="2CCB2065"/>
    <w:rsid w:val="2CCD3C98"/>
    <w:rsid w:val="2CCD4969"/>
    <w:rsid w:val="2CD108CC"/>
    <w:rsid w:val="2CD401D5"/>
    <w:rsid w:val="2CD547AF"/>
    <w:rsid w:val="2CD66B66"/>
    <w:rsid w:val="2CD82118"/>
    <w:rsid w:val="2CD92BD7"/>
    <w:rsid w:val="2CD9410A"/>
    <w:rsid w:val="2CD9414F"/>
    <w:rsid w:val="2CDA4B70"/>
    <w:rsid w:val="2CDB5F06"/>
    <w:rsid w:val="2CDB61B4"/>
    <w:rsid w:val="2CDC26F0"/>
    <w:rsid w:val="2CDC3512"/>
    <w:rsid w:val="2CDE30FD"/>
    <w:rsid w:val="2CE11637"/>
    <w:rsid w:val="2CE319D2"/>
    <w:rsid w:val="2CE52BA1"/>
    <w:rsid w:val="2CE64014"/>
    <w:rsid w:val="2CE7626E"/>
    <w:rsid w:val="2CE85BFD"/>
    <w:rsid w:val="2CE87BFA"/>
    <w:rsid w:val="2CF023B6"/>
    <w:rsid w:val="2CF222CD"/>
    <w:rsid w:val="2CF4579B"/>
    <w:rsid w:val="2CF47537"/>
    <w:rsid w:val="2CF47F19"/>
    <w:rsid w:val="2CF65CC2"/>
    <w:rsid w:val="2CFD04B5"/>
    <w:rsid w:val="2CFF2F7A"/>
    <w:rsid w:val="2D00425B"/>
    <w:rsid w:val="2D014919"/>
    <w:rsid w:val="2D015801"/>
    <w:rsid w:val="2D017449"/>
    <w:rsid w:val="2D023D99"/>
    <w:rsid w:val="2D026F61"/>
    <w:rsid w:val="2D0807B6"/>
    <w:rsid w:val="2D0B34A1"/>
    <w:rsid w:val="2D0B3CAD"/>
    <w:rsid w:val="2D0C3DBF"/>
    <w:rsid w:val="2D0C5A33"/>
    <w:rsid w:val="2D0C630E"/>
    <w:rsid w:val="2D0C6590"/>
    <w:rsid w:val="2D113AB0"/>
    <w:rsid w:val="2D1238CB"/>
    <w:rsid w:val="2D133F78"/>
    <w:rsid w:val="2D1340DC"/>
    <w:rsid w:val="2D162CD5"/>
    <w:rsid w:val="2D162E9B"/>
    <w:rsid w:val="2D164951"/>
    <w:rsid w:val="2D1A3556"/>
    <w:rsid w:val="2D1C030F"/>
    <w:rsid w:val="2D1D490A"/>
    <w:rsid w:val="2D1F7E73"/>
    <w:rsid w:val="2D26209C"/>
    <w:rsid w:val="2D277DEE"/>
    <w:rsid w:val="2D2856E3"/>
    <w:rsid w:val="2D2A5B26"/>
    <w:rsid w:val="2D2C6A31"/>
    <w:rsid w:val="2D2E3033"/>
    <w:rsid w:val="2D2E332F"/>
    <w:rsid w:val="2D301C53"/>
    <w:rsid w:val="2D311DE7"/>
    <w:rsid w:val="2D3277B7"/>
    <w:rsid w:val="2D33105C"/>
    <w:rsid w:val="2D3447B9"/>
    <w:rsid w:val="2D3659D9"/>
    <w:rsid w:val="2D3A420A"/>
    <w:rsid w:val="2D3A4C3E"/>
    <w:rsid w:val="2D3C366E"/>
    <w:rsid w:val="2D3E1A59"/>
    <w:rsid w:val="2D3E56D4"/>
    <w:rsid w:val="2D4C4B9D"/>
    <w:rsid w:val="2D4D3B60"/>
    <w:rsid w:val="2D4D3ECB"/>
    <w:rsid w:val="2D4E44C0"/>
    <w:rsid w:val="2D4E6688"/>
    <w:rsid w:val="2D523D35"/>
    <w:rsid w:val="2D5432A3"/>
    <w:rsid w:val="2D552433"/>
    <w:rsid w:val="2D552ACF"/>
    <w:rsid w:val="2D564786"/>
    <w:rsid w:val="2D577762"/>
    <w:rsid w:val="2D5C365B"/>
    <w:rsid w:val="2D623403"/>
    <w:rsid w:val="2D626EC8"/>
    <w:rsid w:val="2D680B8A"/>
    <w:rsid w:val="2D684682"/>
    <w:rsid w:val="2D6B455C"/>
    <w:rsid w:val="2D7004CE"/>
    <w:rsid w:val="2D77090C"/>
    <w:rsid w:val="2D780139"/>
    <w:rsid w:val="2D7B19C7"/>
    <w:rsid w:val="2D7D48A6"/>
    <w:rsid w:val="2D7D6B55"/>
    <w:rsid w:val="2D7E48C8"/>
    <w:rsid w:val="2D81619A"/>
    <w:rsid w:val="2D81779A"/>
    <w:rsid w:val="2D847999"/>
    <w:rsid w:val="2D87143F"/>
    <w:rsid w:val="2D884852"/>
    <w:rsid w:val="2D886D21"/>
    <w:rsid w:val="2D8C169A"/>
    <w:rsid w:val="2D8D598B"/>
    <w:rsid w:val="2D8D62DD"/>
    <w:rsid w:val="2D8E211C"/>
    <w:rsid w:val="2D8E5D42"/>
    <w:rsid w:val="2D901D4F"/>
    <w:rsid w:val="2D9020C5"/>
    <w:rsid w:val="2D935106"/>
    <w:rsid w:val="2D952610"/>
    <w:rsid w:val="2D984D48"/>
    <w:rsid w:val="2D985032"/>
    <w:rsid w:val="2D9A5F8C"/>
    <w:rsid w:val="2D9B4D0C"/>
    <w:rsid w:val="2D9F2739"/>
    <w:rsid w:val="2DA37118"/>
    <w:rsid w:val="2DA60ADC"/>
    <w:rsid w:val="2DA65730"/>
    <w:rsid w:val="2DA8399F"/>
    <w:rsid w:val="2DAA21BA"/>
    <w:rsid w:val="2DAE2BA7"/>
    <w:rsid w:val="2DAE6B8B"/>
    <w:rsid w:val="2DAF29A5"/>
    <w:rsid w:val="2DB04EC3"/>
    <w:rsid w:val="2DB050F4"/>
    <w:rsid w:val="2DBA2EA8"/>
    <w:rsid w:val="2DBD1B4C"/>
    <w:rsid w:val="2DBE325C"/>
    <w:rsid w:val="2DBE4BC7"/>
    <w:rsid w:val="2DBF7F69"/>
    <w:rsid w:val="2DC017D8"/>
    <w:rsid w:val="2DC1109F"/>
    <w:rsid w:val="2DC15099"/>
    <w:rsid w:val="2DC5525C"/>
    <w:rsid w:val="2DC5703C"/>
    <w:rsid w:val="2DC64C82"/>
    <w:rsid w:val="2DC7465F"/>
    <w:rsid w:val="2DC94EAE"/>
    <w:rsid w:val="2DCB6534"/>
    <w:rsid w:val="2DD222A7"/>
    <w:rsid w:val="2DD614F7"/>
    <w:rsid w:val="2DD70FB2"/>
    <w:rsid w:val="2DD739D9"/>
    <w:rsid w:val="2DDA6D5A"/>
    <w:rsid w:val="2DDB5F3D"/>
    <w:rsid w:val="2DDC0B04"/>
    <w:rsid w:val="2DE40AE8"/>
    <w:rsid w:val="2DE41439"/>
    <w:rsid w:val="2DE70862"/>
    <w:rsid w:val="2DE95B4B"/>
    <w:rsid w:val="2DEA4E8D"/>
    <w:rsid w:val="2DEB253F"/>
    <w:rsid w:val="2DEC4191"/>
    <w:rsid w:val="2DF16206"/>
    <w:rsid w:val="2DF56170"/>
    <w:rsid w:val="2DF73091"/>
    <w:rsid w:val="2DF97ACF"/>
    <w:rsid w:val="2DFA087B"/>
    <w:rsid w:val="2DFA0FEB"/>
    <w:rsid w:val="2DFB7B43"/>
    <w:rsid w:val="2E0079B3"/>
    <w:rsid w:val="2E0243EB"/>
    <w:rsid w:val="2E024BF7"/>
    <w:rsid w:val="2E0400FF"/>
    <w:rsid w:val="2E07169C"/>
    <w:rsid w:val="2E0B58C4"/>
    <w:rsid w:val="2E0C3869"/>
    <w:rsid w:val="2E0E3EED"/>
    <w:rsid w:val="2E0F261D"/>
    <w:rsid w:val="2E111441"/>
    <w:rsid w:val="2E116BEB"/>
    <w:rsid w:val="2E13634C"/>
    <w:rsid w:val="2E1945C6"/>
    <w:rsid w:val="2E1A537F"/>
    <w:rsid w:val="2E1D2056"/>
    <w:rsid w:val="2E213BBB"/>
    <w:rsid w:val="2E215BE0"/>
    <w:rsid w:val="2E230659"/>
    <w:rsid w:val="2E2342ED"/>
    <w:rsid w:val="2E2578D2"/>
    <w:rsid w:val="2E275653"/>
    <w:rsid w:val="2E2C6F24"/>
    <w:rsid w:val="2E2D48D0"/>
    <w:rsid w:val="2E2E6DC9"/>
    <w:rsid w:val="2E310922"/>
    <w:rsid w:val="2E3247C9"/>
    <w:rsid w:val="2E332EEF"/>
    <w:rsid w:val="2E3514EA"/>
    <w:rsid w:val="2E355D15"/>
    <w:rsid w:val="2E365134"/>
    <w:rsid w:val="2E3657F3"/>
    <w:rsid w:val="2E374D89"/>
    <w:rsid w:val="2E3830D6"/>
    <w:rsid w:val="2E3B064C"/>
    <w:rsid w:val="2E4166E3"/>
    <w:rsid w:val="2E417C7B"/>
    <w:rsid w:val="2E440D8A"/>
    <w:rsid w:val="2E442032"/>
    <w:rsid w:val="2E44349D"/>
    <w:rsid w:val="2E443652"/>
    <w:rsid w:val="2E462777"/>
    <w:rsid w:val="2E46403E"/>
    <w:rsid w:val="2E4706D0"/>
    <w:rsid w:val="2E4722CA"/>
    <w:rsid w:val="2E4C4D33"/>
    <w:rsid w:val="2E5073D1"/>
    <w:rsid w:val="2E5162F9"/>
    <w:rsid w:val="2E522FCB"/>
    <w:rsid w:val="2E541FCC"/>
    <w:rsid w:val="2E5466E2"/>
    <w:rsid w:val="2E564D08"/>
    <w:rsid w:val="2E591D7F"/>
    <w:rsid w:val="2E5A0250"/>
    <w:rsid w:val="2E604F63"/>
    <w:rsid w:val="2E6221E2"/>
    <w:rsid w:val="2E623F37"/>
    <w:rsid w:val="2E627D16"/>
    <w:rsid w:val="2E644DDE"/>
    <w:rsid w:val="2E6B4F35"/>
    <w:rsid w:val="2E6D2EEE"/>
    <w:rsid w:val="2E6D5370"/>
    <w:rsid w:val="2E6E3CFB"/>
    <w:rsid w:val="2E715DE6"/>
    <w:rsid w:val="2E7428F1"/>
    <w:rsid w:val="2E75794A"/>
    <w:rsid w:val="2E76495E"/>
    <w:rsid w:val="2E767B25"/>
    <w:rsid w:val="2E7923FB"/>
    <w:rsid w:val="2E7E046B"/>
    <w:rsid w:val="2E84560F"/>
    <w:rsid w:val="2E8616FC"/>
    <w:rsid w:val="2E887C76"/>
    <w:rsid w:val="2E8944E5"/>
    <w:rsid w:val="2E896147"/>
    <w:rsid w:val="2E8967B4"/>
    <w:rsid w:val="2E8976B7"/>
    <w:rsid w:val="2E8A7BE9"/>
    <w:rsid w:val="2E8B07E5"/>
    <w:rsid w:val="2E8B6837"/>
    <w:rsid w:val="2E8E50D4"/>
    <w:rsid w:val="2E8F36B3"/>
    <w:rsid w:val="2E98048C"/>
    <w:rsid w:val="2E9865CB"/>
    <w:rsid w:val="2E991330"/>
    <w:rsid w:val="2E991A23"/>
    <w:rsid w:val="2E9C3BBE"/>
    <w:rsid w:val="2E9C6086"/>
    <w:rsid w:val="2E9D013C"/>
    <w:rsid w:val="2E9E1DA3"/>
    <w:rsid w:val="2EA0403F"/>
    <w:rsid w:val="2EA6641E"/>
    <w:rsid w:val="2EA77318"/>
    <w:rsid w:val="2EA878BD"/>
    <w:rsid w:val="2EA92DD1"/>
    <w:rsid w:val="2EAA0D91"/>
    <w:rsid w:val="2EAA734C"/>
    <w:rsid w:val="2EAB1C3A"/>
    <w:rsid w:val="2EAB391C"/>
    <w:rsid w:val="2EAC4863"/>
    <w:rsid w:val="2EAF3A25"/>
    <w:rsid w:val="2EAF77CE"/>
    <w:rsid w:val="2EB52A65"/>
    <w:rsid w:val="2EB76D44"/>
    <w:rsid w:val="2EB81A8C"/>
    <w:rsid w:val="2EB86590"/>
    <w:rsid w:val="2EBB7D49"/>
    <w:rsid w:val="2EBC6AD7"/>
    <w:rsid w:val="2EBD5070"/>
    <w:rsid w:val="2EC11D80"/>
    <w:rsid w:val="2EC1569B"/>
    <w:rsid w:val="2EC52437"/>
    <w:rsid w:val="2EC60580"/>
    <w:rsid w:val="2ECB37A8"/>
    <w:rsid w:val="2ECF4538"/>
    <w:rsid w:val="2ECF541A"/>
    <w:rsid w:val="2ED110A9"/>
    <w:rsid w:val="2ED21F8D"/>
    <w:rsid w:val="2ED31B55"/>
    <w:rsid w:val="2ED51790"/>
    <w:rsid w:val="2ED577F4"/>
    <w:rsid w:val="2ED94800"/>
    <w:rsid w:val="2ED960FC"/>
    <w:rsid w:val="2EDA51BC"/>
    <w:rsid w:val="2EDC417E"/>
    <w:rsid w:val="2EDC752C"/>
    <w:rsid w:val="2EDF6E97"/>
    <w:rsid w:val="2EE02AE0"/>
    <w:rsid w:val="2EE04B4B"/>
    <w:rsid w:val="2EE0508E"/>
    <w:rsid w:val="2EE126C2"/>
    <w:rsid w:val="2EE22C00"/>
    <w:rsid w:val="2EE25C78"/>
    <w:rsid w:val="2EE31A63"/>
    <w:rsid w:val="2EE35A67"/>
    <w:rsid w:val="2EE543BC"/>
    <w:rsid w:val="2EE67D5C"/>
    <w:rsid w:val="2EED7A8D"/>
    <w:rsid w:val="2EEF42C5"/>
    <w:rsid w:val="2EF100AF"/>
    <w:rsid w:val="2EF24B18"/>
    <w:rsid w:val="2EF35ABD"/>
    <w:rsid w:val="2EF72EA2"/>
    <w:rsid w:val="2EF9653A"/>
    <w:rsid w:val="2EFA10EB"/>
    <w:rsid w:val="2EFB3AAC"/>
    <w:rsid w:val="2EFF086C"/>
    <w:rsid w:val="2F011709"/>
    <w:rsid w:val="2F032695"/>
    <w:rsid w:val="2F056EF3"/>
    <w:rsid w:val="2F0E57C8"/>
    <w:rsid w:val="2F0E764F"/>
    <w:rsid w:val="2F11665D"/>
    <w:rsid w:val="2F12293A"/>
    <w:rsid w:val="2F1267F6"/>
    <w:rsid w:val="2F130D4A"/>
    <w:rsid w:val="2F14753A"/>
    <w:rsid w:val="2F154ADA"/>
    <w:rsid w:val="2F167482"/>
    <w:rsid w:val="2F181074"/>
    <w:rsid w:val="2F193C67"/>
    <w:rsid w:val="2F1A6424"/>
    <w:rsid w:val="2F1B16BE"/>
    <w:rsid w:val="2F1D4533"/>
    <w:rsid w:val="2F1E6DE1"/>
    <w:rsid w:val="2F2459C1"/>
    <w:rsid w:val="2F2D28E7"/>
    <w:rsid w:val="2F2F4484"/>
    <w:rsid w:val="2F326EFC"/>
    <w:rsid w:val="2F340235"/>
    <w:rsid w:val="2F38552A"/>
    <w:rsid w:val="2F3F6AD2"/>
    <w:rsid w:val="2F413B4B"/>
    <w:rsid w:val="2F44251F"/>
    <w:rsid w:val="2F442CA4"/>
    <w:rsid w:val="2F450DEC"/>
    <w:rsid w:val="2F464E80"/>
    <w:rsid w:val="2F4731EE"/>
    <w:rsid w:val="2F493C7D"/>
    <w:rsid w:val="2F4B4A71"/>
    <w:rsid w:val="2F52684C"/>
    <w:rsid w:val="2F573DBA"/>
    <w:rsid w:val="2F5A1C4A"/>
    <w:rsid w:val="2F5B6FC5"/>
    <w:rsid w:val="2F5D4034"/>
    <w:rsid w:val="2F5F2AE6"/>
    <w:rsid w:val="2F5F5A27"/>
    <w:rsid w:val="2F603436"/>
    <w:rsid w:val="2F626559"/>
    <w:rsid w:val="2F641BC3"/>
    <w:rsid w:val="2F652D79"/>
    <w:rsid w:val="2F6714F2"/>
    <w:rsid w:val="2F673511"/>
    <w:rsid w:val="2F674283"/>
    <w:rsid w:val="2F6915D5"/>
    <w:rsid w:val="2F6A25F3"/>
    <w:rsid w:val="2F6A2714"/>
    <w:rsid w:val="2F6E59D7"/>
    <w:rsid w:val="2F733B8F"/>
    <w:rsid w:val="2F745341"/>
    <w:rsid w:val="2F775A2C"/>
    <w:rsid w:val="2F7769FA"/>
    <w:rsid w:val="2F77760C"/>
    <w:rsid w:val="2F780A9A"/>
    <w:rsid w:val="2F7862CF"/>
    <w:rsid w:val="2F7A50F2"/>
    <w:rsid w:val="2F7F248F"/>
    <w:rsid w:val="2F7F3D5C"/>
    <w:rsid w:val="2F80034C"/>
    <w:rsid w:val="2F8214ED"/>
    <w:rsid w:val="2F831B6F"/>
    <w:rsid w:val="2F842DFD"/>
    <w:rsid w:val="2F85384B"/>
    <w:rsid w:val="2F866E22"/>
    <w:rsid w:val="2F89472B"/>
    <w:rsid w:val="2F8A538D"/>
    <w:rsid w:val="2F902963"/>
    <w:rsid w:val="2F925FD3"/>
    <w:rsid w:val="2F9507F5"/>
    <w:rsid w:val="2F95278F"/>
    <w:rsid w:val="2F962E08"/>
    <w:rsid w:val="2F964131"/>
    <w:rsid w:val="2F964B55"/>
    <w:rsid w:val="2F972497"/>
    <w:rsid w:val="2F986BE6"/>
    <w:rsid w:val="2F986CD0"/>
    <w:rsid w:val="2F9F20F6"/>
    <w:rsid w:val="2FA24BF0"/>
    <w:rsid w:val="2FA27FBE"/>
    <w:rsid w:val="2FA30C22"/>
    <w:rsid w:val="2FAE4E6A"/>
    <w:rsid w:val="2FB17AA6"/>
    <w:rsid w:val="2FB5078E"/>
    <w:rsid w:val="2FB614B6"/>
    <w:rsid w:val="2FB63264"/>
    <w:rsid w:val="2FBA4112"/>
    <w:rsid w:val="2FBB6A66"/>
    <w:rsid w:val="2FBD73AE"/>
    <w:rsid w:val="2FBF76D7"/>
    <w:rsid w:val="2FC0368C"/>
    <w:rsid w:val="2FC132E8"/>
    <w:rsid w:val="2FC310B4"/>
    <w:rsid w:val="2FC55954"/>
    <w:rsid w:val="2FC94E71"/>
    <w:rsid w:val="2FCE1A74"/>
    <w:rsid w:val="2FD609BD"/>
    <w:rsid w:val="2FDB0F1C"/>
    <w:rsid w:val="2FDD160D"/>
    <w:rsid w:val="2FDE0F42"/>
    <w:rsid w:val="2FDE7179"/>
    <w:rsid w:val="2FE23F27"/>
    <w:rsid w:val="2FE4401C"/>
    <w:rsid w:val="2FE76B33"/>
    <w:rsid w:val="2FEC09B7"/>
    <w:rsid w:val="2FEC6AB9"/>
    <w:rsid w:val="2FEE5171"/>
    <w:rsid w:val="2FEF5175"/>
    <w:rsid w:val="2FF03852"/>
    <w:rsid w:val="2FF07903"/>
    <w:rsid w:val="2FF13BF2"/>
    <w:rsid w:val="2FF22CDC"/>
    <w:rsid w:val="2FF3592E"/>
    <w:rsid w:val="2FF74D34"/>
    <w:rsid w:val="2FF76CA9"/>
    <w:rsid w:val="2FF97663"/>
    <w:rsid w:val="2FFA1F0C"/>
    <w:rsid w:val="2FFA3BC5"/>
    <w:rsid w:val="2FFC5C95"/>
    <w:rsid w:val="2FFD0A4E"/>
    <w:rsid w:val="2FFE351A"/>
    <w:rsid w:val="30060EE5"/>
    <w:rsid w:val="30064E9C"/>
    <w:rsid w:val="300D70B8"/>
    <w:rsid w:val="300E21E4"/>
    <w:rsid w:val="3011586C"/>
    <w:rsid w:val="30126550"/>
    <w:rsid w:val="30136F02"/>
    <w:rsid w:val="301515B7"/>
    <w:rsid w:val="3016094C"/>
    <w:rsid w:val="30163A95"/>
    <w:rsid w:val="30172486"/>
    <w:rsid w:val="301B2567"/>
    <w:rsid w:val="301B756B"/>
    <w:rsid w:val="301C1EA4"/>
    <w:rsid w:val="301C3DB4"/>
    <w:rsid w:val="301E5BFF"/>
    <w:rsid w:val="301F5880"/>
    <w:rsid w:val="30202DDB"/>
    <w:rsid w:val="302132BB"/>
    <w:rsid w:val="30216B85"/>
    <w:rsid w:val="30234286"/>
    <w:rsid w:val="30243BA1"/>
    <w:rsid w:val="30251087"/>
    <w:rsid w:val="30276B65"/>
    <w:rsid w:val="30297177"/>
    <w:rsid w:val="302E0D71"/>
    <w:rsid w:val="30305B1B"/>
    <w:rsid w:val="30332322"/>
    <w:rsid w:val="303335D5"/>
    <w:rsid w:val="3034414B"/>
    <w:rsid w:val="30351FA2"/>
    <w:rsid w:val="30354E30"/>
    <w:rsid w:val="30364D8D"/>
    <w:rsid w:val="30373DD5"/>
    <w:rsid w:val="30375E2F"/>
    <w:rsid w:val="30377F24"/>
    <w:rsid w:val="30384B9C"/>
    <w:rsid w:val="3039714F"/>
    <w:rsid w:val="303A130C"/>
    <w:rsid w:val="303B719D"/>
    <w:rsid w:val="303C26EB"/>
    <w:rsid w:val="303C3119"/>
    <w:rsid w:val="303D4227"/>
    <w:rsid w:val="304055D0"/>
    <w:rsid w:val="30410BA0"/>
    <w:rsid w:val="30420B97"/>
    <w:rsid w:val="30427662"/>
    <w:rsid w:val="304508D2"/>
    <w:rsid w:val="30450919"/>
    <w:rsid w:val="30471221"/>
    <w:rsid w:val="304732AA"/>
    <w:rsid w:val="30474804"/>
    <w:rsid w:val="30494FDA"/>
    <w:rsid w:val="304B6BFF"/>
    <w:rsid w:val="304E4CA3"/>
    <w:rsid w:val="30506AD9"/>
    <w:rsid w:val="30536DBA"/>
    <w:rsid w:val="30542857"/>
    <w:rsid w:val="3054372E"/>
    <w:rsid w:val="305478C5"/>
    <w:rsid w:val="30573E92"/>
    <w:rsid w:val="30587296"/>
    <w:rsid w:val="305A4537"/>
    <w:rsid w:val="305F074E"/>
    <w:rsid w:val="305F451B"/>
    <w:rsid w:val="30615735"/>
    <w:rsid w:val="306409AF"/>
    <w:rsid w:val="3066600A"/>
    <w:rsid w:val="306703E7"/>
    <w:rsid w:val="30672F42"/>
    <w:rsid w:val="306A49FB"/>
    <w:rsid w:val="306A5602"/>
    <w:rsid w:val="30712820"/>
    <w:rsid w:val="30720C9E"/>
    <w:rsid w:val="307A2EB9"/>
    <w:rsid w:val="307B6271"/>
    <w:rsid w:val="307C4963"/>
    <w:rsid w:val="307C5466"/>
    <w:rsid w:val="307F7AFA"/>
    <w:rsid w:val="30815325"/>
    <w:rsid w:val="308577F0"/>
    <w:rsid w:val="30863160"/>
    <w:rsid w:val="3087288E"/>
    <w:rsid w:val="30897A5F"/>
    <w:rsid w:val="308A5C97"/>
    <w:rsid w:val="308A72CD"/>
    <w:rsid w:val="308B6654"/>
    <w:rsid w:val="30913549"/>
    <w:rsid w:val="309440A1"/>
    <w:rsid w:val="3094757A"/>
    <w:rsid w:val="3095239A"/>
    <w:rsid w:val="3095556F"/>
    <w:rsid w:val="30967AB7"/>
    <w:rsid w:val="30973901"/>
    <w:rsid w:val="30991CC7"/>
    <w:rsid w:val="309B329A"/>
    <w:rsid w:val="309D6374"/>
    <w:rsid w:val="309E518D"/>
    <w:rsid w:val="30A02711"/>
    <w:rsid w:val="30A552E1"/>
    <w:rsid w:val="30A70B98"/>
    <w:rsid w:val="30AA6875"/>
    <w:rsid w:val="30AB4F67"/>
    <w:rsid w:val="30AB577E"/>
    <w:rsid w:val="30AC1D1E"/>
    <w:rsid w:val="30AC57B4"/>
    <w:rsid w:val="30AC6C55"/>
    <w:rsid w:val="30AF7FEE"/>
    <w:rsid w:val="30B16AD8"/>
    <w:rsid w:val="30B447F6"/>
    <w:rsid w:val="30B5290C"/>
    <w:rsid w:val="30B654E5"/>
    <w:rsid w:val="30B96D0F"/>
    <w:rsid w:val="30BE08C5"/>
    <w:rsid w:val="30BF73CB"/>
    <w:rsid w:val="30C0671D"/>
    <w:rsid w:val="30C33225"/>
    <w:rsid w:val="30C43099"/>
    <w:rsid w:val="30C647E2"/>
    <w:rsid w:val="30C81103"/>
    <w:rsid w:val="30CC01A3"/>
    <w:rsid w:val="30CE2EE5"/>
    <w:rsid w:val="30D339B1"/>
    <w:rsid w:val="30D40894"/>
    <w:rsid w:val="30D556DB"/>
    <w:rsid w:val="30D83825"/>
    <w:rsid w:val="30DB6856"/>
    <w:rsid w:val="30DC1BB4"/>
    <w:rsid w:val="30E0128B"/>
    <w:rsid w:val="30E014C3"/>
    <w:rsid w:val="30E03740"/>
    <w:rsid w:val="30E10866"/>
    <w:rsid w:val="30E3216D"/>
    <w:rsid w:val="30E408BF"/>
    <w:rsid w:val="30E6401D"/>
    <w:rsid w:val="30E75866"/>
    <w:rsid w:val="30E842DF"/>
    <w:rsid w:val="30EB06D6"/>
    <w:rsid w:val="30F23ACA"/>
    <w:rsid w:val="30F41A67"/>
    <w:rsid w:val="30F458A7"/>
    <w:rsid w:val="30F67E62"/>
    <w:rsid w:val="30F85090"/>
    <w:rsid w:val="30F92FE5"/>
    <w:rsid w:val="30FD37F6"/>
    <w:rsid w:val="310426F5"/>
    <w:rsid w:val="31061D73"/>
    <w:rsid w:val="310755CD"/>
    <w:rsid w:val="31077994"/>
    <w:rsid w:val="31077DFD"/>
    <w:rsid w:val="31085479"/>
    <w:rsid w:val="310E70D4"/>
    <w:rsid w:val="3112096E"/>
    <w:rsid w:val="31131651"/>
    <w:rsid w:val="31137412"/>
    <w:rsid w:val="31173937"/>
    <w:rsid w:val="311A7047"/>
    <w:rsid w:val="311B1E28"/>
    <w:rsid w:val="311D44DC"/>
    <w:rsid w:val="311E6CDD"/>
    <w:rsid w:val="312111BB"/>
    <w:rsid w:val="31232C61"/>
    <w:rsid w:val="312439F3"/>
    <w:rsid w:val="31267D8B"/>
    <w:rsid w:val="312731DE"/>
    <w:rsid w:val="31295CB7"/>
    <w:rsid w:val="312D759C"/>
    <w:rsid w:val="31314311"/>
    <w:rsid w:val="3139119E"/>
    <w:rsid w:val="313A710E"/>
    <w:rsid w:val="313E6A62"/>
    <w:rsid w:val="3142559F"/>
    <w:rsid w:val="31433423"/>
    <w:rsid w:val="314C0871"/>
    <w:rsid w:val="314D6FD2"/>
    <w:rsid w:val="314E04F1"/>
    <w:rsid w:val="314F08DF"/>
    <w:rsid w:val="315253C7"/>
    <w:rsid w:val="3153482E"/>
    <w:rsid w:val="31540F86"/>
    <w:rsid w:val="315557DC"/>
    <w:rsid w:val="31592B72"/>
    <w:rsid w:val="315E59FF"/>
    <w:rsid w:val="31605A6B"/>
    <w:rsid w:val="316444C7"/>
    <w:rsid w:val="31644F41"/>
    <w:rsid w:val="31675E17"/>
    <w:rsid w:val="31684A32"/>
    <w:rsid w:val="31695296"/>
    <w:rsid w:val="316C159D"/>
    <w:rsid w:val="316C2713"/>
    <w:rsid w:val="316E12E2"/>
    <w:rsid w:val="3170669F"/>
    <w:rsid w:val="3170740C"/>
    <w:rsid w:val="31757B18"/>
    <w:rsid w:val="317602CF"/>
    <w:rsid w:val="31785C05"/>
    <w:rsid w:val="317A696E"/>
    <w:rsid w:val="317B0A67"/>
    <w:rsid w:val="317B0B13"/>
    <w:rsid w:val="317B0DF9"/>
    <w:rsid w:val="317F1F60"/>
    <w:rsid w:val="31801607"/>
    <w:rsid w:val="31844DB7"/>
    <w:rsid w:val="31867483"/>
    <w:rsid w:val="318A2E62"/>
    <w:rsid w:val="318C32BF"/>
    <w:rsid w:val="31900060"/>
    <w:rsid w:val="31923564"/>
    <w:rsid w:val="31943470"/>
    <w:rsid w:val="31981487"/>
    <w:rsid w:val="31984F0D"/>
    <w:rsid w:val="31993BB5"/>
    <w:rsid w:val="319A23C0"/>
    <w:rsid w:val="319A4A04"/>
    <w:rsid w:val="319C1B8D"/>
    <w:rsid w:val="319F0174"/>
    <w:rsid w:val="31A02603"/>
    <w:rsid w:val="31A02A56"/>
    <w:rsid w:val="31A05277"/>
    <w:rsid w:val="31A0565F"/>
    <w:rsid w:val="31A115DC"/>
    <w:rsid w:val="31A40210"/>
    <w:rsid w:val="31A54D3C"/>
    <w:rsid w:val="31A663B7"/>
    <w:rsid w:val="31A73ED7"/>
    <w:rsid w:val="31A923D4"/>
    <w:rsid w:val="31AD0A2B"/>
    <w:rsid w:val="31B11868"/>
    <w:rsid w:val="31B41070"/>
    <w:rsid w:val="31B57180"/>
    <w:rsid w:val="31BA4B2F"/>
    <w:rsid w:val="31BC7ADA"/>
    <w:rsid w:val="31BE42C2"/>
    <w:rsid w:val="31BE62FA"/>
    <w:rsid w:val="31BE7FEB"/>
    <w:rsid w:val="31C10830"/>
    <w:rsid w:val="31C17923"/>
    <w:rsid w:val="31C9015C"/>
    <w:rsid w:val="31C936BD"/>
    <w:rsid w:val="31CE1403"/>
    <w:rsid w:val="31D24283"/>
    <w:rsid w:val="31D63E3D"/>
    <w:rsid w:val="31D82E52"/>
    <w:rsid w:val="31DB466F"/>
    <w:rsid w:val="31DC09CC"/>
    <w:rsid w:val="31DE32C1"/>
    <w:rsid w:val="31E032E3"/>
    <w:rsid w:val="31E13051"/>
    <w:rsid w:val="31E332E3"/>
    <w:rsid w:val="31E40EE6"/>
    <w:rsid w:val="31E44CC0"/>
    <w:rsid w:val="31E55588"/>
    <w:rsid w:val="31E56C8F"/>
    <w:rsid w:val="31E647A5"/>
    <w:rsid w:val="31E676BE"/>
    <w:rsid w:val="31E72CE1"/>
    <w:rsid w:val="31E77814"/>
    <w:rsid w:val="31EA6A67"/>
    <w:rsid w:val="31ED681D"/>
    <w:rsid w:val="31EE0C12"/>
    <w:rsid w:val="31EF2209"/>
    <w:rsid w:val="31F56204"/>
    <w:rsid w:val="31F76E4C"/>
    <w:rsid w:val="31FD3E15"/>
    <w:rsid w:val="31FD6A78"/>
    <w:rsid w:val="31FE5396"/>
    <w:rsid w:val="31FE616A"/>
    <w:rsid w:val="31FF0ACE"/>
    <w:rsid w:val="31FF7F68"/>
    <w:rsid w:val="32031B53"/>
    <w:rsid w:val="32034E24"/>
    <w:rsid w:val="320416DD"/>
    <w:rsid w:val="32042D17"/>
    <w:rsid w:val="3205778F"/>
    <w:rsid w:val="32093113"/>
    <w:rsid w:val="320A5073"/>
    <w:rsid w:val="320B4610"/>
    <w:rsid w:val="320C19B0"/>
    <w:rsid w:val="320D4FC6"/>
    <w:rsid w:val="320D744D"/>
    <w:rsid w:val="321603A4"/>
    <w:rsid w:val="32166583"/>
    <w:rsid w:val="321B3925"/>
    <w:rsid w:val="321E45C3"/>
    <w:rsid w:val="321E4A45"/>
    <w:rsid w:val="321F68E8"/>
    <w:rsid w:val="32214131"/>
    <w:rsid w:val="32221084"/>
    <w:rsid w:val="322409E9"/>
    <w:rsid w:val="32262D2C"/>
    <w:rsid w:val="322648E5"/>
    <w:rsid w:val="32270449"/>
    <w:rsid w:val="322A1CE7"/>
    <w:rsid w:val="322B058D"/>
    <w:rsid w:val="322D38FE"/>
    <w:rsid w:val="322E0580"/>
    <w:rsid w:val="32311D6A"/>
    <w:rsid w:val="32321FC8"/>
    <w:rsid w:val="32326DBC"/>
    <w:rsid w:val="32334F03"/>
    <w:rsid w:val="32343713"/>
    <w:rsid w:val="323B5CA2"/>
    <w:rsid w:val="323C5A1D"/>
    <w:rsid w:val="323E5C81"/>
    <w:rsid w:val="323E6E95"/>
    <w:rsid w:val="324042FC"/>
    <w:rsid w:val="32404B75"/>
    <w:rsid w:val="324A4B06"/>
    <w:rsid w:val="324C5F3E"/>
    <w:rsid w:val="324F4C18"/>
    <w:rsid w:val="32504036"/>
    <w:rsid w:val="32510C15"/>
    <w:rsid w:val="32516DF4"/>
    <w:rsid w:val="32517009"/>
    <w:rsid w:val="325609CD"/>
    <w:rsid w:val="32564372"/>
    <w:rsid w:val="32587F30"/>
    <w:rsid w:val="325D25C4"/>
    <w:rsid w:val="325D388A"/>
    <w:rsid w:val="325F1D40"/>
    <w:rsid w:val="32610046"/>
    <w:rsid w:val="32613717"/>
    <w:rsid w:val="326138A4"/>
    <w:rsid w:val="32615AEE"/>
    <w:rsid w:val="32626DBD"/>
    <w:rsid w:val="326460F8"/>
    <w:rsid w:val="32657BC9"/>
    <w:rsid w:val="326B0E40"/>
    <w:rsid w:val="326C1ABB"/>
    <w:rsid w:val="326D52FD"/>
    <w:rsid w:val="326E4B18"/>
    <w:rsid w:val="327175A4"/>
    <w:rsid w:val="32736EFB"/>
    <w:rsid w:val="32760F95"/>
    <w:rsid w:val="327A59FF"/>
    <w:rsid w:val="327B5FA0"/>
    <w:rsid w:val="327D7571"/>
    <w:rsid w:val="328046D7"/>
    <w:rsid w:val="32826C64"/>
    <w:rsid w:val="328A381E"/>
    <w:rsid w:val="328B6504"/>
    <w:rsid w:val="32903052"/>
    <w:rsid w:val="32911E02"/>
    <w:rsid w:val="32932D86"/>
    <w:rsid w:val="329545D3"/>
    <w:rsid w:val="3296250C"/>
    <w:rsid w:val="3297178C"/>
    <w:rsid w:val="32974B91"/>
    <w:rsid w:val="329865FD"/>
    <w:rsid w:val="3299502B"/>
    <w:rsid w:val="329A2296"/>
    <w:rsid w:val="329B2608"/>
    <w:rsid w:val="329B663C"/>
    <w:rsid w:val="329D02D5"/>
    <w:rsid w:val="329D7738"/>
    <w:rsid w:val="32A167DE"/>
    <w:rsid w:val="32A51263"/>
    <w:rsid w:val="32A5371D"/>
    <w:rsid w:val="32A83BE9"/>
    <w:rsid w:val="32B45B9B"/>
    <w:rsid w:val="32B617CD"/>
    <w:rsid w:val="32BA3F47"/>
    <w:rsid w:val="32BA70A8"/>
    <w:rsid w:val="32BB71E8"/>
    <w:rsid w:val="32BE6D77"/>
    <w:rsid w:val="32C532A0"/>
    <w:rsid w:val="32C714DC"/>
    <w:rsid w:val="32CB12AF"/>
    <w:rsid w:val="32CF6E4E"/>
    <w:rsid w:val="32D06EA9"/>
    <w:rsid w:val="32D16004"/>
    <w:rsid w:val="32D20257"/>
    <w:rsid w:val="32D36586"/>
    <w:rsid w:val="32D419FD"/>
    <w:rsid w:val="32D47576"/>
    <w:rsid w:val="32D50E4B"/>
    <w:rsid w:val="32D6779A"/>
    <w:rsid w:val="32D95795"/>
    <w:rsid w:val="32D95A79"/>
    <w:rsid w:val="32D974CB"/>
    <w:rsid w:val="32DA2FB3"/>
    <w:rsid w:val="32DA7284"/>
    <w:rsid w:val="32DC7973"/>
    <w:rsid w:val="32E156A5"/>
    <w:rsid w:val="32E21F3B"/>
    <w:rsid w:val="32E26574"/>
    <w:rsid w:val="32E950E4"/>
    <w:rsid w:val="32EB51C4"/>
    <w:rsid w:val="32EC626D"/>
    <w:rsid w:val="32EE5671"/>
    <w:rsid w:val="32EF1C49"/>
    <w:rsid w:val="32F01C59"/>
    <w:rsid w:val="32F21426"/>
    <w:rsid w:val="32F32A21"/>
    <w:rsid w:val="32F36059"/>
    <w:rsid w:val="32F451AD"/>
    <w:rsid w:val="32F47A35"/>
    <w:rsid w:val="32F63586"/>
    <w:rsid w:val="32F82C7F"/>
    <w:rsid w:val="32F8380C"/>
    <w:rsid w:val="32F90EED"/>
    <w:rsid w:val="32F924E4"/>
    <w:rsid w:val="32FD2A2C"/>
    <w:rsid w:val="33010D30"/>
    <w:rsid w:val="330630B4"/>
    <w:rsid w:val="33077257"/>
    <w:rsid w:val="330865C8"/>
    <w:rsid w:val="33095BD6"/>
    <w:rsid w:val="330B754D"/>
    <w:rsid w:val="330E453F"/>
    <w:rsid w:val="330E7C52"/>
    <w:rsid w:val="33127A16"/>
    <w:rsid w:val="33134E71"/>
    <w:rsid w:val="33146986"/>
    <w:rsid w:val="331704BD"/>
    <w:rsid w:val="3318275B"/>
    <w:rsid w:val="331B2E07"/>
    <w:rsid w:val="331B39CB"/>
    <w:rsid w:val="331E618A"/>
    <w:rsid w:val="3321217F"/>
    <w:rsid w:val="3326652C"/>
    <w:rsid w:val="33272CFD"/>
    <w:rsid w:val="33272EB3"/>
    <w:rsid w:val="332C0554"/>
    <w:rsid w:val="332C51D7"/>
    <w:rsid w:val="332E1CAB"/>
    <w:rsid w:val="332E2F85"/>
    <w:rsid w:val="333145E0"/>
    <w:rsid w:val="333266A5"/>
    <w:rsid w:val="3334096F"/>
    <w:rsid w:val="3334290F"/>
    <w:rsid w:val="33387EF7"/>
    <w:rsid w:val="333C1338"/>
    <w:rsid w:val="333D5A4A"/>
    <w:rsid w:val="333F1E8D"/>
    <w:rsid w:val="33406A46"/>
    <w:rsid w:val="33420C83"/>
    <w:rsid w:val="334666D6"/>
    <w:rsid w:val="334814FF"/>
    <w:rsid w:val="33490893"/>
    <w:rsid w:val="334C6BA3"/>
    <w:rsid w:val="335011B3"/>
    <w:rsid w:val="33535743"/>
    <w:rsid w:val="33580FD6"/>
    <w:rsid w:val="33583F83"/>
    <w:rsid w:val="335B564D"/>
    <w:rsid w:val="335D0251"/>
    <w:rsid w:val="336040D0"/>
    <w:rsid w:val="336058F3"/>
    <w:rsid w:val="33610E57"/>
    <w:rsid w:val="3361479A"/>
    <w:rsid w:val="33636F3E"/>
    <w:rsid w:val="33644FC6"/>
    <w:rsid w:val="33660B60"/>
    <w:rsid w:val="33671289"/>
    <w:rsid w:val="3367165D"/>
    <w:rsid w:val="336A7566"/>
    <w:rsid w:val="336D61E9"/>
    <w:rsid w:val="336E20A7"/>
    <w:rsid w:val="3371491F"/>
    <w:rsid w:val="3373177C"/>
    <w:rsid w:val="3373786A"/>
    <w:rsid w:val="33760F6B"/>
    <w:rsid w:val="3376497C"/>
    <w:rsid w:val="337820FF"/>
    <w:rsid w:val="337B3084"/>
    <w:rsid w:val="337C195B"/>
    <w:rsid w:val="337D1F97"/>
    <w:rsid w:val="338153A0"/>
    <w:rsid w:val="338372DF"/>
    <w:rsid w:val="33850DAD"/>
    <w:rsid w:val="33872E81"/>
    <w:rsid w:val="33881C76"/>
    <w:rsid w:val="338866DE"/>
    <w:rsid w:val="338E185D"/>
    <w:rsid w:val="338F4036"/>
    <w:rsid w:val="3390218D"/>
    <w:rsid w:val="339263F7"/>
    <w:rsid w:val="33937F1E"/>
    <w:rsid w:val="339531E0"/>
    <w:rsid w:val="339860D1"/>
    <w:rsid w:val="339A1D0E"/>
    <w:rsid w:val="339D1ACE"/>
    <w:rsid w:val="339F1E2B"/>
    <w:rsid w:val="339F609D"/>
    <w:rsid w:val="33A01080"/>
    <w:rsid w:val="33A23EA7"/>
    <w:rsid w:val="33A24C50"/>
    <w:rsid w:val="33A43275"/>
    <w:rsid w:val="33A724DB"/>
    <w:rsid w:val="33AA592D"/>
    <w:rsid w:val="33AC4E66"/>
    <w:rsid w:val="33AD701E"/>
    <w:rsid w:val="33AE4C72"/>
    <w:rsid w:val="33AE7649"/>
    <w:rsid w:val="33B1355E"/>
    <w:rsid w:val="33B43E8F"/>
    <w:rsid w:val="33B45D0C"/>
    <w:rsid w:val="33B91574"/>
    <w:rsid w:val="33B95A18"/>
    <w:rsid w:val="33BA55D5"/>
    <w:rsid w:val="33BE6CE6"/>
    <w:rsid w:val="33C14068"/>
    <w:rsid w:val="33C53EDD"/>
    <w:rsid w:val="33C76D61"/>
    <w:rsid w:val="33C850AF"/>
    <w:rsid w:val="33CD6F55"/>
    <w:rsid w:val="33D245AD"/>
    <w:rsid w:val="33D34E06"/>
    <w:rsid w:val="33D4108E"/>
    <w:rsid w:val="33DA004C"/>
    <w:rsid w:val="33DC5556"/>
    <w:rsid w:val="33DD6672"/>
    <w:rsid w:val="33E01DF8"/>
    <w:rsid w:val="33E07C5F"/>
    <w:rsid w:val="33E208CC"/>
    <w:rsid w:val="33E44A04"/>
    <w:rsid w:val="33E60846"/>
    <w:rsid w:val="33E7125A"/>
    <w:rsid w:val="33E86ECF"/>
    <w:rsid w:val="33EC463C"/>
    <w:rsid w:val="33EC7032"/>
    <w:rsid w:val="33EE565B"/>
    <w:rsid w:val="33F2740E"/>
    <w:rsid w:val="33F31A49"/>
    <w:rsid w:val="33F44FD0"/>
    <w:rsid w:val="33F67562"/>
    <w:rsid w:val="33FB7CC3"/>
    <w:rsid w:val="33FD248B"/>
    <w:rsid w:val="34011BE6"/>
    <w:rsid w:val="34060972"/>
    <w:rsid w:val="340671D7"/>
    <w:rsid w:val="3408351F"/>
    <w:rsid w:val="340842AA"/>
    <w:rsid w:val="3414294F"/>
    <w:rsid w:val="341B37F5"/>
    <w:rsid w:val="341B7F99"/>
    <w:rsid w:val="341F4961"/>
    <w:rsid w:val="341F6DB7"/>
    <w:rsid w:val="3423106A"/>
    <w:rsid w:val="342722AE"/>
    <w:rsid w:val="342740C0"/>
    <w:rsid w:val="342805F1"/>
    <w:rsid w:val="342B17CD"/>
    <w:rsid w:val="342D2725"/>
    <w:rsid w:val="342E5179"/>
    <w:rsid w:val="343070EA"/>
    <w:rsid w:val="34314347"/>
    <w:rsid w:val="3431735D"/>
    <w:rsid w:val="34332124"/>
    <w:rsid w:val="34340462"/>
    <w:rsid w:val="34383EA7"/>
    <w:rsid w:val="34397819"/>
    <w:rsid w:val="343D5340"/>
    <w:rsid w:val="34440552"/>
    <w:rsid w:val="34446A42"/>
    <w:rsid w:val="344755CB"/>
    <w:rsid w:val="34490942"/>
    <w:rsid w:val="344950FA"/>
    <w:rsid w:val="344A06BC"/>
    <w:rsid w:val="344B1212"/>
    <w:rsid w:val="344B4B1C"/>
    <w:rsid w:val="3450038A"/>
    <w:rsid w:val="34527A49"/>
    <w:rsid w:val="34533BF9"/>
    <w:rsid w:val="34536EA2"/>
    <w:rsid w:val="3455116B"/>
    <w:rsid w:val="34552B22"/>
    <w:rsid w:val="3457247D"/>
    <w:rsid w:val="34580897"/>
    <w:rsid w:val="34595660"/>
    <w:rsid w:val="345A1E2C"/>
    <w:rsid w:val="345C1270"/>
    <w:rsid w:val="345D74D2"/>
    <w:rsid w:val="345F1D80"/>
    <w:rsid w:val="34616D82"/>
    <w:rsid w:val="346212E8"/>
    <w:rsid w:val="3464120D"/>
    <w:rsid w:val="34664390"/>
    <w:rsid w:val="34694E7B"/>
    <w:rsid w:val="3470256C"/>
    <w:rsid w:val="34715C04"/>
    <w:rsid w:val="34723729"/>
    <w:rsid w:val="34734291"/>
    <w:rsid w:val="34755DE7"/>
    <w:rsid w:val="347809F2"/>
    <w:rsid w:val="34780B0C"/>
    <w:rsid w:val="347A0D28"/>
    <w:rsid w:val="347B5B4D"/>
    <w:rsid w:val="347E1609"/>
    <w:rsid w:val="347E6F0F"/>
    <w:rsid w:val="34814B30"/>
    <w:rsid w:val="34852D12"/>
    <w:rsid w:val="34870280"/>
    <w:rsid w:val="34882C0C"/>
    <w:rsid w:val="348B5182"/>
    <w:rsid w:val="348D435A"/>
    <w:rsid w:val="348D50DC"/>
    <w:rsid w:val="348D573F"/>
    <w:rsid w:val="348E3E46"/>
    <w:rsid w:val="34914367"/>
    <w:rsid w:val="34931A5B"/>
    <w:rsid w:val="3498624E"/>
    <w:rsid w:val="349A3B04"/>
    <w:rsid w:val="349C47DF"/>
    <w:rsid w:val="34A176C7"/>
    <w:rsid w:val="34A207CA"/>
    <w:rsid w:val="34A30383"/>
    <w:rsid w:val="34A35A6C"/>
    <w:rsid w:val="34A60362"/>
    <w:rsid w:val="34A64D70"/>
    <w:rsid w:val="34A875D7"/>
    <w:rsid w:val="34AB3B5A"/>
    <w:rsid w:val="34AC01D5"/>
    <w:rsid w:val="34AC73BD"/>
    <w:rsid w:val="34AD7241"/>
    <w:rsid w:val="34AF6ECC"/>
    <w:rsid w:val="34AF7531"/>
    <w:rsid w:val="34AF7D1F"/>
    <w:rsid w:val="34AF7E2D"/>
    <w:rsid w:val="34B176B8"/>
    <w:rsid w:val="34B2145C"/>
    <w:rsid w:val="34B2630C"/>
    <w:rsid w:val="34B36604"/>
    <w:rsid w:val="34B624B7"/>
    <w:rsid w:val="34B62E08"/>
    <w:rsid w:val="34B87BF1"/>
    <w:rsid w:val="34BD2BCA"/>
    <w:rsid w:val="34BE2822"/>
    <w:rsid w:val="34BE2E44"/>
    <w:rsid w:val="34BE3A52"/>
    <w:rsid w:val="34BF41EA"/>
    <w:rsid w:val="34C20FD6"/>
    <w:rsid w:val="34C2305F"/>
    <w:rsid w:val="34C401D1"/>
    <w:rsid w:val="34C6422E"/>
    <w:rsid w:val="34C906F4"/>
    <w:rsid w:val="34CE7116"/>
    <w:rsid w:val="34CF2D11"/>
    <w:rsid w:val="34D04DC8"/>
    <w:rsid w:val="34D20CA0"/>
    <w:rsid w:val="34D658BF"/>
    <w:rsid w:val="34DC7A0B"/>
    <w:rsid w:val="34DD524A"/>
    <w:rsid w:val="34DF64B0"/>
    <w:rsid w:val="34E1036E"/>
    <w:rsid w:val="34E114C7"/>
    <w:rsid w:val="34E42AE5"/>
    <w:rsid w:val="34E444D9"/>
    <w:rsid w:val="34E517E9"/>
    <w:rsid w:val="34E537F9"/>
    <w:rsid w:val="34E639B9"/>
    <w:rsid w:val="34E668CA"/>
    <w:rsid w:val="34E67806"/>
    <w:rsid w:val="34ED70B4"/>
    <w:rsid w:val="34EE597F"/>
    <w:rsid w:val="34EF28EC"/>
    <w:rsid w:val="34F559A6"/>
    <w:rsid w:val="34F90296"/>
    <w:rsid w:val="34FD422F"/>
    <w:rsid w:val="34FE1371"/>
    <w:rsid w:val="34FE4082"/>
    <w:rsid w:val="34FF4512"/>
    <w:rsid w:val="3500314A"/>
    <w:rsid w:val="35003F2F"/>
    <w:rsid w:val="35011F83"/>
    <w:rsid w:val="35021552"/>
    <w:rsid w:val="350575A0"/>
    <w:rsid w:val="3507280B"/>
    <w:rsid w:val="350D2195"/>
    <w:rsid w:val="350E66A9"/>
    <w:rsid w:val="350F1268"/>
    <w:rsid w:val="350F464A"/>
    <w:rsid w:val="350F4867"/>
    <w:rsid w:val="350F723F"/>
    <w:rsid w:val="35152E25"/>
    <w:rsid w:val="35164490"/>
    <w:rsid w:val="35170A64"/>
    <w:rsid w:val="35186AC4"/>
    <w:rsid w:val="351B6F8B"/>
    <w:rsid w:val="351C14A8"/>
    <w:rsid w:val="351D6941"/>
    <w:rsid w:val="35211979"/>
    <w:rsid w:val="35256CF1"/>
    <w:rsid w:val="35257265"/>
    <w:rsid w:val="35265A44"/>
    <w:rsid w:val="35273165"/>
    <w:rsid w:val="352A2BD0"/>
    <w:rsid w:val="352B4654"/>
    <w:rsid w:val="352E5A46"/>
    <w:rsid w:val="352F17D1"/>
    <w:rsid w:val="35300720"/>
    <w:rsid w:val="353103D7"/>
    <w:rsid w:val="353218D5"/>
    <w:rsid w:val="353408B9"/>
    <w:rsid w:val="35340909"/>
    <w:rsid w:val="353460FF"/>
    <w:rsid w:val="3538296D"/>
    <w:rsid w:val="35383F35"/>
    <w:rsid w:val="35391CB7"/>
    <w:rsid w:val="353A6D32"/>
    <w:rsid w:val="353C33FE"/>
    <w:rsid w:val="353D62C7"/>
    <w:rsid w:val="353E7485"/>
    <w:rsid w:val="35405B98"/>
    <w:rsid w:val="3542559A"/>
    <w:rsid w:val="35436A28"/>
    <w:rsid w:val="35467FFA"/>
    <w:rsid w:val="3549606B"/>
    <w:rsid w:val="354D51B9"/>
    <w:rsid w:val="35524207"/>
    <w:rsid w:val="35556C88"/>
    <w:rsid w:val="35557142"/>
    <w:rsid w:val="3557070E"/>
    <w:rsid w:val="35573A93"/>
    <w:rsid w:val="35575673"/>
    <w:rsid w:val="35575A35"/>
    <w:rsid w:val="35580501"/>
    <w:rsid w:val="35585006"/>
    <w:rsid w:val="35594813"/>
    <w:rsid w:val="355D3131"/>
    <w:rsid w:val="355D7D17"/>
    <w:rsid w:val="355E2A45"/>
    <w:rsid w:val="355E62BF"/>
    <w:rsid w:val="35611C20"/>
    <w:rsid w:val="356139C3"/>
    <w:rsid w:val="35614D30"/>
    <w:rsid w:val="35653639"/>
    <w:rsid w:val="3566225A"/>
    <w:rsid w:val="3567168F"/>
    <w:rsid w:val="356861E7"/>
    <w:rsid w:val="356C2617"/>
    <w:rsid w:val="356F08EF"/>
    <w:rsid w:val="356F6590"/>
    <w:rsid w:val="357004AD"/>
    <w:rsid w:val="35717C1A"/>
    <w:rsid w:val="35726F92"/>
    <w:rsid w:val="3574000A"/>
    <w:rsid w:val="35747406"/>
    <w:rsid w:val="357501CF"/>
    <w:rsid w:val="3575596F"/>
    <w:rsid w:val="357616DF"/>
    <w:rsid w:val="35764CE7"/>
    <w:rsid w:val="35776143"/>
    <w:rsid w:val="35793781"/>
    <w:rsid w:val="357A6838"/>
    <w:rsid w:val="357A6B39"/>
    <w:rsid w:val="357C2887"/>
    <w:rsid w:val="357D06AC"/>
    <w:rsid w:val="357D3A46"/>
    <w:rsid w:val="358261E3"/>
    <w:rsid w:val="35826BCE"/>
    <w:rsid w:val="358471E3"/>
    <w:rsid w:val="35887790"/>
    <w:rsid w:val="358908B3"/>
    <w:rsid w:val="358A0EBD"/>
    <w:rsid w:val="358A6D37"/>
    <w:rsid w:val="358A7172"/>
    <w:rsid w:val="358B0CEF"/>
    <w:rsid w:val="35901BA8"/>
    <w:rsid w:val="35912847"/>
    <w:rsid w:val="359166D4"/>
    <w:rsid w:val="35923E61"/>
    <w:rsid w:val="359322D4"/>
    <w:rsid w:val="35953472"/>
    <w:rsid w:val="359B02C2"/>
    <w:rsid w:val="35A00A4E"/>
    <w:rsid w:val="35A62E70"/>
    <w:rsid w:val="35A6361B"/>
    <w:rsid w:val="35A63847"/>
    <w:rsid w:val="35A64CAD"/>
    <w:rsid w:val="35A735F3"/>
    <w:rsid w:val="35A97771"/>
    <w:rsid w:val="35AA0105"/>
    <w:rsid w:val="35AC5E5C"/>
    <w:rsid w:val="35AD3F5C"/>
    <w:rsid w:val="35AE07E2"/>
    <w:rsid w:val="35B03446"/>
    <w:rsid w:val="35B27301"/>
    <w:rsid w:val="35B73417"/>
    <w:rsid w:val="35B77CB7"/>
    <w:rsid w:val="35B84990"/>
    <w:rsid w:val="35B94665"/>
    <w:rsid w:val="35BB1930"/>
    <w:rsid w:val="35C13016"/>
    <w:rsid w:val="35C16B26"/>
    <w:rsid w:val="35C30CC3"/>
    <w:rsid w:val="35C40AB3"/>
    <w:rsid w:val="35C4598D"/>
    <w:rsid w:val="35C506A4"/>
    <w:rsid w:val="35C507A4"/>
    <w:rsid w:val="35C531FD"/>
    <w:rsid w:val="35CD1B07"/>
    <w:rsid w:val="35D32D62"/>
    <w:rsid w:val="35D346B8"/>
    <w:rsid w:val="35D34DE4"/>
    <w:rsid w:val="35D36250"/>
    <w:rsid w:val="35D71271"/>
    <w:rsid w:val="35D96E57"/>
    <w:rsid w:val="35D97A09"/>
    <w:rsid w:val="35DC4362"/>
    <w:rsid w:val="35E13B18"/>
    <w:rsid w:val="35E237B1"/>
    <w:rsid w:val="35E25A58"/>
    <w:rsid w:val="35E33081"/>
    <w:rsid w:val="35E339BD"/>
    <w:rsid w:val="35E816D5"/>
    <w:rsid w:val="35E9274B"/>
    <w:rsid w:val="35EA422F"/>
    <w:rsid w:val="35EA659D"/>
    <w:rsid w:val="35EF18C3"/>
    <w:rsid w:val="35EF4981"/>
    <w:rsid w:val="35F039BF"/>
    <w:rsid w:val="35F0440D"/>
    <w:rsid w:val="35F1137A"/>
    <w:rsid w:val="35F16936"/>
    <w:rsid w:val="35F218E8"/>
    <w:rsid w:val="35F2637D"/>
    <w:rsid w:val="35F33AC3"/>
    <w:rsid w:val="35F3660D"/>
    <w:rsid w:val="35F4310E"/>
    <w:rsid w:val="35F43193"/>
    <w:rsid w:val="35F7672B"/>
    <w:rsid w:val="35F84802"/>
    <w:rsid w:val="35FA5D3F"/>
    <w:rsid w:val="35FD202A"/>
    <w:rsid w:val="35FD2E74"/>
    <w:rsid w:val="35FE221D"/>
    <w:rsid w:val="35FF348B"/>
    <w:rsid w:val="360A1DEA"/>
    <w:rsid w:val="360A36B9"/>
    <w:rsid w:val="360E3BC1"/>
    <w:rsid w:val="361310F3"/>
    <w:rsid w:val="36136B77"/>
    <w:rsid w:val="36140233"/>
    <w:rsid w:val="361412D6"/>
    <w:rsid w:val="36152F18"/>
    <w:rsid w:val="3616590B"/>
    <w:rsid w:val="361762C3"/>
    <w:rsid w:val="36192061"/>
    <w:rsid w:val="361961A8"/>
    <w:rsid w:val="36197152"/>
    <w:rsid w:val="362269FA"/>
    <w:rsid w:val="36242FE2"/>
    <w:rsid w:val="36246B1B"/>
    <w:rsid w:val="36265286"/>
    <w:rsid w:val="3628025C"/>
    <w:rsid w:val="362E4E27"/>
    <w:rsid w:val="362F6A22"/>
    <w:rsid w:val="3630022F"/>
    <w:rsid w:val="36313EE2"/>
    <w:rsid w:val="36345BBB"/>
    <w:rsid w:val="3637285E"/>
    <w:rsid w:val="36382DD8"/>
    <w:rsid w:val="36393B22"/>
    <w:rsid w:val="363A0B7D"/>
    <w:rsid w:val="363E042F"/>
    <w:rsid w:val="363E0457"/>
    <w:rsid w:val="36426F65"/>
    <w:rsid w:val="364B4E24"/>
    <w:rsid w:val="364C2B74"/>
    <w:rsid w:val="3651018A"/>
    <w:rsid w:val="36510794"/>
    <w:rsid w:val="36514DAB"/>
    <w:rsid w:val="36546371"/>
    <w:rsid w:val="365749C4"/>
    <w:rsid w:val="365C69BF"/>
    <w:rsid w:val="365E7ED3"/>
    <w:rsid w:val="365F1B70"/>
    <w:rsid w:val="366041B3"/>
    <w:rsid w:val="366067CA"/>
    <w:rsid w:val="366B3800"/>
    <w:rsid w:val="366B7568"/>
    <w:rsid w:val="366D3939"/>
    <w:rsid w:val="366D4679"/>
    <w:rsid w:val="366F0A0B"/>
    <w:rsid w:val="36704443"/>
    <w:rsid w:val="36705698"/>
    <w:rsid w:val="36742380"/>
    <w:rsid w:val="36755AF8"/>
    <w:rsid w:val="36767252"/>
    <w:rsid w:val="36780787"/>
    <w:rsid w:val="367B11B6"/>
    <w:rsid w:val="367D287F"/>
    <w:rsid w:val="367E07DA"/>
    <w:rsid w:val="367E20DB"/>
    <w:rsid w:val="368340BC"/>
    <w:rsid w:val="36881FB2"/>
    <w:rsid w:val="368E01E7"/>
    <w:rsid w:val="368E4112"/>
    <w:rsid w:val="368F7018"/>
    <w:rsid w:val="36901A3A"/>
    <w:rsid w:val="3691654C"/>
    <w:rsid w:val="36935097"/>
    <w:rsid w:val="36936E08"/>
    <w:rsid w:val="36941E25"/>
    <w:rsid w:val="369A363C"/>
    <w:rsid w:val="369C21B9"/>
    <w:rsid w:val="369D163F"/>
    <w:rsid w:val="369E205B"/>
    <w:rsid w:val="369E594B"/>
    <w:rsid w:val="369E5A04"/>
    <w:rsid w:val="36A4158F"/>
    <w:rsid w:val="36A41FFD"/>
    <w:rsid w:val="36AA24FC"/>
    <w:rsid w:val="36AA5B66"/>
    <w:rsid w:val="36AC710B"/>
    <w:rsid w:val="36B26A34"/>
    <w:rsid w:val="36B574DD"/>
    <w:rsid w:val="36B934D6"/>
    <w:rsid w:val="36B954C1"/>
    <w:rsid w:val="36BB764E"/>
    <w:rsid w:val="36BD7DF1"/>
    <w:rsid w:val="36BF0C62"/>
    <w:rsid w:val="36BF709B"/>
    <w:rsid w:val="36C01BC2"/>
    <w:rsid w:val="36C23652"/>
    <w:rsid w:val="36C364B8"/>
    <w:rsid w:val="36C4181C"/>
    <w:rsid w:val="36C450EA"/>
    <w:rsid w:val="36C63332"/>
    <w:rsid w:val="36C87316"/>
    <w:rsid w:val="36CA06F1"/>
    <w:rsid w:val="36D34146"/>
    <w:rsid w:val="36D6690A"/>
    <w:rsid w:val="36D7021E"/>
    <w:rsid w:val="36DC119D"/>
    <w:rsid w:val="36DE0956"/>
    <w:rsid w:val="36DE6A6E"/>
    <w:rsid w:val="36DF7323"/>
    <w:rsid w:val="36E169FD"/>
    <w:rsid w:val="36E62234"/>
    <w:rsid w:val="36E737AD"/>
    <w:rsid w:val="36E8540A"/>
    <w:rsid w:val="36EC22E4"/>
    <w:rsid w:val="36EC2827"/>
    <w:rsid w:val="36EF7716"/>
    <w:rsid w:val="36F21D6F"/>
    <w:rsid w:val="36F72BC2"/>
    <w:rsid w:val="36F72D0A"/>
    <w:rsid w:val="36F80E44"/>
    <w:rsid w:val="36F81602"/>
    <w:rsid w:val="36F96C7F"/>
    <w:rsid w:val="36FD5731"/>
    <w:rsid w:val="36FF2B8C"/>
    <w:rsid w:val="3700075F"/>
    <w:rsid w:val="370135D7"/>
    <w:rsid w:val="37014452"/>
    <w:rsid w:val="37014869"/>
    <w:rsid w:val="37035BF7"/>
    <w:rsid w:val="37042ABB"/>
    <w:rsid w:val="37060A85"/>
    <w:rsid w:val="37075877"/>
    <w:rsid w:val="37077ED7"/>
    <w:rsid w:val="370A3573"/>
    <w:rsid w:val="370E0E57"/>
    <w:rsid w:val="371020BD"/>
    <w:rsid w:val="37104E51"/>
    <w:rsid w:val="37123AB5"/>
    <w:rsid w:val="3712639B"/>
    <w:rsid w:val="371460E8"/>
    <w:rsid w:val="371B5658"/>
    <w:rsid w:val="371B5CDA"/>
    <w:rsid w:val="371C19B7"/>
    <w:rsid w:val="371C244D"/>
    <w:rsid w:val="371E01AA"/>
    <w:rsid w:val="371E5128"/>
    <w:rsid w:val="37235DF9"/>
    <w:rsid w:val="372F5326"/>
    <w:rsid w:val="37303F6D"/>
    <w:rsid w:val="37332FDB"/>
    <w:rsid w:val="37375F0E"/>
    <w:rsid w:val="37380B3E"/>
    <w:rsid w:val="373B04F2"/>
    <w:rsid w:val="373E6FB2"/>
    <w:rsid w:val="37423489"/>
    <w:rsid w:val="3742721B"/>
    <w:rsid w:val="37440F2A"/>
    <w:rsid w:val="37453B6D"/>
    <w:rsid w:val="374A387C"/>
    <w:rsid w:val="374A6CD3"/>
    <w:rsid w:val="374B2F78"/>
    <w:rsid w:val="37503F9E"/>
    <w:rsid w:val="37527EC0"/>
    <w:rsid w:val="37535F45"/>
    <w:rsid w:val="3755791D"/>
    <w:rsid w:val="37596878"/>
    <w:rsid w:val="37597235"/>
    <w:rsid w:val="375A0120"/>
    <w:rsid w:val="375A550F"/>
    <w:rsid w:val="375C78CB"/>
    <w:rsid w:val="375F6832"/>
    <w:rsid w:val="3760600B"/>
    <w:rsid w:val="376143FD"/>
    <w:rsid w:val="376464B6"/>
    <w:rsid w:val="3767174C"/>
    <w:rsid w:val="37672C8A"/>
    <w:rsid w:val="376737D8"/>
    <w:rsid w:val="376853B9"/>
    <w:rsid w:val="37691A77"/>
    <w:rsid w:val="37691B13"/>
    <w:rsid w:val="37695060"/>
    <w:rsid w:val="376A48C5"/>
    <w:rsid w:val="376E5CB5"/>
    <w:rsid w:val="37731DE9"/>
    <w:rsid w:val="37736F18"/>
    <w:rsid w:val="3773749F"/>
    <w:rsid w:val="37767AAC"/>
    <w:rsid w:val="377824D3"/>
    <w:rsid w:val="377A0A68"/>
    <w:rsid w:val="377D5335"/>
    <w:rsid w:val="377E25E3"/>
    <w:rsid w:val="3781292D"/>
    <w:rsid w:val="37872028"/>
    <w:rsid w:val="37873564"/>
    <w:rsid w:val="378845A5"/>
    <w:rsid w:val="37887BDC"/>
    <w:rsid w:val="378E7DBF"/>
    <w:rsid w:val="37906A90"/>
    <w:rsid w:val="379419BE"/>
    <w:rsid w:val="37942C95"/>
    <w:rsid w:val="379552F7"/>
    <w:rsid w:val="37994A13"/>
    <w:rsid w:val="379A15E5"/>
    <w:rsid w:val="379A5BF1"/>
    <w:rsid w:val="379D6FD6"/>
    <w:rsid w:val="37A20571"/>
    <w:rsid w:val="37A20933"/>
    <w:rsid w:val="37A41D14"/>
    <w:rsid w:val="37A46543"/>
    <w:rsid w:val="37A51FD0"/>
    <w:rsid w:val="37A52D4D"/>
    <w:rsid w:val="37AC60B1"/>
    <w:rsid w:val="37AE0002"/>
    <w:rsid w:val="37AE26C1"/>
    <w:rsid w:val="37AE37C6"/>
    <w:rsid w:val="37AE7266"/>
    <w:rsid w:val="37B036B3"/>
    <w:rsid w:val="37B22CA2"/>
    <w:rsid w:val="37B51D3A"/>
    <w:rsid w:val="37B67EF6"/>
    <w:rsid w:val="37B74B85"/>
    <w:rsid w:val="37BA66A8"/>
    <w:rsid w:val="37BC37BC"/>
    <w:rsid w:val="37BC425D"/>
    <w:rsid w:val="37BD483D"/>
    <w:rsid w:val="37BF322B"/>
    <w:rsid w:val="37C41C11"/>
    <w:rsid w:val="37C6490D"/>
    <w:rsid w:val="37CB72F7"/>
    <w:rsid w:val="37CE2EF0"/>
    <w:rsid w:val="37D17936"/>
    <w:rsid w:val="37D31BA6"/>
    <w:rsid w:val="37D3312B"/>
    <w:rsid w:val="37D33197"/>
    <w:rsid w:val="37D64FA4"/>
    <w:rsid w:val="37D95660"/>
    <w:rsid w:val="37DA77D5"/>
    <w:rsid w:val="37DF0902"/>
    <w:rsid w:val="37E47370"/>
    <w:rsid w:val="37E56DDC"/>
    <w:rsid w:val="37E70176"/>
    <w:rsid w:val="37EB70CB"/>
    <w:rsid w:val="37EC78C7"/>
    <w:rsid w:val="37ED6404"/>
    <w:rsid w:val="37F0050A"/>
    <w:rsid w:val="37F21862"/>
    <w:rsid w:val="37F6510D"/>
    <w:rsid w:val="37F70717"/>
    <w:rsid w:val="37F76F52"/>
    <w:rsid w:val="37F7772D"/>
    <w:rsid w:val="37F87A8D"/>
    <w:rsid w:val="37F91063"/>
    <w:rsid w:val="37FC5EF9"/>
    <w:rsid w:val="38020F07"/>
    <w:rsid w:val="38050289"/>
    <w:rsid w:val="38054E7D"/>
    <w:rsid w:val="38055CD2"/>
    <w:rsid w:val="3809063B"/>
    <w:rsid w:val="380A2A7F"/>
    <w:rsid w:val="380A35E0"/>
    <w:rsid w:val="380B6117"/>
    <w:rsid w:val="380D0EC3"/>
    <w:rsid w:val="380E1D48"/>
    <w:rsid w:val="381277B4"/>
    <w:rsid w:val="3813719E"/>
    <w:rsid w:val="3814603E"/>
    <w:rsid w:val="3819238C"/>
    <w:rsid w:val="38192D95"/>
    <w:rsid w:val="381C3242"/>
    <w:rsid w:val="381F6549"/>
    <w:rsid w:val="382034AB"/>
    <w:rsid w:val="38233656"/>
    <w:rsid w:val="38255FAB"/>
    <w:rsid w:val="38265B98"/>
    <w:rsid w:val="382747D6"/>
    <w:rsid w:val="382A2A41"/>
    <w:rsid w:val="382D7EFD"/>
    <w:rsid w:val="383026BA"/>
    <w:rsid w:val="38330AAC"/>
    <w:rsid w:val="38343058"/>
    <w:rsid w:val="383463E8"/>
    <w:rsid w:val="383C1261"/>
    <w:rsid w:val="383C7D10"/>
    <w:rsid w:val="383D3578"/>
    <w:rsid w:val="383F1888"/>
    <w:rsid w:val="3846109C"/>
    <w:rsid w:val="3848187D"/>
    <w:rsid w:val="38494FE9"/>
    <w:rsid w:val="384A30E3"/>
    <w:rsid w:val="38500809"/>
    <w:rsid w:val="385165CA"/>
    <w:rsid w:val="38534990"/>
    <w:rsid w:val="38593754"/>
    <w:rsid w:val="385B32C8"/>
    <w:rsid w:val="3861267D"/>
    <w:rsid w:val="386305DF"/>
    <w:rsid w:val="38654556"/>
    <w:rsid w:val="38670114"/>
    <w:rsid w:val="386C74B7"/>
    <w:rsid w:val="386D4BCC"/>
    <w:rsid w:val="38726B14"/>
    <w:rsid w:val="38735A08"/>
    <w:rsid w:val="38742E02"/>
    <w:rsid w:val="387463B2"/>
    <w:rsid w:val="387C0DC3"/>
    <w:rsid w:val="387C48A5"/>
    <w:rsid w:val="387C7014"/>
    <w:rsid w:val="387F0FF2"/>
    <w:rsid w:val="38812633"/>
    <w:rsid w:val="38853A32"/>
    <w:rsid w:val="388F24C9"/>
    <w:rsid w:val="388F390C"/>
    <w:rsid w:val="38953467"/>
    <w:rsid w:val="389A4061"/>
    <w:rsid w:val="389D76B7"/>
    <w:rsid w:val="389E24AA"/>
    <w:rsid w:val="38A14B44"/>
    <w:rsid w:val="38AB481A"/>
    <w:rsid w:val="38AB49AA"/>
    <w:rsid w:val="38B13980"/>
    <w:rsid w:val="38B17749"/>
    <w:rsid w:val="38B375AE"/>
    <w:rsid w:val="38B4570B"/>
    <w:rsid w:val="38B56DCD"/>
    <w:rsid w:val="38B74D97"/>
    <w:rsid w:val="38B83AFB"/>
    <w:rsid w:val="38B840AE"/>
    <w:rsid w:val="38B95CD5"/>
    <w:rsid w:val="38BA1A29"/>
    <w:rsid w:val="38BA32C7"/>
    <w:rsid w:val="38BB7EE9"/>
    <w:rsid w:val="38BD1584"/>
    <w:rsid w:val="38C06DA1"/>
    <w:rsid w:val="38C13BDA"/>
    <w:rsid w:val="38C1484C"/>
    <w:rsid w:val="38C24A17"/>
    <w:rsid w:val="38C40BA1"/>
    <w:rsid w:val="38C47E3F"/>
    <w:rsid w:val="38C626B9"/>
    <w:rsid w:val="38C644A7"/>
    <w:rsid w:val="38C703C8"/>
    <w:rsid w:val="38C74928"/>
    <w:rsid w:val="38CA4BB1"/>
    <w:rsid w:val="38CA7296"/>
    <w:rsid w:val="38CE09C2"/>
    <w:rsid w:val="38CE0C69"/>
    <w:rsid w:val="38D37F4B"/>
    <w:rsid w:val="38D42A22"/>
    <w:rsid w:val="38D5694B"/>
    <w:rsid w:val="38D64977"/>
    <w:rsid w:val="38DC5036"/>
    <w:rsid w:val="38DD3E60"/>
    <w:rsid w:val="38E12A79"/>
    <w:rsid w:val="38EA11EC"/>
    <w:rsid w:val="38EA5078"/>
    <w:rsid w:val="38EC419A"/>
    <w:rsid w:val="38F45356"/>
    <w:rsid w:val="38F64437"/>
    <w:rsid w:val="38F6682A"/>
    <w:rsid w:val="38F75165"/>
    <w:rsid w:val="38F93A05"/>
    <w:rsid w:val="38F95D5A"/>
    <w:rsid w:val="38FA4D0A"/>
    <w:rsid w:val="39013EE3"/>
    <w:rsid w:val="39015885"/>
    <w:rsid w:val="390277D9"/>
    <w:rsid w:val="390A39E8"/>
    <w:rsid w:val="390E65CF"/>
    <w:rsid w:val="390E6EAA"/>
    <w:rsid w:val="3910397D"/>
    <w:rsid w:val="3914586D"/>
    <w:rsid w:val="39184063"/>
    <w:rsid w:val="391935AA"/>
    <w:rsid w:val="391A06E0"/>
    <w:rsid w:val="3920333D"/>
    <w:rsid w:val="39203DB7"/>
    <w:rsid w:val="39203E44"/>
    <w:rsid w:val="39241B86"/>
    <w:rsid w:val="39273424"/>
    <w:rsid w:val="392845EB"/>
    <w:rsid w:val="39287A0E"/>
    <w:rsid w:val="39287DA4"/>
    <w:rsid w:val="39290F4A"/>
    <w:rsid w:val="392C5FC6"/>
    <w:rsid w:val="392D1EC1"/>
    <w:rsid w:val="392E5DA9"/>
    <w:rsid w:val="393070AB"/>
    <w:rsid w:val="39321295"/>
    <w:rsid w:val="3933496E"/>
    <w:rsid w:val="39343364"/>
    <w:rsid w:val="3934357F"/>
    <w:rsid w:val="39353CE7"/>
    <w:rsid w:val="393570EB"/>
    <w:rsid w:val="393638BB"/>
    <w:rsid w:val="39393D54"/>
    <w:rsid w:val="393B75EE"/>
    <w:rsid w:val="393C1C90"/>
    <w:rsid w:val="393C7AAC"/>
    <w:rsid w:val="393F1C40"/>
    <w:rsid w:val="393F47CC"/>
    <w:rsid w:val="39412912"/>
    <w:rsid w:val="39477387"/>
    <w:rsid w:val="39493BAB"/>
    <w:rsid w:val="394B696A"/>
    <w:rsid w:val="394B6C08"/>
    <w:rsid w:val="394D2C82"/>
    <w:rsid w:val="3950297B"/>
    <w:rsid w:val="39520A04"/>
    <w:rsid w:val="39553AED"/>
    <w:rsid w:val="39561244"/>
    <w:rsid w:val="395763A7"/>
    <w:rsid w:val="3958711A"/>
    <w:rsid w:val="3959766C"/>
    <w:rsid w:val="395A3C3C"/>
    <w:rsid w:val="395A7356"/>
    <w:rsid w:val="395D098C"/>
    <w:rsid w:val="395D258B"/>
    <w:rsid w:val="395F1893"/>
    <w:rsid w:val="396104E1"/>
    <w:rsid w:val="396254EB"/>
    <w:rsid w:val="39693F33"/>
    <w:rsid w:val="39711D2B"/>
    <w:rsid w:val="3974458D"/>
    <w:rsid w:val="39744AEB"/>
    <w:rsid w:val="39780C0B"/>
    <w:rsid w:val="3980221A"/>
    <w:rsid w:val="39804DC9"/>
    <w:rsid w:val="398051BF"/>
    <w:rsid w:val="39807C34"/>
    <w:rsid w:val="39810466"/>
    <w:rsid w:val="398448DF"/>
    <w:rsid w:val="398500E1"/>
    <w:rsid w:val="398505E1"/>
    <w:rsid w:val="39856E6C"/>
    <w:rsid w:val="39870A41"/>
    <w:rsid w:val="39884BBC"/>
    <w:rsid w:val="398952F6"/>
    <w:rsid w:val="398E4ADE"/>
    <w:rsid w:val="398E7860"/>
    <w:rsid w:val="398F6FD4"/>
    <w:rsid w:val="39910BD4"/>
    <w:rsid w:val="39925BB5"/>
    <w:rsid w:val="39932189"/>
    <w:rsid w:val="39987E7E"/>
    <w:rsid w:val="39995128"/>
    <w:rsid w:val="399B796C"/>
    <w:rsid w:val="399D5C99"/>
    <w:rsid w:val="399F202B"/>
    <w:rsid w:val="39A1361B"/>
    <w:rsid w:val="39A300E5"/>
    <w:rsid w:val="39A433B4"/>
    <w:rsid w:val="39A54F03"/>
    <w:rsid w:val="39A55F9C"/>
    <w:rsid w:val="39A71695"/>
    <w:rsid w:val="39A74D48"/>
    <w:rsid w:val="39A91020"/>
    <w:rsid w:val="39A95DA7"/>
    <w:rsid w:val="39AA45D0"/>
    <w:rsid w:val="39AA74E7"/>
    <w:rsid w:val="39AD02A2"/>
    <w:rsid w:val="39AE075D"/>
    <w:rsid w:val="39B053B2"/>
    <w:rsid w:val="39B1280E"/>
    <w:rsid w:val="39B5205A"/>
    <w:rsid w:val="39B76EF8"/>
    <w:rsid w:val="39BA53ED"/>
    <w:rsid w:val="39BA74C9"/>
    <w:rsid w:val="39BB7C75"/>
    <w:rsid w:val="39BC358E"/>
    <w:rsid w:val="39BC3B6C"/>
    <w:rsid w:val="39BE045B"/>
    <w:rsid w:val="39BE368C"/>
    <w:rsid w:val="39BE527A"/>
    <w:rsid w:val="39C14BD3"/>
    <w:rsid w:val="39C266D7"/>
    <w:rsid w:val="39C6477D"/>
    <w:rsid w:val="39C658C1"/>
    <w:rsid w:val="39C87152"/>
    <w:rsid w:val="39C94E65"/>
    <w:rsid w:val="39CC485D"/>
    <w:rsid w:val="39CE48A4"/>
    <w:rsid w:val="39CF09DE"/>
    <w:rsid w:val="39D0516C"/>
    <w:rsid w:val="39D223C3"/>
    <w:rsid w:val="39D5466D"/>
    <w:rsid w:val="39D71A11"/>
    <w:rsid w:val="39DA07B8"/>
    <w:rsid w:val="39DB1DF9"/>
    <w:rsid w:val="39DC50E2"/>
    <w:rsid w:val="39DC787B"/>
    <w:rsid w:val="39DD0AD0"/>
    <w:rsid w:val="39DE1D35"/>
    <w:rsid w:val="39DF6EA0"/>
    <w:rsid w:val="39E51549"/>
    <w:rsid w:val="39E6723B"/>
    <w:rsid w:val="39E871B2"/>
    <w:rsid w:val="39ED1F78"/>
    <w:rsid w:val="39F149EA"/>
    <w:rsid w:val="39F257E0"/>
    <w:rsid w:val="39F41B0A"/>
    <w:rsid w:val="39F51FEE"/>
    <w:rsid w:val="39F73D9A"/>
    <w:rsid w:val="39F7538F"/>
    <w:rsid w:val="39F758D8"/>
    <w:rsid w:val="39F804E2"/>
    <w:rsid w:val="39F83928"/>
    <w:rsid w:val="39FA1169"/>
    <w:rsid w:val="39FD11EA"/>
    <w:rsid w:val="3A007301"/>
    <w:rsid w:val="3A011C24"/>
    <w:rsid w:val="3A01776B"/>
    <w:rsid w:val="3A03148D"/>
    <w:rsid w:val="3A037F29"/>
    <w:rsid w:val="3A0626FE"/>
    <w:rsid w:val="3A062803"/>
    <w:rsid w:val="3A077007"/>
    <w:rsid w:val="3A0911E9"/>
    <w:rsid w:val="3A0A70C5"/>
    <w:rsid w:val="3A0B4B47"/>
    <w:rsid w:val="3A0E1EEE"/>
    <w:rsid w:val="3A10788B"/>
    <w:rsid w:val="3A116A50"/>
    <w:rsid w:val="3A117C67"/>
    <w:rsid w:val="3A12258C"/>
    <w:rsid w:val="3A1655D8"/>
    <w:rsid w:val="3A173499"/>
    <w:rsid w:val="3A19055D"/>
    <w:rsid w:val="3A194AB3"/>
    <w:rsid w:val="3A1B715F"/>
    <w:rsid w:val="3A1D1B62"/>
    <w:rsid w:val="3A1F08D9"/>
    <w:rsid w:val="3A202852"/>
    <w:rsid w:val="3A2131FD"/>
    <w:rsid w:val="3A23188E"/>
    <w:rsid w:val="3A236FB3"/>
    <w:rsid w:val="3A250BFB"/>
    <w:rsid w:val="3A260955"/>
    <w:rsid w:val="3A27015C"/>
    <w:rsid w:val="3A277F29"/>
    <w:rsid w:val="3A296D28"/>
    <w:rsid w:val="3A2E5EAD"/>
    <w:rsid w:val="3A311952"/>
    <w:rsid w:val="3A332DBB"/>
    <w:rsid w:val="3A345EFA"/>
    <w:rsid w:val="3A39340F"/>
    <w:rsid w:val="3A3B683C"/>
    <w:rsid w:val="3A3C11E2"/>
    <w:rsid w:val="3A3C3BDA"/>
    <w:rsid w:val="3A3C6A98"/>
    <w:rsid w:val="3A3F6EDA"/>
    <w:rsid w:val="3A4077A7"/>
    <w:rsid w:val="3A410706"/>
    <w:rsid w:val="3A430932"/>
    <w:rsid w:val="3A445910"/>
    <w:rsid w:val="3A451614"/>
    <w:rsid w:val="3A4856BD"/>
    <w:rsid w:val="3A4A4597"/>
    <w:rsid w:val="3A4B4C5E"/>
    <w:rsid w:val="3A547980"/>
    <w:rsid w:val="3A5B53BB"/>
    <w:rsid w:val="3A5B7F9C"/>
    <w:rsid w:val="3A5D10CE"/>
    <w:rsid w:val="3A5F2DA7"/>
    <w:rsid w:val="3A5F55DC"/>
    <w:rsid w:val="3A5F58CC"/>
    <w:rsid w:val="3A6B36FC"/>
    <w:rsid w:val="3A6D4691"/>
    <w:rsid w:val="3A7122B0"/>
    <w:rsid w:val="3A72090A"/>
    <w:rsid w:val="3A736860"/>
    <w:rsid w:val="3A782BCC"/>
    <w:rsid w:val="3A7B36B0"/>
    <w:rsid w:val="3A7B43D8"/>
    <w:rsid w:val="3A7C534D"/>
    <w:rsid w:val="3A7D672D"/>
    <w:rsid w:val="3A7E2F21"/>
    <w:rsid w:val="3A842D48"/>
    <w:rsid w:val="3A865F28"/>
    <w:rsid w:val="3A882131"/>
    <w:rsid w:val="3A8A3559"/>
    <w:rsid w:val="3A8F481F"/>
    <w:rsid w:val="3A900623"/>
    <w:rsid w:val="3A901BDB"/>
    <w:rsid w:val="3A925D92"/>
    <w:rsid w:val="3A946ADB"/>
    <w:rsid w:val="3A95655A"/>
    <w:rsid w:val="3A9632C7"/>
    <w:rsid w:val="3A967E9E"/>
    <w:rsid w:val="3A9846D6"/>
    <w:rsid w:val="3A987FF4"/>
    <w:rsid w:val="3A991D14"/>
    <w:rsid w:val="3A9A5A06"/>
    <w:rsid w:val="3A9B1BD5"/>
    <w:rsid w:val="3A9B1FC0"/>
    <w:rsid w:val="3A9E2422"/>
    <w:rsid w:val="3A9E4AAE"/>
    <w:rsid w:val="3A9E60DC"/>
    <w:rsid w:val="3A9F2AE2"/>
    <w:rsid w:val="3AA02D47"/>
    <w:rsid w:val="3AA06264"/>
    <w:rsid w:val="3AA1137B"/>
    <w:rsid w:val="3AA31539"/>
    <w:rsid w:val="3AA36960"/>
    <w:rsid w:val="3AA52BBD"/>
    <w:rsid w:val="3AA64518"/>
    <w:rsid w:val="3AA75A12"/>
    <w:rsid w:val="3AA82B84"/>
    <w:rsid w:val="3AA9664F"/>
    <w:rsid w:val="3AA97207"/>
    <w:rsid w:val="3AAC1582"/>
    <w:rsid w:val="3AAF1E47"/>
    <w:rsid w:val="3AB059E3"/>
    <w:rsid w:val="3AB265D9"/>
    <w:rsid w:val="3AB3361C"/>
    <w:rsid w:val="3AB418DF"/>
    <w:rsid w:val="3ABA2427"/>
    <w:rsid w:val="3ABB2076"/>
    <w:rsid w:val="3ABB3E24"/>
    <w:rsid w:val="3ABF7C03"/>
    <w:rsid w:val="3AC01652"/>
    <w:rsid w:val="3AC34DB2"/>
    <w:rsid w:val="3AC73AEA"/>
    <w:rsid w:val="3AC75EF5"/>
    <w:rsid w:val="3AC801AC"/>
    <w:rsid w:val="3AC93027"/>
    <w:rsid w:val="3AC97156"/>
    <w:rsid w:val="3ACA1CDE"/>
    <w:rsid w:val="3ACC5D00"/>
    <w:rsid w:val="3ACD2113"/>
    <w:rsid w:val="3ACE3A75"/>
    <w:rsid w:val="3ACE5F0A"/>
    <w:rsid w:val="3AD07A90"/>
    <w:rsid w:val="3AD2116E"/>
    <w:rsid w:val="3AD33AB3"/>
    <w:rsid w:val="3AD42011"/>
    <w:rsid w:val="3AD43B34"/>
    <w:rsid w:val="3AD52D0F"/>
    <w:rsid w:val="3AD56F68"/>
    <w:rsid w:val="3AD6281C"/>
    <w:rsid w:val="3AD635B4"/>
    <w:rsid w:val="3AD76784"/>
    <w:rsid w:val="3AD77327"/>
    <w:rsid w:val="3ADC3F6B"/>
    <w:rsid w:val="3ADC4A35"/>
    <w:rsid w:val="3ADD24FF"/>
    <w:rsid w:val="3ADF0341"/>
    <w:rsid w:val="3ADF1D32"/>
    <w:rsid w:val="3ADF4E82"/>
    <w:rsid w:val="3AE3262C"/>
    <w:rsid w:val="3AE345A9"/>
    <w:rsid w:val="3AE54D9B"/>
    <w:rsid w:val="3AE576EA"/>
    <w:rsid w:val="3AEA54AE"/>
    <w:rsid w:val="3AEB054E"/>
    <w:rsid w:val="3AEB1522"/>
    <w:rsid w:val="3AEB7E4C"/>
    <w:rsid w:val="3AEC5024"/>
    <w:rsid w:val="3AED2409"/>
    <w:rsid w:val="3AEE2BBB"/>
    <w:rsid w:val="3AEF063D"/>
    <w:rsid w:val="3AF03F24"/>
    <w:rsid w:val="3AF15F80"/>
    <w:rsid w:val="3AF228F9"/>
    <w:rsid w:val="3AF36405"/>
    <w:rsid w:val="3AF50C3D"/>
    <w:rsid w:val="3AF7341F"/>
    <w:rsid w:val="3AFD4854"/>
    <w:rsid w:val="3AFE1A19"/>
    <w:rsid w:val="3AFF2756"/>
    <w:rsid w:val="3B00777F"/>
    <w:rsid w:val="3B014BA9"/>
    <w:rsid w:val="3B046FED"/>
    <w:rsid w:val="3B057F5C"/>
    <w:rsid w:val="3B0B1CAA"/>
    <w:rsid w:val="3B0B356A"/>
    <w:rsid w:val="3B0B4071"/>
    <w:rsid w:val="3B0C4E2F"/>
    <w:rsid w:val="3B0C54C6"/>
    <w:rsid w:val="3B0C63F2"/>
    <w:rsid w:val="3B0D42C2"/>
    <w:rsid w:val="3B1043F4"/>
    <w:rsid w:val="3B1126D5"/>
    <w:rsid w:val="3B12457D"/>
    <w:rsid w:val="3B143A1D"/>
    <w:rsid w:val="3B153A7C"/>
    <w:rsid w:val="3B1613B4"/>
    <w:rsid w:val="3B17651D"/>
    <w:rsid w:val="3B1949D9"/>
    <w:rsid w:val="3B1C39FC"/>
    <w:rsid w:val="3B1D3123"/>
    <w:rsid w:val="3B224729"/>
    <w:rsid w:val="3B2257E0"/>
    <w:rsid w:val="3B225D86"/>
    <w:rsid w:val="3B225DA0"/>
    <w:rsid w:val="3B230E99"/>
    <w:rsid w:val="3B263535"/>
    <w:rsid w:val="3B280210"/>
    <w:rsid w:val="3B2A45CE"/>
    <w:rsid w:val="3B2A63F3"/>
    <w:rsid w:val="3B2C5547"/>
    <w:rsid w:val="3B2F2554"/>
    <w:rsid w:val="3B301ABA"/>
    <w:rsid w:val="3B314F27"/>
    <w:rsid w:val="3B337998"/>
    <w:rsid w:val="3B36794F"/>
    <w:rsid w:val="3B374472"/>
    <w:rsid w:val="3B3A303A"/>
    <w:rsid w:val="3B3B0C86"/>
    <w:rsid w:val="3B3E5F7F"/>
    <w:rsid w:val="3B430885"/>
    <w:rsid w:val="3B43394A"/>
    <w:rsid w:val="3B4439FE"/>
    <w:rsid w:val="3B4922D4"/>
    <w:rsid w:val="3B4F4E65"/>
    <w:rsid w:val="3B506C62"/>
    <w:rsid w:val="3B547053"/>
    <w:rsid w:val="3B5A4FF4"/>
    <w:rsid w:val="3B5C163D"/>
    <w:rsid w:val="3B5E56AF"/>
    <w:rsid w:val="3B5E6A4B"/>
    <w:rsid w:val="3B5E6F6B"/>
    <w:rsid w:val="3B5F7F9F"/>
    <w:rsid w:val="3B604143"/>
    <w:rsid w:val="3B61479C"/>
    <w:rsid w:val="3B615B2E"/>
    <w:rsid w:val="3B6173CE"/>
    <w:rsid w:val="3B685FCA"/>
    <w:rsid w:val="3B6A0ECE"/>
    <w:rsid w:val="3B6A65EA"/>
    <w:rsid w:val="3B6D6751"/>
    <w:rsid w:val="3B6E533A"/>
    <w:rsid w:val="3B701EF6"/>
    <w:rsid w:val="3B711FA2"/>
    <w:rsid w:val="3B715432"/>
    <w:rsid w:val="3B722573"/>
    <w:rsid w:val="3B7516C6"/>
    <w:rsid w:val="3B7665B8"/>
    <w:rsid w:val="3B782B1F"/>
    <w:rsid w:val="3B794A76"/>
    <w:rsid w:val="3B7A570C"/>
    <w:rsid w:val="3B7C4C2E"/>
    <w:rsid w:val="3B7E5EF0"/>
    <w:rsid w:val="3B7F2279"/>
    <w:rsid w:val="3B806013"/>
    <w:rsid w:val="3B8203B1"/>
    <w:rsid w:val="3B86160F"/>
    <w:rsid w:val="3B916058"/>
    <w:rsid w:val="3B9204D9"/>
    <w:rsid w:val="3B920E50"/>
    <w:rsid w:val="3B9215EC"/>
    <w:rsid w:val="3B9231DC"/>
    <w:rsid w:val="3B927B98"/>
    <w:rsid w:val="3B950B19"/>
    <w:rsid w:val="3B9528C7"/>
    <w:rsid w:val="3B9603ED"/>
    <w:rsid w:val="3B9610A1"/>
    <w:rsid w:val="3B9924DF"/>
    <w:rsid w:val="3B993013"/>
    <w:rsid w:val="3B9A6554"/>
    <w:rsid w:val="3B9B79B4"/>
    <w:rsid w:val="3B9C35C1"/>
    <w:rsid w:val="3B9F3746"/>
    <w:rsid w:val="3BA033DD"/>
    <w:rsid w:val="3BA07C42"/>
    <w:rsid w:val="3BA252EB"/>
    <w:rsid w:val="3BA26741"/>
    <w:rsid w:val="3BA42F17"/>
    <w:rsid w:val="3BA64BE7"/>
    <w:rsid w:val="3BA743A8"/>
    <w:rsid w:val="3BAB5E5C"/>
    <w:rsid w:val="3BAD7EF6"/>
    <w:rsid w:val="3BAF01E0"/>
    <w:rsid w:val="3BAF3F49"/>
    <w:rsid w:val="3BB20947"/>
    <w:rsid w:val="3BB4132D"/>
    <w:rsid w:val="3BB41E75"/>
    <w:rsid w:val="3BB44F02"/>
    <w:rsid w:val="3BB60128"/>
    <w:rsid w:val="3BB74FBD"/>
    <w:rsid w:val="3BB85AD0"/>
    <w:rsid w:val="3BB90204"/>
    <w:rsid w:val="3BBA51E8"/>
    <w:rsid w:val="3BBB2E53"/>
    <w:rsid w:val="3BBC6344"/>
    <w:rsid w:val="3BBC7BE7"/>
    <w:rsid w:val="3BBD2632"/>
    <w:rsid w:val="3BBD3E1C"/>
    <w:rsid w:val="3BC02D57"/>
    <w:rsid w:val="3BC054C1"/>
    <w:rsid w:val="3BC17177"/>
    <w:rsid w:val="3BC20FD8"/>
    <w:rsid w:val="3BC41E17"/>
    <w:rsid w:val="3BC53A7B"/>
    <w:rsid w:val="3BC6085E"/>
    <w:rsid w:val="3BC767F9"/>
    <w:rsid w:val="3BC92FFF"/>
    <w:rsid w:val="3BCF0A1F"/>
    <w:rsid w:val="3BD04583"/>
    <w:rsid w:val="3BD15AD7"/>
    <w:rsid w:val="3BD3763C"/>
    <w:rsid w:val="3BD80A06"/>
    <w:rsid w:val="3BDA5A1A"/>
    <w:rsid w:val="3BE1241A"/>
    <w:rsid w:val="3BE251FF"/>
    <w:rsid w:val="3BE849D3"/>
    <w:rsid w:val="3BEC2417"/>
    <w:rsid w:val="3BEF0201"/>
    <w:rsid w:val="3BF24840"/>
    <w:rsid w:val="3BF24DE7"/>
    <w:rsid w:val="3BF350F4"/>
    <w:rsid w:val="3BF35E3A"/>
    <w:rsid w:val="3BFA4677"/>
    <w:rsid w:val="3BFD18D6"/>
    <w:rsid w:val="3BFF237D"/>
    <w:rsid w:val="3C026BFC"/>
    <w:rsid w:val="3C06211F"/>
    <w:rsid w:val="3C062F86"/>
    <w:rsid w:val="3C077987"/>
    <w:rsid w:val="3C080F5E"/>
    <w:rsid w:val="3C083520"/>
    <w:rsid w:val="3C092E27"/>
    <w:rsid w:val="3C0E0A2E"/>
    <w:rsid w:val="3C0F13EE"/>
    <w:rsid w:val="3C0F21A6"/>
    <w:rsid w:val="3C103F98"/>
    <w:rsid w:val="3C116CA5"/>
    <w:rsid w:val="3C13226C"/>
    <w:rsid w:val="3C1418C0"/>
    <w:rsid w:val="3C163DE6"/>
    <w:rsid w:val="3C1642AB"/>
    <w:rsid w:val="3C196163"/>
    <w:rsid w:val="3C1B1C5C"/>
    <w:rsid w:val="3C1C2228"/>
    <w:rsid w:val="3C1D7DC0"/>
    <w:rsid w:val="3C203462"/>
    <w:rsid w:val="3C211CB3"/>
    <w:rsid w:val="3C2362D9"/>
    <w:rsid w:val="3C246790"/>
    <w:rsid w:val="3C253730"/>
    <w:rsid w:val="3C2632B1"/>
    <w:rsid w:val="3C292D3C"/>
    <w:rsid w:val="3C2E6DCB"/>
    <w:rsid w:val="3C2F1178"/>
    <w:rsid w:val="3C2F6F8B"/>
    <w:rsid w:val="3C330097"/>
    <w:rsid w:val="3C3425F5"/>
    <w:rsid w:val="3C347D9E"/>
    <w:rsid w:val="3C3B2B9D"/>
    <w:rsid w:val="3C3C1D96"/>
    <w:rsid w:val="3C3C7CC6"/>
    <w:rsid w:val="3C3D7460"/>
    <w:rsid w:val="3C3E61CB"/>
    <w:rsid w:val="3C431167"/>
    <w:rsid w:val="3C485891"/>
    <w:rsid w:val="3C5118CB"/>
    <w:rsid w:val="3C5130D8"/>
    <w:rsid w:val="3C51715B"/>
    <w:rsid w:val="3C5524E6"/>
    <w:rsid w:val="3C553313"/>
    <w:rsid w:val="3C565E2F"/>
    <w:rsid w:val="3C5A7A9D"/>
    <w:rsid w:val="3C5D1369"/>
    <w:rsid w:val="3C5D31C7"/>
    <w:rsid w:val="3C62407D"/>
    <w:rsid w:val="3C652B9A"/>
    <w:rsid w:val="3C657FD7"/>
    <w:rsid w:val="3C687BA4"/>
    <w:rsid w:val="3C6D0ED5"/>
    <w:rsid w:val="3C6F2AE7"/>
    <w:rsid w:val="3C7052B5"/>
    <w:rsid w:val="3C722C09"/>
    <w:rsid w:val="3C723457"/>
    <w:rsid w:val="3C724C9D"/>
    <w:rsid w:val="3C73010E"/>
    <w:rsid w:val="3C752D99"/>
    <w:rsid w:val="3C790B6E"/>
    <w:rsid w:val="3C7927E5"/>
    <w:rsid w:val="3C7A31B5"/>
    <w:rsid w:val="3C7D74B6"/>
    <w:rsid w:val="3C7E112C"/>
    <w:rsid w:val="3C7F72FB"/>
    <w:rsid w:val="3C82497F"/>
    <w:rsid w:val="3C825AFC"/>
    <w:rsid w:val="3C8429B3"/>
    <w:rsid w:val="3C87367F"/>
    <w:rsid w:val="3C881C52"/>
    <w:rsid w:val="3C88295C"/>
    <w:rsid w:val="3C8B4542"/>
    <w:rsid w:val="3C8E1020"/>
    <w:rsid w:val="3C8F7316"/>
    <w:rsid w:val="3C9035EC"/>
    <w:rsid w:val="3C9115B1"/>
    <w:rsid w:val="3C9259EC"/>
    <w:rsid w:val="3C9277F4"/>
    <w:rsid w:val="3C93659F"/>
    <w:rsid w:val="3C95533C"/>
    <w:rsid w:val="3C98037E"/>
    <w:rsid w:val="3C981317"/>
    <w:rsid w:val="3C985175"/>
    <w:rsid w:val="3C9A50CC"/>
    <w:rsid w:val="3C9B46C5"/>
    <w:rsid w:val="3C9C28DE"/>
    <w:rsid w:val="3C9E74DA"/>
    <w:rsid w:val="3C9F69E7"/>
    <w:rsid w:val="3CA06761"/>
    <w:rsid w:val="3CA12B05"/>
    <w:rsid w:val="3CA37266"/>
    <w:rsid w:val="3CA50A21"/>
    <w:rsid w:val="3CA54E2F"/>
    <w:rsid w:val="3CA62E49"/>
    <w:rsid w:val="3CA70C6D"/>
    <w:rsid w:val="3CA75578"/>
    <w:rsid w:val="3CA75EAC"/>
    <w:rsid w:val="3CA803D8"/>
    <w:rsid w:val="3CAB0F89"/>
    <w:rsid w:val="3CAF061D"/>
    <w:rsid w:val="3CB034FE"/>
    <w:rsid w:val="3CB61A62"/>
    <w:rsid w:val="3CB762A3"/>
    <w:rsid w:val="3CB90F2D"/>
    <w:rsid w:val="3CB976A1"/>
    <w:rsid w:val="3CBA0168"/>
    <w:rsid w:val="3CBB3209"/>
    <w:rsid w:val="3CBB7C72"/>
    <w:rsid w:val="3CBC10CC"/>
    <w:rsid w:val="3CBD21E1"/>
    <w:rsid w:val="3CBE03CD"/>
    <w:rsid w:val="3CBF4A0D"/>
    <w:rsid w:val="3CC03DBB"/>
    <w:rsid w:val="3CCC26EC"/>
    <w:rsid w:val="3CCE16D5"/>
    <w:rsid w:val="3CCE564F"/>
    <w:rsid w:val="3CCE67A9"/>
    <w:rsid w:val="3CCF1EBB"/>
    <w:rsid w:val="3CD035C1"/>
    <w:rsid w:val="3CD17A2A"/>
    <w:rsid w:val="3CD31546"/>
    <w:rsid w:val="3CD73B85"/>
    <w:rsid w:val="3CD80104"/>
    <w:rsid w:val="3CDA16BB"/>
    <w:rsid w:val="3CDC1049"/>
    <w:rsid w:val="3CDC4639"/>
    <w:rsid w:val="3CDE12C0"/>
    <w:rsid w:val="3CDE210F"/>
    <w:rsid w:val="3CDF0627"/>
    <w:rsid w:val="3CE422B5"/>
    <w:rsid w:val="3CE445A7"/>
    <w:rsid w:val="3CE62B4F"/>
    <w:rsid w:val="3CE77B91"/>
    <w:rsid w:val="3CEA63B8"/>
    <w:rsid w:val="3CEB2A52"/>
    <w:rsid w:val="3CEB43B9"/>
    <w:rsid w:val="3CEB51F8"/>
    <w:rsid w:val="3CED7E76"/>
    <w:rsid w:val="3CEF7CF7"/>
    <w:rsid w:val="3CF307DF"/>
    <w:rsid w:val="3CF74602"/>
    <w:rsid w:val="3CFF60A0"/>
    <w:rsid w:val="3D0147C0"/>
    <w:rsid w:val="3D016313"/>
    <w:rsid w:val="3D052B76"/>
    <w:rsid w:val="3D060087"/>
    <w:rsid w:val="3D093F8B"/>
    <w:rsid w:val="3D09550F"/>
    <w:rsid w:val="3D0A7A32"/>
    <w:rsid w:val="3D0E0D4F"/>
    <w:rsid w:val="3D0E0DB7"/>
    <w:rsid w:val="3D0E3099"/>
    <w:rsid w:val="3D0F67CA"/>
    <w:rsid w:val="3D103E3D"/>
    <w:rsid w:val="3D1122F1"/>
    <w:rsid w:val="3D114646"/>
    <w:rsid w:val="3D1223CE"/>
    <w:rsid w:val="3D1340BF"/>
    <w:rsid w:val="3D154F58"/>
    <w:rsid w:val="3D16334E"/>
    <w:rsid w:val="3D191D7B"/>
    <w:rsid w:val="3D194F3A"/>
    <w:rsid w:val="3D1B32A0"/>
    <w:rsid w:val="3D1B46F2"/>
    <w:rsid w:val="3D1C194E"/>
    <w:rsid w:val="3D1C5434"/>
    <w:rsid w:val="3D23371B"/>
    <w:rsid w:val="3D2363DE"/>
    <w:rsid w:val="3D251EFB"/>
    <w:rsid w:val="3D276310"/>
    <w:rsid w:val="3D320DEC"/>
    <w:rsid w:val="3D323C74"/>
    <w:rsid w:val="3D3562F8"/>
    <w:rsid w:val="3D362DC3"/>
    <w:rsid w:val="3D38742C"/>
    <w:rsid w:val="3D3B16AE"/>
    <w:rsid w:val="3D3C1FFB"/>
    <w:rsid w:val="3D3C244E"/>
    <w:rsid w:val="3D3D55E3"/>
    <w:rsid w:val="3D3D6D72"/>
    <w:rsid w:val="3D401717"/>
    <w:rsid w:val="3D417A4B"/>
    <w:rsid w:val="3D4215B8"/>
    <w:rsid w:val="3D422326"/>
    <w:rsid w:val="3D441AB5"/>
    <w:rsid w:val="3D4769BE"/>
    <w:rsid w:val="3D486B76"/>
    <w:rsid w:val="3D4A6F28"/>
    <w:rsid w:val="3D4C06C9"/>
    <w:rsid w:val="3D4C17A1"/>
    <w:rsid w:val="3D4D2D2E"/>
    <w:rsid w:val="3D4D5656"/>
    <w:rsid w:val="3D4F3757"/>
    <w:rsid w:val="3D511BC4"/>
    <w:rsid w:val="3D521BDC"/>
    <w:rsid w:val="3D531C5D"/>
    <w:rsid w:val="3D5320FE"/>
    <w:rsid w:val="3D532314"/>
    <w:rsid w:val="3D534EB2"/>
    <w:rsid w:val="3D594D67"/>
    <w:rsid w:val="3D5C16B9"/>
    <w:rsid w:val="3D5D50C0"/>
    <w:rsid w:val="3D623A0B"/>
    <w:rsid w:val="3D623D96"/>
    <w:rsid w:val="3D627822"/>
    <w:rsid w:val="3D627A9C"/>
    <w:rsid w:val="3D646231"/>
    <w:rsid w:val="3D690753"/>
    <w:rsid w:val="3D6F7148"/>
    <w:rsid w:val="3D76553B"/>
    <w:rsid w:val="3D793569"/>
    <w:rsid w:val="3D7C0DD8"/>
    <w:rsid w:val="3D7C6D6F"/>
    <w:rsid w:val="3D7D68F0"/>
    <w:rsid w:val="3D7F7D83"/>
    <w:rsid w:val="3D810FFF"/>
    <w:rsid w:val="3D8211E1"/>
    <w:rsid w:val="3D8506B0"/>
    <w:rsid w:val="3D851926"/>
    <w:rsid w:val="3D867CFF"/>
    <w:rsid w:val="3D89191E"/>
    <w:rsid w:val="3D8A2AEF"/>
    <w:rsid w:val="3D8D4F6D"/>
    <w:rsid w:val="3D8E03DA"/>
    <w:rsid w:val="3D903069"/>
    <w:rsid w:val="3D9140FC"/>
    <w:rsid w:val="3D962926"/>
    <w:rsid w:val="3D974888"/>
    <w:rsid w:val="3D985A32"/>
    <w:rsid w:val="3D9D4849"/>
    <w:rsid w:val="3D9E451C"/>
    <w:rsid w:val="3DA1255F"/>
    <w:rsid w:val="3DA17B84"/>
    <w:rsid w:val="3DA21757"/>
    <w:rsid w:val="3DA321AF"/>
    <w:rsid w:val="3DA36F89"/>
    <w:rsid w:val="3DA53ADB"/>
    <w:rsid w:val="3DA72C85"/>
    <w:rsid w:val="3DA73089"/>
    <w:rsid w:val="3DA96BB2"/>
    <w:rsid w:val="3DAB75BC"/>
    <w:rsid w:val="3DAD7269"/>
    <w:rsid w:val="3DAD7BA8"/>
    <w:rsid w:val="3DAE554B"/>
    <w:rsid w:val="3DAF7B7D"/>
    <w:rsid w:val="3DB00DD2"/>
    <w:rsid w:val="3DB310BC"/>
    <w:rsid w:val="3DB345DD"/>
    <w:rsid w:val="3DB40787"/>
    <w:rsid w:val="3DB5455B"/>
    <w:rsid w:val="3DB57AA5"/>
    <w:rsid w:val="3DB66783"/>
    <w:rsid w:val="3DB822C0"/>
    <w:rsid w:val="3DB86102"/>
    <w:rsid w:val="3DBA6A6E"/>
    <w:rsid w:val="3DBD592C"/>
    <w:rsid w:val="3DBD6105"/>
    <w:rsid w:val="3DBD65F8"/>
    <w:rsid w:val="3DBF2A14"/>
    <w:rsid w:val="3DC14FBE"/>
    <w:rsid w:val="3DC93084"/>
    <w:rsid w:val="3DCA0B4F"/>
    <w:rsid w:val="3DCA1BF3"/>
    <w:rsid w:val="3DD025B2"/>
    <w:rsid w:val="3DD16660"/>
    <w:rsid w:val="3DD3156C"/>
    <w:rsid w:val="3DD34EFD"/>
    <w:rsid w:val="3DD40A79"/>
    <w:rsid w:val="3DD7788A"/>
    <w:rsid w:val="3DD81385"/>
    <w:rsid w:val="3DD863C0"/>
    <w:rsid w:val="3DD86B5C"/>
    <w:rsid w:val="3DDA4888"/>
    <w:rsid w:val="3DDD296E"/>
    <w:rsid w:val="3DE2658F"/>
    <w:rsid w:val="3DE31D14"/>
    <w:rsid w:val="3DE5069A"/>
    <w:rsid w:val="3DE7683D"/>
    <w:rsid w:val="3DE8120D"/>
    <w:rsid w:val="3DE91DC0"/>
    <w:rsid w:val="3DEC2EE3"/>
    <w:rsid w:val="3DED36C9"/>
    <w:rsid w:val="3DED63AE"/>
    <w:rsid w:val="3DEE3528"/>
    <w:rsid w:val="3DF05D9E"/>
    <w:rsid w:val="3DF10CBA"/>
    <w:rsid w:val="3DF45431"/>
    <w:rsid w:val="3DF536DE"/>
    <w:rsid w:val="3DF56DB4"/>
    <w:rsid w:val="3DF8262F"/>
    <w:rsid w:val="3DF97DF6"/>
    <w:rsid w:val="3DFB2C01"/>
    <w:rsid w:val="3DFD6C4B"/>
    <w:rsid w:val="3E013B20"/>
    <w:rsid w:val="3E040694"/>
    <w:rsid w:val="3E056567"/>
    <w:rsid w:val="3E0569D1"/>
    <w:rsid w:val="3E0662B5"/>
    <w:rsid w:val="3E073AC3"/>
    <w:rsid w:val="3E073E18"/>
    <w:rsid w:val="3E093934"/>
    <w:rsid w:val="3E0D345E"/>
    <w:rsid w:val="3E0E070F"/>
    <w:rsid w:val="3E0E1DF6"/>
    <w:rsid w:val="3E0E58E8"/>
    <w:rsid w:val="3E133F73"/>
    <w:rsid w:val="3E140371"/>
    <w:rsid w:val="3E1537AF"/>
    <w:rsid w:val="3E1769BB"/>
    <w:rsid w:val="3E184036"/>
    <w:rsid w:val="3E191DEE"/>
    <w:rsid w:val="3E1C4BBF"/>
    <w:rsid w:val="3E1C595F"/>
    <w:rsid w:val="3E1E0DF4"/>
    <w:rsid w:val="3E1F1FE5"/>
    <w:rsid w:val="3E1F24DB"/>
    <w:rsid w:val="3E1F291C"/>
    <w:rsid w:val="3E1F6C5D"/>
    <w:rsid w:val="3E2325AE"/>
    <w:rsid w:val="3E233870"/>
    <w:rsid w:val="3E254A27"/>
    <w:rsid w:val="3E270EE9"/>
    <w:rsid w:val="3E2717D1"/>
    <w:rsid w:val="3E282408"/>
    <w:rsid w:val="3E297BD1"/>
    <w:rsid w:val="3E2A763C"/>
    <w:rsid w:val="3E2B2A62"/>
    <w:rsid w:val="3E2B6A45"/>
    <w:rsid w:val="3E2F095B"/>
    <w:rsid w:val="3E2F5962"/>
    <w:rsid w:val="3E301ADB"/>
    <w:rsid w:val="3E323ADF"/>
    <w:rsid w:val="3E33190F"/>
    <w:rsid w:val="3E3330AC"/>
    <w:rsid w:val="3E3440BB"/>
    <w:rsid w:val="3E366373"/>
    <w:rsid w:val="3E373DAA"/>
    <w:rsid w:val="3E380930"/>
    <w:rsid w:val="3E3922D2"/>
    <w:rsid w:val="3E410A40"/>
    <w:rsid w:val="3E424DB7"/>
    <w:rsid w:val="3E454D49"/>
    <w:rsid w:val="3E4B4111"/>
    <w:rsid w:val="3E510239"/>
    <w:rsid w:val="3E537369"/>
    <w:rsid w:val="3E537A45"/>
    <w:rsid w:val="3E561C53"/>
    <w:rsid w:val="3E5D60C7"/>
    <w:rsid w:val="3E5F3E3F"/>
    <w:rsid w:val="3E622C6B"/>
    <w:rsid w:val="3E624A56"/>
    <w:rsid w:val="3E6307FF"/>
    <w:rsid w:val="3E6506CE"/>
    <w:rsid w:val="3E651261"/>
    <w:rsid w:val="3E657EDA"/>
    <w:rsid w:val="3E662929"/>
    <w:rsid w:val="3E663318"/>
    <w:rsid w:val="3E671575"/>
    <w:rsid w:val="3E687479"/>
    <w:rsid w:val="3E6B7908"/>
    <w:rsid w:val="3E6C568A"/>
    <w:rsid w:val="3E72383A"/>
    <w:rsid w:val="3E7346AA"/>
    <w:rsid w:val="3E756C84"/>
    <w:rsid w:val="3E786D83"/>
    <w:rsid w:val="3E7902B4"/>
    <w:rsid w:val="3E7A17EC"/>
    <w:rsid w:val="3E7C4725"/>
    <w:rsid w:val="3E7C6048"/>
    <w:rsid w:val="3E7E5C08"/>
    <w:rsid w:val="3E7F21D6"/>
    <w:rsid w:val="3E82529D"/>
    <w:rsid w:val="3E831FB7"/>
    <w:rsid w:val="3E857368"/>
    <w:rsid w:val="3E8643D9"/>
    <w:rsid w:val="3E877E74"/>
    <w:rsid w:val="3E8B7BC5"/>
    <w:rsid w:val="3E8D432B"/>
    <w:rsid w:val="3E8D4851"/>
    <w:rsid w:val="3E8F24A6"/>
    <w:rsid w:val="3E8F41FB"/>
    <w:rsid w:val="3E916A5A"/>
    <w:rsid w:val="3E964A94"/>
    <w:rsid w:val="3EA02C8B"/>
    <w:rsid w:val="3EA11D1D"/>
    <w:rsid w:val="3EA15254"/>
    <w:rsid w:val="3EA31D52"/>
    <w:rsid w:val="3EA65415"/>
    <w:rsid w:val="3EA7507D"/>
    <w:rsid w:val="3EAD6E2B"/>
    <w:rsid w:val="3EAF2D19"/>
    <w:rsid w:val="3EB23790"/>
    <w:rsid w:val="3EB25411"/>
    <w:rsid w:val="3EB26AE9"/>
    <w:rsid w:val="3EB37B82"/>
    <w:rsid w:val="3EB44211"/>
    <w:rsid w:val="3EB57E13"/>
    <w:rsid w:val="3EBC5BAC"/>
    <w:rsid w:val="3EBD3C58"/>
    <w:rsid w:val="3EBD617F"/>
    <w:rsid w:val="3EC03B5E"/>
    <w:rsid w:val="3EC11461"/>
    <w:rsid w:val="3EC31683"/>
    <w:rsid w:val="3EC3693C"/>
    <w:rsid w:val="3EC85530"/>
    <w:rsid w:val="3EC961E7"/>
    <w:rsid w:val="3ECB6769"/>
    <w:rsid w:val="3ECD4126"/>
    <w:rsid w:val="3ED022A8"/>
    <w:rsid w:val="3ED11304"/>
    <w:rsid w:val="3ED32F29"/>
    <w:rsid w:val="3ED453F1"/>
    <w:rsid w:val="3ED71541"/>
    <w:rsid w:val="3ED715D4"/>
    <w:rsid w:val="3ED92D3E"/>
    <w:rsid w:val="3ED9651F"/>
    <w:rsid w:val="3EDC60A9"/>
    <w:rsid w:val="3EE172C6"/>
    <w:rsid w:val="3EE24976"/>
    <w:rsid w:val="3EE25FD5"/>
    <w:rsid w:val="3EE3540B"/>
    <w:rsid w:val="3EE611E4"/>
    <w:rsid w:val="3EE96354"/>
    <w:rsid w:val="3EEA6165"/>
    <w:rsid w:val="3EEB2146"/>
    <w:rsid w:val="3EEB68B8"/>
    <w:rsid w:val="3EEC4186"/>
    <w:rsid w:val="3EEC7B53"/>
    <w:rsid w:val="3EF0764C"/>
    <w:rsid w:val="3EF22441"/>
    <w:rsid w:val="3EF56434"/>
    <w:rsid w:val="3EF63299"/>
    <w:rsid w:val="3EF96AE1"/>
    <w:rsid w:val="3EFA6B09"/>
    <w:rsid w:val="3EFC4D64"/>
    <w:rsid w:val="3EFE1D4C"/>
    <w:rsid w:val="3F010273"/>
    <w:rsid w:val="3F060A39"/>
    <w:rsid w:val="3F063C9E"/>
    <w:rsid w:val="3F083E0B"/>
    <w:rsid w:val="3F09723D"/>
    <w:rsid w:val="3F0E25B5"/>
    <w:rsid w:val="3F0F4D54"/>
    <w:rsid w:val="3F0F621E"/>
    <w:rsid w:val="3F0F79F6"/>
    <w:rsid w:val="3F123713"/>
    <w:rsid w:val="3F14032E"/>
    <w:rsid w:val="3F142D90"/>
    <w:rsid w:val="3F1852F7"/>
    <w:rsid w:val="3F1B52FD"/>
    <w:rsid w:val="3F1F711D"/>
    <w:rsid w:val="3F1F78A2"/>
    <w:rsid w:val="3F2165DA"/>
    <w:rsid w:val="3F233A8F"/>
    <w:rsid w:val="3F28084D"/>
    <w:rsid w:val="3F28658D"/>
    <w:rsid w:val="3F291238"/>
    <w:rsid w:val="3F29584C"/>
    <w:rsid w:val="3F2C613A"/>
    <w:rsid w:val="3F2D1CB6"/>
    <w:rsid w:val="3F2E446C"/>
    <w:rsid w:val="3F2F0521"/>
    <w:rsid w:val="3F2F11AF"/>
    <w:rsid w:val="3F300A86"/>
    <w:rsid w:val="3F3364A6"/>
    <w:rsid w:val="3F37215B"/>
    <w:rsid w:val="3F3A6145"/>
    <w:rsid w:val="3F3C6C45"/>
    <w:rsid w:val="3F3C786D"/>
    <w:rsid w:val="3F3D08A6"/>
    <w:rsid w:val="3F3E27FB"/>
    <w:rsid w:val="3F3F5BF4"/>
    <w:rsid w:val="3F401EAD"/>
    <w:rsid w:val="3F417734"/>
    <w:rsid w:val="3F446ADE"/>
    <w:rsid w:val="3F46447F"/>
    <w:rsid w:val="3F474FAC"/>
    <w:rsid w:val="3F4E279A"/>
    <w:rsid w:val="3F4F492A"/>
    <w:rsid w:val="3F523E9E"/>
    <w:rsid w:val="3F524BE1"/>
    <w:rsid w:val="3F525C07"/>
    <w:rsid w:val="3F527278"/>
    <w:rsid w:val="3F5568F0"/>
    <w:rsid w:val="3F5B4F24"/>
    <w:rsid w:val="3F5E403B"/>
    <w:rsid w:val="3F6213F0"/>
    <w:rsid w:val="3F682234"/>
    <w:rsid w:val="3F6922C0"/>
    <w:rsid w:val="3F6A0B57"/>
    <w:rsid w:val="3F6A3215"/>
    <w:rsid w:val="3F6D508C"/>
    <w:rsid w:val="3F6E5909"/>
    <w:rsid w:val="3F700276"/>
    <w:rsid w:val="3F705C23"/>
    <w:rsid w:val="3F7222B7"/>
    <w:rsid w:val="3F740249"/>
    <w:rsid w:val="3F7524BD"/>
    <w:rsid w:val="3F756169"/>
    <w:rsid w:val="3F7712A4"/>
    <w:rsid w:val="3F782207"/>
    <w:rsid w:val="3F79625C"/>
    <w:rsid w:val="3F797E35"/>
    <w:rsid w:val="3F7D75B0"/>
    <w:rsid w:val="3F7E3579"/>
    <w:rsid w:val="3F800BA7"/>
    <w:rsid w:val="3F801169"/>
    <w:rsid w:val="3F802A82"/>
    <w:rsid w:val="3F8213B4"/>
    <w:rsid w:val="3F847B4F"/>
    <w:rsid w:val="3F85508C"/>
    <w:rsid w:val="3F894A56"/>
    <w:rsid w:val="3F8A68B9"/>
    <w:rsid w:val="3F8C4F38"/>
    <w:rsid w:val="3F8C76A5"/>
    <w:rsid w:val="3F8D104D"/>
    <w:rsid w:val="3F945685"/>
    <w:rsid w:val="3F9A2C7D"/>
    <w:rsid w:val="3F9B15C8"/>
    <w:rsid w:val="3F9C4A49"/>
    <w:rsid w:val="3F9C6947"/>
    <w:rsid w:val="3F9C6DAF"/>
    <w:rsid w:val="3F9E4376"/>
    <w:rsid w:val="3FA04637"/>
    <w:rsid w:val="3FA116B8"/>
    <w:rsid w:val="3FA233FD"/>
    <w:rsid w:val="3FA40C37"/>
    <w:rsid w:val="3FA453C5"/>
    <w:rsid w:val="3FA6242F"/>
    <w:rsid w:val="3FAE49B6"/>
    <w:rsid w:val="3FAE52E8"/>
    <w:rsid w:val="3FB73E23"/>
    <w:rsid w:val="3FB955D5"/>
    <w:rsid w:val="3FBD7750"/>
    <w:rsid w:val="3FC0335E"/>
    <w:rsid w:val="3FC36147"/>
    <w:rsid w:val="3FC44FFB"/>
    <w:rsid w:val="3FC76077"/>
    <w:rsid w:val="3FC80273"/>
    <w:rsid w:val="3FC80DE3"/>
    <w:rsid w:val="3FC86A03"/>
    <w:rsid w:val="3FC90DC5"/>
    <w:rsid w:val="3FC95742"/>
    <w:rsid w:val="3FCA4B09"/>
    <w:rsid w:val="3FCC4F40"/>
    <w:rsid w:val="3FCE01BB"/>
    <w:rsid w:val="3FD06EF0"/>
    <w:rsid w:val="3FD1601B"/>
    <w:rsid w:val="3FD40C9E"/>
    <w:rsid w:val="3FD656C4"/>
    <w:rsid w:val="3FD729A0"/>
    <w:rsid w:val="3FD92517"/>
    <w:rsid w:val="3FD973BE"/>
    <w:rsid w:val="3FDA03B4"/>
    <w:rsid w:val="3FDB27A6"/>
    <w:rsid w:val="3FDC48D6"/>
    <w:rsid w:val="3FE213F9"/>
    <w:rsid w:val="3FE24A51"/>
    <w:rsid w:val="3FEC2CD2"/>
    <w:rsid w:val="3FED3BFC"/>
    <w:rsid w:val="3FF2336A"/>
    <w:rsid w:val="3FF30D46"/>
    <w:rsid w:val="3FF93E31"/>
    <w:rsid w:val="3FFD1EA9"/>
    <w:rsid w:val="3FFD3475"/>
    <w:rsid w:val="3FFE39BB"/>
    <w:rsid w:val="40011E2B"/>
    <w:rsid w:val="40060EB5"/>
    <w:rsid w:val="40075710"/>
    <w:rsid w:val="400A40D9"/>
    <w:rsid w:val="400B3421"/>
    <w:rsid w:val="400C5AA1"/>
    <w:rsid w:val="400C5DB6"/>
    <w:rsid w:val="400C6C29"/>
    <w:rsid w:val="400D1324"/>
    <w:rsid w:val="400F6A26"/>
    <w:rsid w:val="40117D59"/>
    <w:rsid w:val="401A5925"/>
    <w:rsid w:val="401A6E7E"/>
    <w:rsid w:val="401B151B"/>
    <w:rsid w:val="401B2090"/>
    <w:rsid w:val="401B2451"/>
    <w:rsid w:val="401D0743"/>
    <w:rsid w:val="402031E4"/>
    <w:rsid w:val="40216C1C"/>
    <w:rsid w:val="40226717"/>
    <w:rsid w:val="402501EE"/>
    <w:rsid w:val="40267D0F"/>
    <w:rsid w:val="40291022"/>
    <w:rsid w:val="402B16C0"/>
    <w:rsid w:val="402B5944"/>
    <w:rsid w:val="402C659F"/>
    <w:rsid w:val="403258DB"/>
    <w:rsid w:val="403312E4"/>
    <w:rsid w:val="40354067"/>
    <w:rsid w:val="403A30ED"/>
    <w:rsid w:val="403A3223"/>
    <w:rsid w:val="403B0B6F"/>
    <w:rsid w:val="403B2A17"/>
    <w:rsid w:val="403E3BA1"/>
    <w:rsid w:val="40402A78"/>
    <w:rsid w:val="40405771"/>
    <w:rsid w:val="40406E2F"/>
    <w:rsid w:val="404A1383"/>
    <w:rsid w:val="404A2BCE"/>
    <w:rsid w:val="404A7424"/>
    <w:rsid w:val="404E6261"/>
    <w:rsid w:val="404F426F"/>
    <w:rsid w:val="405069D0"/>
    <w:rsid w:val="40507B2C"/>
    <w:rsid w:val="40525EEF"/>
    <w:rsid w:val="40526CF0"/>
    <w:rsid w:val="40550CFA"/>
    <w:rsid w:val="405819B5"/>
    <w:rsid w:val="40592144"/>
    <w:rsid w:val="405958D1"/>
    <w:rsid w:val="40595BA0"/>
    <w:rsid w:val="405A102B"/>
    <w:rsid w:val="405B2985"/>
    <w:rsid w:val="405B3994"/>
    <w:rsid w:val="405C4927"/>
    <w:rsid w:val="405D0D97"/>
    <w:rsid w:val="405F3261"/>
    <w:rsid w:val="405F4DA9"/>
    <w:rsid w:val="40614A68"/>
    <w:rsid w:val="406274C2"/>
    <w:rsid w:val="406356BE"/>
    <w:rsid w:val="40640482"/>
    <w:rsid w:val="40656416"/>
    <w:rsid w:val="40681089"/>
    <w:rsid w:val="406879D8"/>
    <w:rsid w:val="4071376A"/>
    <w:rsid w:val="40716A37"/>
    <w:rsid w:val="40726ACA"/>
    <w:rsid w:val="407316B3"/>
    <w:rsid w:val="407348DB"/>
    <w:rsid w:val="407429DB"/>
    <w:rsid w:val="4076728E"/>
    <w:rsid w:val="407F3959"/>
    <w:rsid w:val="407F3F19"/>
    <w:rsid w:val="4080174B"/>
    <w:rsid w:val="408056C3"/>
    <w:rsid w:val="40853029"/>
    <w:rsid w:val="408601B8"/>
    <w:rsid w:val="40860369"/>
    <w:rsid w:val="40867B64"/>
    <w:rsid w:val="408773BF"/>
    <w:rsid w:val="40885BAC"/>
    <w:rsid w:val="408B1BF3"/>
    <w:rsid w:val="408B4102"/>
    <w:rsid w:val="408C5211"/>
    <w:rsid w:val="408D07CB"/>
    <w:rsid w:val="408E2B77"/>
    <w:rsid w:val="40904574"/>
    <w:rsid w:val="40912DF2"/>
    <w:rsid w:val="40962CC2"/>
    <w:rsid w:val="409741F1"/>
    <w:rsid w:val="40977787"/>
    <w:rsid w:val="409A0004"/>
    <w:rsid w:val="409A21A2"/>
    <w:rsid w:val="409C408B"/>
    <w:rsid w:val="409C52D0"/>
    <w:rsid w:val="409F5F96"/>
    <w:rsid w:val="40A20F30"/>
    <w:rsid w:val="40A316DF"/>
    <w:rsid w:val="40A53D54"/>
    <w:rsid w:val="40A65130"/>
    <w:rsid w:val="40A86614"/>
    <w:rsid w:val="40AA0B50"/>
    <w:rsid w:val="40AA5A49"/>
    <w:rsid w:val="40B14A50"/>
    <w:rsid w:val="40B32A93"/>
    <w:rsid w:val="40B47C49"/>
    <w:rsid w:val="40B53348"/>
    <w:rsid w:val="40B67ED6"/>
    <w:rsid w:val="40BB5CED"/>
    <w:rsid w:val="40C10BF6"/>
    <w:rsid w:val="40C142CB"/>
    <w:rsid w:val="40C21D13"/>
    <w:rsid w:val="40C45B91"/>
    <w:rsid w:val="40C60BDD"/>
    <w:rsid w:val="40CA04C5"/>
    <w:rsid w:val="40CA7012"/>
    <w:rsid w:val="40CB31F2"/>
    <w:rsid w:val="40CD1D2A"/>
    <w:rsid w:val="40CD3238"/>
    <w:rsid w:val="40CD5626"/>
    <w:rsid w:val="40CF1C32"/>
    <w:rsid w:val="40CF6FEC"/>
    <w:rsid w:val="40D02459"/>
    <w:rsid w:val="40D24EFC"/>
    <w:rsid w:val="40D47569"/>
    <w:rsid w:val="40D51204"/>
    <w:rsid w:val="40D7345A"/>
    <w:rsid w:val="40DC2E11"/>
    <w:rsid w:val="40DE7EAF"/>
    <w:rsid w:val="40E01297"/>
    <w:rsid w:val="40E1172F"/>
    <w:rsid w:val="40E12E49"/>
    <w:rsid w:val="40E303DA"/>
    <w:rsid w:val="40E40260"/>
    <w:rsid w:val="40E55B34"/>
    <w:rsid w:val="40E7291F"/>
    <w:rsid w:val="40EA63E6"/>
    <w:rsid w:val="40EB55E0"/>
    <w:rsid w:val="40EC2C03"/>
    <w:rsid w:val="40EF6094"/>
    <w:rsid w:val="40F050EB"/>
    <w:rsid w:val="40F25494"/>
    <w:rsid w:val="40F27718"/>
    <w:rsid w:val="40F30F5E"/>
    <w:rsid w:val="40F97454"/>
    <w:rsid w:val="40FF2804"/>
    <w:rsid w:val="40FF632E"/>
    <w:rsid w:val="41053EE9"/>
    <w:rsid w:val="4108025C"/>
    <w:rsid w:val="410A1156"/>
    <w:rsid w:val="41151DB4"/>
    <w:rsid w:val="41165C08"/>
    <w:rsid w:val="41175793"/>
    <w:rsid w:val="411B00E6"/>
    <w:rsid w:val="411B768B"/>
    <w:rsid w:val="411D33B5"/>
    <w:rsid w:val="411D49E5"/>
    <w:rsid w:val="412169AB"/>
    <w:rsid w:val="41253D63"/>
    <w:rsid w:val="41264948"/>
    <w:rsid w:val="41264B4B"/>
    <w:rsid w:val="412907F7"/>
    <w:rsid w:val="41291BDB"/>
    <w:rsid w:val="412C250B"/>
    <w:rsid w:val="412D1FC0"/>
    <w:rsid w:val="413153F6"/>
    <w:rsid w:val="41317AD1"/>
    <w:rsid w:val="41323CE1"/>
    <w:rsid w:val="41347F63"/>
    <w:rsid w:val="41361153"/>
    <w:rsid w:val="413838B2"/>
    <w:rsid w:val="413851A5"/>
    <w:rsid w:val="413A2C90"/>
    <w:rsid w:val="413C01AB"/>
    <w:rsid w:val="413C6193"/>
    <w:rsid w:val="413E4907"/>
    <w:rsid w:val="414228D0"/>
    <w:rsid w:val="41425E71"/>
    <w:rsid w:val="41441021"/>
    <w:rsid w:val="414A2A95"/>
    <w:rsid w:val="414A40EF"/>
    <w:rsid w:val="414A6676"/>
    <w:rsid w:val="414A6744"/>
    <w:rsid w:val="414F6A1B"/>
    <w:rsid w:val="415016F3"/>
    <w:rsid w:val="41536E08"/>
    <w:rsid w:val="41540896"/>
    <w:rsid w:val="415732C8"/>
    <w:rsid w:val="415735D7"/>
    <w:rsid w:val="41573B1E"/>
    <w:rsid w:val="415A4288"/>
    <w:rsid w:val="415A69D6"/>
    <w:rsid w:val="415B010F"/>
    <w:rsid w:val="415B2501"/>
    <w:rsid w:val="415B3DCF"/>
    <w:rsid w:val="416126D0"/>
    <w:rsid w:val="41612F53"/>
    <w:rsid w:val="416165AB"/>
    <w:rsid w:val="41631880"/>
    <w:rsid w:val="4166285A"/>
    <w:rsid w:val="41666B9B"/>
    <w:rsid w:val="416825EF"/>
    <w:rsid w:val="41682E49"/>
    <w:rsid w:val="416B40E2"/>
    <w:rsid w:val="416C32F1"/>
    <w:rsid w:val="416C4CB3"/>
    <w:rsid w:val="416D3B69"/>
    <w:rsid w:val="416D6B50"/>
    <w:rsid w:val="416F5C04"/>
    <w:rsid w:val="41703243"/>
    <w:rsid w:val="417450BC"/>
    <w:rsid w:val="417B0CA4"/>
    <w:rsid w:val="417B1441"/>
    <w:rsid w:val="41800615"/>
    <w:rsid w:val="418325BF"/>
    <w:rsid w:val="41841E0A"/>
    <w:rsid w:val="41861A25"/>
    <w:rsid w:val="41864B51"/>
    <w:rsid w:val="41891612"/>
    <w:rsid w:val="418C2076"/>
    <w:rsid w:val="418D4773"/>
    <w:rsid w:val="418E3223"/>
    <w:rsid w:val="41914834"/>
    <w:rsid w:val="41924D04"/>
    <w:rsid w:val="41935B20"/>
    <w:rsid w:val="41937C20"/>
    <w:rsid w:val="4194319A"/>
    <w:rsid w:val="41984D5D"/>
    <w:rsid w:val="41985F74"/>
    <w:rsid w:val="419A1E9F"/>
    <w:rsid w:val="419B30BD"/>
    <w:rsid w:val="419B4EEF"/>
    <w:rsid w:val="41A00BD9"/>
    <w:rsid w:val="41A02DE6"/>
    <w:rsid w:val="41A24C70"/>
    <w:rsid w:val="41A34B0F"/>
    <w:rsid w:val="41A75F58"/>
    <w:rsid w:val="41AB67C9"/>
    <w:rsid w:val="41AB7A29"/>
    <w:rsid w:val="41AD43ED"/>
    <w:rsid w:val="41B2743F"/>
    <w:rsid w:val="41B8269A"/>
    <w:rsid w:val="41B82E6B"/>
    <w:rsid w:val="41B86DE1"/>
    <w:rsid w:val="41BA642D"/>
    <w:rsid w:val="41BB21E0"/>
    <w:rsid w:val="41BC6F9B"/>
    <w:rsid w:val="41BD7CCA"/>
    <w:rsid w:val="41C00D59"/>
    <w:rsid w:val="41C218EF"/>
    <w:rsid w:val="41C266D5"/>
    <w:rsid w:val="41C555CF"/>
    <w:rsid w:val="41C80279"/>
    <w:rsid w:val="41C837F8"/>
    <w:rsid w:val="41C8761E"/>
    <w:rsid w:val="41CA4F08"/>
    <w:rsid w:val="41CA6CFC"/>
    <w:rsid w:val="41CC18A6"/>
    <w:rsid w:val="41CC4B69"/>
    <w:rsid w:val="41CE5E4B"/>
    <w:rsid w:val="41D36AA4"/>
    <w:rsid w:val="41D61CC8"/>
    <w:rsid w:val="41D62280"/>
    <w:rsid w:val="41D840F7"/>
    <w:rsid w:val="41D91ADC"/>
    <w:rsid w:val="41DA2BA0"/>
    <w:rsid w:val="41DE7D01"/>
    <w:rsid w:val="41E27FD7"/>
    <w:rsid w:val="41E73FCC"/>
    <w:rsid w:val="41EB4E51"/>
    <w:rsid w:val="41EE61EE"/>
    <w:rsid w:val="41F027BE"/>
    <w:rsid w:val="41F0494F"/>
    <w:rsid w:val="41F13994"/>
    <w:rsid w:val="41F30CD3"/>
    <w:rsid w:val="41F36FED"/>
    <w:rsid w:val="41F42A5A"/>
    <w:rsid w:val="41F478C7"/>
    <w:rsid w:val="41F625AA"/>
    <w:rsid w:val="41F65F15"/>
    <w:rsid w:val="41F761F6"/>
    <w:rsid w:val="41F86555"/>
    <w:rsid w:val="41FE177D"/>
    <w:rsid w:val="41FF261E"/>
    <w:rsid w:val="41FF53AD"/>
    <w:rsid w:val="42002D83"/>
    <w:rsid w:val="420071D6"/>
    <w:rsid w:val="42041AC6"/>
    <w:rsid w:val="4204227A"/>
    <w:rsid w:val="42044303"/>
    <w:rsid w:val="4205007B"/>
    <w:rsid w:val="420756E2"/>
    <w:rsid w:val="420813EA"/>
    <w:rsid w:val="42082B23"/>
    <w:rsid w:val="421235D7"/>
    <w:rsid w:val="421309EA"/>
    <w:rsid w:val="42141E5E"/>
    <w:rsid w:val="421532A5"/>
    <w:rsid w:val="421936EF"/>
    <w:rsid w:val="421A5231"/>
    <w:rsid w:val="421A69F5"/>
    <w:rsid w:val="421D12E7"/>
    <w:rsid w:val="421D4587"/>
    <w:rsid w:val="421E262D"/>
    <w:rsid w:val="42214072"/>
    <w:rsid w:val="422229DB"/>
    <w:rsid w:val="42241A12"/>
    <w:rsid w:val="422A19B1"/>
    <w:rsid w:val="422C5607"/>
    <w:rsid w:val="422D74D6"/>
    <w:rsid w:val="42332E3A"/>
    <w:rsid w:val="42336CA8"/>
    <w:rsid w:val="423676B0"/>
    <w:rsid w:val="423A60B6"/>
    <w:rsid w:val="4240281D"/>
    <w:rsid w:val="42422138"/>
    <w:rsid w:val="42422E5A"/>
    <w:rsid w:val="42466E14"/>
    <w:rsid w:val="4247409E"/>
    <w:rsid w:val="424932BE"/>
    <w:rsid w:val="42493B38"/>
    <w:rsid w:val="424968E1"/>
    <w:rsid w:val="424C770B"/>
    <w:rsid w:val="424D268C"/>
    <w:rsid w:val="424E35DB"/>
    <w:rsid w:val="424F1068"/>
    <w:rsid w:val="42537FF0"/>
    <w:rsid w:val="42540D33"/>
    <w:rsid w:val="4254546C"/>
    <w:rsid w:val="425671DA"/>
    <w:rsid w:val="425B0239"/>
    <w:rsid w:val="425C0D20"/>
    <w:rsid w:val="425C2011"/>
    <w:rsid w:val="425D1AEE"/>
    <w:rsid w:val="425D3805"/>
    <w:rsid w:val="425E5439"/>
    <w:rsid w:val="425F68B8"/>
    <w:rsid w:val="4262305D"/>
    <w:rsid w:val="42625F75"/>
    <w:rsid w:val="4263541D"/>
    <w:rsid w:val="4264778B"/>
    <w:rsid w:val="4265196C"/>
    <w:rsid w:val="42665476"/>
    <w:rsid w:val="4267663F"/>
    <w:rsid w:val="42716AC4"/>
    <w:rsid w:val="42720FBA"/>
    <w:rsid w:val="42744DB9"/>
    <w:rsid w:val="42747ACC"/>
    <w:rsid w:val="42764AD5"/>
    <w:rsid w:val="42774D25"/>
    <w:rsid w:val="427A22D7"/>
    <w:rsid w:val="427E07E4"/>
    <w:rsid w:val="427F7957"/>
    <w:rsid w:val="4283036D"/>
    <w:rsid w:val="42891A9A"/>
    <w:rsid w:val="428962FC"/>
    <w:rsid w:val="428E6566"/>
    <w:rsid w:val="42936B14"/>
    <w:rsid w:val="429456D2"/>
    <w:rsid w:val="429554CB"/>
    <w:rsid w:val="42966AB6"/>
    <w:rsid w:val="429931F6"/>
    <w:rsid w:val="42995B02"/>
    <w:rsid w:val="429F0933"/>
    <w:rsid w:val="429F27DB"/>
    <w:rsid w:val="429F5DD9"/>
    <w:rsid w:val="42A04B21"/>
    <w:rsid w:val="42A140EA"/>
    <w:rsid w:val="42A1796A"/>
    <w:rsid w:val="42A2313C"/>
    <w:rsid w:val="42A2710C"/>
    <w:rsid w:val="42A43E86"/>
    <w:rsid w:val="42A73841"/>
    <w:rsid w:val="42A94D50"/>
    <w:rsid w:val="42AA2CC2"/>
    <w:rsid w:val="42AA6594"/>
    <w:rsid w:val="42AC6B93"/>
    <w:rsid w:val="42AE5497"/>
    <w:rsid w:val="42B424BE"/>
    <w:rsid w:val="42B55036"/>
    <w:rsid w:val="42B62753"/>
    <w:rsid w:val="42B86984"/>
    <w:rsid w:val="42C15095"/>
    <w:rsid w:val="42C27294"/>
    <w:rsid w:val="42C71859"/>
    <w:rsid w:val="42CA5AC4"/>
    <w:rsid w:val="42CB6D71"/>
    <w:rsid w:val="42CD0147"/>
    <w:rsid w:val="42CE7461"/>
    <w:rsid w:val="42D0099F"/>
    <w:rsid w:val="42D05679"/>
    <w:rsid w:val="42D064E5"/>
    <w:rsid w:val="42D26717"/>
    <w:rsid w:val="42D31FAD"/>
    <w:rsid w:val="42D535F1"/>
    <w:rsid w:val="42D65E19"/>
    <w:rsid w:val="42D83C18"/>
    <w:rsid w:val="42D85925"/>
    <w:rsid w:val="42DD4DF7"/>
    <w:rsid w:val="42DE18AF"/>
    <w:rsid w:val="42E12549"/>
    <w:rsid w:val="42E20C17"/>
    <w:rsid w:val="42E45B26"/>
    <w:rsid w:val="42E95C6B"/>
    <w:rsid w:val="42EA4BD5"/>
    <w:rsid w:val="42EB0BC6"/>
    <w:rsid w:val="42EF045D"/>
    <w:rsid w:val="42EF6891"/>
    <w:rsid w:val="42F11D2D"/>
    <w:rsid w:val="42F23A81"/>
    <w:rsid w:val="42F25864"/>
    <w:rsid w:val="42F46DE2"/>
    <w:rsid w:val="42F5057E"/>
    <w:rsid w:val="42F53C4B"/>
    <w:rsid w:val="42F62309"/>
    <w:rsid w:val="42F652E3"/>
    <w:rsid w:val="42F70749"/>
    <w:rsid w:val="42F73A7D"/>
    <w:rsid w:val="42F9199B"/>
    <w:rsid w:val="42FA1A51"/>
    <w:rsid w:val="42FC7951"/>
    <w:rsid w:val="42FE3875"/>
    <w:rsid w:val="42FE3FB9"/>
    <w:rsid w:val="42FE4A01"/>
    <w:rsid w:val="42FF2F5E"/>
    <w:rsid w:val="42FF6A52"/>
    <w:rsid w:val="43032D72"/>
    <w:rsid w:val="430330C8"/>
    <w:rsid w:val="430377E8"/>
    <w:rsid w:val="43041002"/>
    <w:rsid w:val="43046B00"/>
    <w:rsid w:val="43064505"/>
    <w:rsid w:val="430661B8"/>
    <w:rsid w:val="430A3B9B"/>
    <w:rsid w:val="430B0BDE"/>
    <w:rsid w:val="430D0237"/>
    <w:rsid w:val="430F276E"/>
    <w:rsid w:val="43104E14"/>
    <w:rsid w:val="431430D7"/>
    <w:rsid w:val="431438B2"/>
    <w:rsid w:val="43152155"/>
    <w:rsid w:val="431539F3"/>
    <w:rsid w:val="43162B11"/>
    <w:rsid w:val="43182659"/>
    <w:rsid w:val="43184D58"/>
    <w:rsid w:val="43191250"/>
    <w:rsid w:val="4319638A"/>
    <w:rsid w:val="431A226D"/>
    <w:rsid w:val="431D49B1"/>
    <w:rsid w:val="43207507"/>
    <w:rsid w:val="43256D6C"/>
    <w:rsid w:val="432577FE"/>
    <w:rsid w:val="432E6E72"/>
    <w:rsid w:val="433329AE"/>
    <w:rsid w:val="433409E5"/>
    <w:rsid w:val="43363966"/>
    <w:rsid w:val="433658D8"/>
    <w:rsid w:val="43374264"/>
    <w:rsid w:val="433B1755"/>
    <w:rsid w:val="433C2B75"/>
    <w:rsid w:val="433D0A72"/>
    <w:rsid w:val="433D7732"/>
    <w:rsid w:val="43430AE7"/>
    <w:rsid w:val="43452882"/>
    <w:rsid w:val="43476F9F"/>
    <w:rsid w:val="4348383E"/>
    <w:rsid w:val="434D49B3"/>
    <w:rsid w:val="434D4C9E"/>
    <w:rsid w:val="434D5D26"/>
    <w:rsid w:val="434F42F1"/>
    <w:rsid w:val="43500428"/>
    <w:rsid w:val="4350196F"/>
    <w:rsid w:val="43520FC0"/>
    <w:rsid w:val="4352109E"/>
    <w:rsid w:val="43577787"/>
    <w:rsid w:val="435831DE"/>
    <w:rsid w:val="435B1BF9"/>
    <w:rsid w:val="435B5DBE"/>
    <w:rsid w:val="435E7112"/>
    <w:rsid w:val="435F567A"/>
    <w:rsid w:val="43606C9E"/>
    <w:rsid w:val="436117D4"/>
    <w:rsid w:val="43615A5C"/>
    <w:rsid w:val="4364501E"/>
    <w:rsid w:val="436570A7"/>
    <w:rsid w:val="4366330F"/>
    <w:rsid w:val="4367618F"/>
    <w:rsid w:val="43676A93"/>
    <w:rsid w:val="43690D26"/>
    <w:rsid w:val="436B6947"/>
    <w:rsid w:val="436F7EA2"/>
    <w:rsid w:val="43702591"/>
    <w:rsid w:val="43702C12"/>
    <w:rsid w:val="43702D1C"/>
    <w:rsid w:val="43725A71"/>
    <w:rsid w:val="437406B8"/>
    <w:rsid w:val="4374652E"/>
    <w:rsid w:val="4375322C"/>
    <w:rsid w:val="43777C89"/>
    <w:rsid w:val="43780A78"/>
    <w:rsid w:val="437B6DB1"/>
    <w:rsid w:val="437E134D"/>
    <w:rsid w:val="437E5781"/>
    <w:rsid w:val="437F48C7"/>
    <w:rsid w:val="438025D4"/>
    <w:rsid w:val="43844D31"/>
    <w:rsid w:val="43853FD3"/>
    <w:rsid w:val="43871A0F"/>
    <w:rsid w:val="43897D5A"/>
    <w:rsid w:val="438B77FB"/>
    <w:rsid w:val="4391369E"/>
    <w:rsid w:val="43924778"/>
    <w:rsid w:val="43937F4D"/>
    <w:rsid w:val="439A1289"/>
    <w:rsid w:val="439D37F0"/>
    <w:rsid w:val="439F11F3"/>
    <w:rsid w:val="43A160A1"/>
    <w:rsid w:val="43A27EBA"/>
    <w:rsid w:val="43A90494"/>
    <w:rsid w:val="43AF0C83"/>
    <w:rsid w:val="43B04AEF"/>
    <w:rsid w:val="43B447FC"/>
    <w:rsid w:val="43B458B4"/>
    <w:rsid w:val="43B52E3A"/>
    <w:rsid w:val="43B64397"/>
    <w:rsid w:val="43B64EA4"/>
    <w:rsid w:val="43C14C38"/>
    <w:rsid w:val="43C31F9B"/>
    <w:rsid w:val="43C33DCA"/>
    <w:rsid w:val="43C34243"/>
    <w:rsid w:val="43C7695B"/>
    <w:rsid w:val="43C8453A"/>
    <w:rsid w:val="43CA1D58"/>
    <w:rsid w:val="43CB0A5D"/>
    <w:rsid w:val="43CB2528"/>
    <w:rsid w:val="43CF0940"/>
    <w:rsid w:val="43D403D5"/>
    <w:rsid w:val="43D61DBB"/>
    <w:rsid w:val="43D73E67"/>
    <w:rsid w:val="43D75400"/>
    <w:rsid w:val="43D8724B"/>
    <w:rsid w:val="43DD4E0B"/>
    <w:rsid w:val="43DE1763"/>
    <w:rsid w:val="43DF6960"/>
    <w:rsid w:val="43E10481"/>
    <w:rsid w:val="43E465A9"/>
    <w:rsid w:val="43E70580"/>
    <w:rsid w:val="43EF15BA"/>
    <w:rsid w:val="43F40FC7"/>
    <w:rsid w:val="43F414A7"/>
    <w:rsid w:val="43F860CD"/>
    <w:rsid w:val="43FC3E79"/>
    <w:rsid w:val="43FC7F5C"/>
    <w:rsid w:val="43FF0B67"/>
    <w:rsid w:val="43FF72C9"/>
    <w:rsid w:val="44000AFA"/>
    <w:rsid w:val="440055B5"/>
    <w:rsid w:val="440150E1"/>
    <w:rsid w:val="4401674F"/>
    <w:rsid w:val="440226C1"/>
    <w:rsid w:val="44054805"/>
    <w:rsid w:val="4407106E"/>
    <w:rsid w:val="440764CB"/>
    <w:rsid w:val="440E6B1A"/>
    <w:rsid w:val="440E7B71"/>
    <w:rsid w:val="441116C8"/>
    <w:rsid w:val="44112696"/>
    <w:rsid w:val="44120A94"/>
    <w:rsid w:val="4413116C"/>
    <w:rsid w:val="44162144"/>
    <w:rsid w:val="441823AD"/>
    <w:rsid w:val="441978BA"/>
    <w:rsid w:val="441E4C7F"/>
    <w:rsid w:val="441F5424"/>
    <w:rsid w:val="441F5D36"/>
    <w:rsid w:val="442227A7"/>
    <w:rsid w:val="4422355D"/>
    <w:rsid w:val="4422490D"/>
    <w:rsid w:val="44256ACD"/>
    <w:rsid w:val="44260E7F"/>
    <w:rsid w:val="442753F9"/>
    <w:rsid w:val="442D034D"/>
    <w:rsid w:val="442F3A64"/>
    <w:rsid w:val="44307631"/>
    <w:rsid w:val="4432017D"/>
    <w:rsid w:val="44350BA4"/>
    <w:rsid w:val="44364F5E"/>
    <w:rsid w:val="44384737"/>
    <w:rsid w:val="443941AE"/>
    <w:rsid w:val="443B107F"/>
    <w:rsid w:val="443C1D0F"/>
    <w:rsid w:val="44401307"/>
    <w:rsid w:val="44411FC7"/>
    <w:rsid w:val="44420B4D"/>
    <w:rsid w:val="44423ACA"/>
    <w:rsid w:val="44425711"/>
    <w:rsid w:val="444430DC"/>
    <w:rsid w:val="44443CEA"/>
    <w:rsid w:val="44482FE8"/>
    <w:rsid w:val="444C161C"/>
    <w:rsid w:val="444C236A"/>
    <w:rsid w:val="444C283F"/>
    <w:rsid w:val="444F7201"/>
    <w:rsid w:val="444F7FC2"/>
    <w:rsid w:val="445002E0"/>
    <w:rsid w:val="44522184"/>
    <w:rsid w:val="4452367D"/>
    <w:rsid w:val="44550315"/>
    <w:rsid w:val="44576F38"/>
    <w:rsid w:val="44582860"/>
    <w:rsid w:val="44586B88"/>
    <w:rsid w:val="4459379A"/>
    <w:rsid w:val="445A0FFB"/>
    <w:rsid w:val="445A134E"/>
    <w:rsid w:val="445E0C4C"/>
    <w:rsid w:val="445E2538"/>
    <w:rsid w:val="445F69A9"/>
    <w:rsid w:val="445F7F16"/>
    <w:rsid w:val="446217B4"/>
    <w:rsid w:val="446266BB"/>
    <w:rsid w:val="4466009D"/>
    <w:rsid w:val="4467348F"/>
    <w:rsid w:val="446866CB"/>
    <w:rsid w:val="44697425"/>
    <w:rsid w:val="446B0669"/>
    <w:rsid w:val="446B54BF"/>
    <w:rsid w:val="446B5E6B"/>
    <w:rsid w:val="446F6E4C"/>
    <w:rsid w:val="447158E5"/>
    <w:rsid w:val="447244D7"/>
    <w:rsid w:val="447334B4"/>
    <w:rsid w:val="44735FE2"/>
    <w:rsid w:val="44754F04"/>
    <w:rsid w:val="44772036"/>
    <w:rsid w:val="447B3B4F"/>
    <w:rsid w:val="44807DD3"/>
    <w:rsid w:val="44880BEC"/>
    <w:rsid w:val="4488426A"/>
    <w:rsid w:val="44884D0B"/>
    <w:rsid w:val="44892078"/>
    <w:rsid w:val="448D0507"/>
    <w:rsid w:val="44931694"/>
    <w:rsid w:val="449404C1"/>
    <w:rsid w:val="44967502"/>
    <w:rsid w:val="449A69B0"/>
    <w:rsid w:val="449C533B"/>
    <w:rsid w:val="449E3321"/>
    <w:rsid w:val="44A21D28"/>
    <w:rsid w:val="44A31725"/>
    <w:rsid w:val="44A42E13"/>
    <w:rsid w:val="44A52EE7"/>
    <w:rsid w:val="44A66286"/>
    <w:rsid w:val="44A76A3A"/>
    <w:rsid w:val="44A86D62"/>
    <w:rsid w:val="44AA02B7"/>
    <w:rsid w:val="44AF1ADB"/>
    <w:rsid w:val="44B2167D"/>
    <w:rsid w:val="44B42506"/>
    <w:rsid w:val="44B7557F"/>
    <w:rsid w:val="44B7644A"/>
    <w:rsid w:val="44B84CA0"/>
    <w:rsid w:val="44B905F4"/>
    <w:rsid w:val="44BB4E50"/>
    <w:rsid w:val="44BB7F05"/>
    <w:rsid w:val="44BF19BA"/>
    <w:rsid w:val="44C33A0D"/>
    <w:rsid w:val="44CD6F08"/>
    <w:rsid w:val="44CE337F"/>
    <w:rsid w:val="44CF72B4"/>
    <w:rsid w:val="44D04DF5"/>
    <w:rsid w:val="44D61C84"/>
    <w:rsid w:val="44DE6240"/>
    <w:rsid w:val="44E01F3C"/>
    <w:rsid w:val="44E376D6"/>
    <w:rsid w:val="44E45DF2"/>
    <w:rsid w:val="44E54E03"/>
    <w:rsid w:val="44E62195"/>
    <w:rsid w:val="44E62ED6"/>
    <w:rsid w:val="44E726ED"/>
    <w:rsid w:val="44E74A1A"/>
    <w:rsid w:val="44E80E1C"/>
    <w:rsid w:val="44E81A60"/>
    <w:rsid w:val="44EB306C"/>
    <w:rsid w:val="44EB3F9A"/>
    <w:rsid w:val="44EC107E"/>
    <w:rsid w:val="44ED6924"/>
    <w:rsid w:val="44EE2E35"/>
    <w:rsid w:val="44F01490"/>
    <w:rsid w:val="44F0440D"/>
    <w:rsid w:val="44F30469"/>
    <w:rsid w:val="44F435D2"/>
    <w:rsid w:val="44F62D87"/>
    <w:rsid w:val="44F67829"/>
    <w:rsid w:val="44F81A27"/>
    <w:rsid w:val="44F823B7"/>
    <w:rsid w:val="44FA1353"/>
    <w:rsid w:val="44FA374C"/>
    <w:rsid w:val="44FC1E0D"/>
    <w:rsid w:val="44FC2E24"/>
    <w:rsid w:val="44FF43FE"/>
    <w:rsid w:val="45012D7B"/>
    <w:rsid w:val="45024F48"/>
    <w:rsid w:val="45030AC7"/>
    <w:rsid w:val="4503512A"/>
    <w:rsid w:val="45047B02"/>
    <w:rsid w:val="45061097"/>
    <w:rsid w:val="45086263"/>
    <w:rsid w:val="45096E70"/>
    <w:rsid w:val="450A56F1"/>
    <w:rsid w:val="450B2EF1"/>
    <w:rsid w:val="450B4E55"/>
    <w:rsid w:val="450D1720"/>
    <w:rsid w:val="450F36EA"/>
    <w:rsid w:val="451110C0"/>
    <w:rsid w:val="45132580"/>
    <w:rsid w:val="45141909"/>
    <w:rsid w:val="451433BB"/>
    <w:rsid w:val="45144B03"/>
    <w:rsid w:val="45151ED4"/>
    <w:rsid w:val="451766DA"/>
    <w:rsid w:val="451956E2"/>
    <w:rsid w:val="451A59C5"/>
    <w:rsid w:val="451B37CA"/>
    <w:rsid w:val="451D4EF5"/>
    <w:rsid w:val="45230F44"/>
    <w:rsid w:val="45277BBE"/>
    <w:rsid w:val="45283A6E"/>
    <w:rsid w:val="45292503"/>
    <w:rsid w:val="452B6729"/>
    <w:rsid w:val="452C4FE7"/>
    <w:rsid w:val="452D0CAD"/>
    <w:rsid w:val="452E07FD"/>
    <w:rsid w:val="452F4DFF"/>
    <w:rsid w:val="45306FF1"/>
    <w:rsid w:val="453131FD"/>
    <w:rsid w:val="45321526"/>
    <w:rsid w:val="45333201"/>
    <w:rsid w:val="45346188"/>
    <w:rsid w:val="45360552"/>
    <w:rsid w:val="453636A2"/>
    <w:rsid w:val="453742BE"/>
    <w:rsid w:val="45380FF0"/>
    <w:rsid w:val="453A6FB8"/>
    <w:rsid w:val="453D404C"/>
    <w:rsid w:val="453F5797"/>
    <w:rsid w:val="45410F69"/>
    <w:rsid w:val="454263F7"/>
    <w:rsid w:val="4544417A"/>
    <w:rsid w:val="45447197"/>
    <w:rsid w:val="4545284B"/>
    <w:rsid w:val="454533CC"/>
    <w:rsid w:val="45462836"/>
    <w:rsid w:val="454864BB"/>
    <w:rsid w:val="45487060"/>
    <w:rsid w:val="454A4F3E"/>
    <w:rsid w:val="454C4460"/>
    <w:rsid w:val="454D1950"/>
    <w:rsid w:val="454F3145"/>
    <w:rsid w:val="45506D24"/>
    <w:rsid w:val="45512DC5"/>
    <w:rsid w:val="45543CBD"/>
    <w:rsid w:val="455450FC"/>
    <w:rsid w:val="455517CB"/>
    <w:rsid w:val="45581577"/>
    <w:rsid w:val="455E5C14"/>
    <w:rsid w:val="455F7B5C"/>
    <w:rsid w:val="45620AE1"/>
    <w:rsid w:val="456450B8"/>
    <w:rsid w:val="45662D6A"/>
    <w:rsid w:val="45664561"/>
    <w:rsid w:val="4568164B"/>
    <w:rsid w:val="45691554"/>
    <w:rsid w:val="45693668"/>
    <w:rsid w:val="45696B54"/>
    <w:rsid w:val="456A65FD"/>
    <w:rsid w:val="456C10D6"/>
    <w:rsid w:val="45700CA1"/>
    <w:rsid w:val="457215AF"/>
    <w:rsid w:val="45754816"/>
    <w:rsid w:val="457B24C4"/>
    <w:rsid w:val="457E261E"/>
    <w:rsid w:val="45826B1C"/>
    <w:rsid w:val="45831A0D"/>
    <w:rsid w:val="45847F5C"/>
    <w:rsid w:val="45875E39"/>
    <w:rsid w:val="45892025"/>
    <w:rsid w:val="458C6A09"/>
    <w:rsid w:val="458D159C"/>
    <w:rsid w:val="458E6AE6"/>
    <w:rsid w:val="459270B2"/>
    <w:rsid w:val="45944C75"/>
    <w:rsid w:val="45947EA2"/>
    <w:rsid w:val="459545CF"/>
    <w:rsid w:val="45956A9A"/>
    <w:rsid w:val="45986B55"/>
    <w:rsid w:val="459D27BB"/>
    <w:rsid w:val="459F6678"/>
    <w:rsid w:val="45A06791"/>
    <w:rsid w:val="45A32BCF"/>
    <w:rsid w:val="45A538F3"/>
    <w:rsid w:val="45A81946"/>
    <w:rsid w:val="45A84B16"/>
    <w:rsid w:val="45A978CB"/>
    <w:rsid w:val="45AB0415"/>
    <w:rsid w:val="45AD1ED9"/>
    <w:rsid w:val="45AF73E2"/>
    <w:rsid w:val="45B06662"/>
    <w:rsid w:val="45B25CD5"/>
    <w:rsid w:val="45B278D6"/>
    <w:rsid w:val="45B375E6"/>
    <w:rsid w:val="45B56EEC"/>
    <w:rsid w:val="45B97A0D"/>
    <w:rsid w:val="45BA0DB5"/>
    <w:rsid w:val="45BA3BB9"/>
    <w:rsid w:val="45BB4AE0"/>
    <w:rsid w:val="45BC1B79"/>
    <w:rsid w:val="45BF0D94"/>
    <w:rsid w:val="45BF1B14"/>
    <w:rsid w:val="45BF789E"/>
    <w:rsid w:val="45C10956"/>
    <w:rsid w:val="45C11BBC"/>
    <w:rsid w:val="45C21DFF"/>
    <w:rsid w:val="45C245D6"/>
    <w:rsid w:val="45C34DD1"/>
    <w:rsid w:val="45C34F0E"/>
    <w:rsid w:val="45C5689D"/>
    <w:rsid w:val="45C73CC9"/>
    <w:rsid w:val="45C825CB"/>
    <w:rsid w:val="45C857C7"/>
    <w:rsid w:val="45D34BAF"/>
    <w:rsid w:val="45D42F3F"/>
    <w:rsid w:val="45D73ADF"/>
    <w:rsid w:val="45DA71D2"/>
    <w:rsid w:val="45DD1603"/>
    <w:rsid w:val="45E2788A"/>
    <w:rsid w:val="45E52F5C"/>
    <w:rsid w:val="45E86C03"/>
    <w:rsid w:val="45EA0DC5"/>
    <w:rsid w:val="45EA380F"/>
    <w:rsid w:val="45EA5E90"/>
    <w:rsid w:val="45EB3B9C"/>
    <w:rsid w:val="45EB7EE2"/>
    <w:rsid w:val="45F06B91"/>
    <w:rsid w:val="45F147B5"/>
    <w:rsid w:val="45F26E9C"/>
    <w:rsid w:val="45F410A4"/>
    <w:rsid w:val="45F718E3"/>
    <w:rsid w:val="45F93E5B"/>
    <w:rsid w:val="45FA1F1E"/>
    <w:rsid w:val="45FC476B"/>
    <w:rsid w:val="460030F3"/>
    <w:rsid w:val="46022878"/>
    <w:rsid w:val="4603019B"/>
    <w:rsid w:val="46040C44"/>
    <w:rsid w:val="46050BC7"/>
    <w:rsid w:val="46055742"/>
    <w:rsid w:val="460573F1"/>
    <w:rsid w:val="46073D1A"/>
    <w:rsid w:val="460E4146"/>
    <w:rsid w:val="460F1C96"/>
    <w:rsid w:val="460F2D88"/>
    <w:rsid w:val="461A402B"/>
    <w:rsid w:val="461D1F50"/>
    <w:rsid w:val="461E3F3C"/>
    <w:rsid w:val="461E6CFC"/>
    <w:rsid w:val="46210DD4"/>
    <w:rsid w:val="4623010C"/>
    <w:rsid w:val="46233EBE"/>
    <w:rsid w:val="46252B16"/>
    <w:rsid w:val="46260C5D"/>
    <w:rsid w:val="46277C24"/>
    <w:rsid w:val="46283AFD"/>
    <w:rsid w:val="462942B1"/>
    <w:rsid w:val="46295FE2"/>
    <w:rsid w:val="462A3F87"/>
    <w:rsid w:val="462B72EB"/>
    <w:rsid w:val="462D61DA"/>
    <w:rsid w:val="462E7869"/>
    <w:rsid w:val="46311ABD"/>
    <w:rsid w:val="463131AB"/>
    <w:rsid w:val="46317292"/>
    <w:rsid w:val="46380EC3"/>
    <w:rsid w:val="4639358E"/>
    <w:rsid w:val="463B79D0"/>
    <w:rsid w:val="463C2B77"/>
    <w:rsid w:val="463E32BD"/>
    <w:rsid w:val="464122B4"/>
    <w:rsid w:val="4644085C"/>
    <w:rsid w:val="46444EF0"/>
    <w:rsid w:val="46445615"/>
    <w:rsid w:val="46451853"/>
    <w:rsid w:val="46453325"/>
    <w:rsid w:val="4645381A"/>
    <w:rsid w:val="46456CA1"/>
    <w:rsid w:val="4649335D"/>
    <w:rsid w:val="46493F0A"/>
    <w:rsid w:val="464A7AFD"/>
    <w:rsid w:val="464A7D79"/>
    <w:rsid w:val="464B16D4"/>
    <w:rsid w:val="464B1D52"/>
    <w:rsid w:val="464C7ACF"/>
    <w:rsid w:val="4653578D"/>
    <w:rsid w:val="465479BC"/>
    <w:rsid w:val="46581891"/>
    <w:rsid w:val="46581BB7"/>
    <w:rsid w:val="46582D82"/>
    <w:rsid w:val="46617F3B"/>
    <w:rsid w:val="46644E90"/>
    <w:rsid w:val="46673E5C"/>
    <w:rsid w:val="4669197A"/>
    <w:rsid w:val="46693C55"/>
    <w:rsid w:val="466A1392"/>
    <w:rsid w:val="466D57CA"/>
    <w:rsid w:val="466E0C85"/>
    <w:rsid w:val="46714F64"/>
    <w:rsid w:val="46722645"/>
    <w:rsid w:val="46731B3F"/>
    <w:rsid w:val="46774C72"/>
    <w:rsid w:val="467A45E8"/>
    <w:rsid w:val="467B1173"/>
    <w:rsid w:val="467C1280"/>
    <w:rsid w:val="467E7722"/>
    <w:rsid w:val="467F0927"/>
    <w:rsid w:val="46845A2C"/>
    <w:rsid w:val="46847CBF"/>
    <w:rsid w:val="46891C06"/>
    <w:rsid w:val="468A7885"/>
    <w:rsid w:val="468C306A"/>
    <w:rsid w:val="468D4E49"/>
    <w:rsid w:val="46906FF4"/>
    <w:rsid w:val="4692364F"/>
    <w:rsid w:val="4694464B"/>
    <w:rsid w:val="469A5235"/>
    <w:rsid w:val="469C2FF6"/>
    <w:rsid w:val="469F6C6F"/>
    <w:rsid w:val="46A224E9"/>
    <w:rsid w:val="46A42251"/>
    <w:rsid w:val="46A542C9"/>
    <w:rsid w:val="46A62AEC"/>
    <w:rsid w:val="46A81763"/>
    <w:rsid w:val="46A840B6"/>
    <w:rsid w:val="46AC4DFA"/>
    <w:rsid w:val="46AD716E"/>
    <w:rsid w:val="46AE2000"/>
    <w:rsid w:val="46B00DC4"/>
    <w:rsid w:val="46B10A89"/>
    <w:rsid w:val="46B31322"/>
    <w:rsid w:val="46B46CE8"/>
    <w:rsid w:val="46B715CB"/>
    <w:rsid w:val="46B97D22"/>
    <w:rsid w:val="46BA7549"/>
    <w:rsid w:val="46BA7686"/>
    <w:rsid w:val="46BD42E5"/>
    <w:rsid w:val="46BF6D1A"/>
    <w:rsid w:val="46C01EB0"/>
    <w:rsid w:val="46C0492C"/>
    <w:rsid w:val="46C11D93"/>
    <w:rsid w:val="46C277A4"/>
    <w:rsid w:val="46C27E59"/>
    <w:rsid w:val="46C35DED"/>
    <w:rsid w:val="46C435FC"/>
    <w:rsid w:val="46C46D2D"/>
    <w:rsid w:val="46C50CE0"/>
    <w:rsid w:val="46C5754B"/>
    <w:rsid w:val="46C85F4B"/>
    <w:rsid w:val="46C879E3"/>
    <w:rsid w:val="46CC00DD"/>
    <w:rsid w:val="46CD2059"/>
    <w:rsid w:val="46CD4274"/>
    <w:rsid w:val="46D035EA"/>
    <w:rsid w:val="46D5626E"/>
    <w:rsid w:val="46D83A9C"/>
    <w:rsid w:val="46D87B8C"/>
    <w:rsid w:val="46DF75DD"/>
    <w:rsid w:val="46E02469"/>
    <w:rsid w:val="46E365D6"/>
    <w:rsid w:val="46E4389C"/>
    <w:rsid w:val="46E51B04"/>
    <w:rsid w:val="46E566EA"/>
    <w:rsid w:val="46E9402F"/>
    <w:rsid w:val="46E97663"/>
    <w:rsid w:val="46ED2229"/>
    <w:rsid w:val="46EF5138"/>
    <w:rsid w:val="46F024C9"/>
    <w:rsid w:val="46F202F9"/>
    <w:rsid w:val="46F222EE"/>
    <w:rsid w:val="46F36100"/>
    <w:rsid w:val="46F5387A"/>
    <w:rsid w:val="46F560A3"/>
    <w:rsid w:val="46F60470"/>
    <w:rsid w:val="46F767B8"/>
    <w:rsid w:val="46FA22FE"/>
    <w:rsid w:val="46FB0C02"/>
    <w:rsid w:val="46FC53F6"/>
    <w:rsid w:val="470401F0"/>
    <w:rsid w:val="4705649B"/>
    <w:rsid w:val="47080B5D"/>
    <w:rsid w:val="470B78C8"/>
    <w:rsid w:val="470E517E"/>
    <w:rsid w:val="470F099C"/>
    <w:rsid w:val="47126B94"/>
    <w:rsid w:val="47157A2C"/>
    <w:rsid w:val="47174EC5"/>
    <w:rsid w:val="4719424A"/>
    <w:rsid w:val="471C6D22"/>
    <w:rsid w:val="4720548E"/>
    <w:rsid w:val="47215957"/>
    <w:rsid w:val="4721661B"/>
    <w:rsid w:val="47217895"/>
    <w:rsid w:val="47233C17"/>
    <w:rsid w:val="47280726"/>
    <w:rsid w:val="472973E1"/>
    <w:rsid w:val="472B3BB3"/>
    <w:rsid w:val="472C3CF1"/>
    <w:rsid w:val="472E14CB"/>
    <w:rsid w:val="472E3747"/>
    <w:rsid w:val="4732140B"/>
    <w:rsid w:val="47326B5E"/>
    <w:rsid w:val="47346763"/>
    <w:rsid w:val="47381007"/>
    <w:rsid w:val="473B5432"/>
    <w:rsid w:val="473C233F"/>
    <w:rsid w:val="473E24DF"/>
    <w:rsid w:val="473F0AB8"/>
    <w:rsid w:val="47416561"/>
    <w:rsid w:val="47427F64"/>
    <w:rsid w:val="47444019"/>
    <w:rsid w:val="4746546A"/>
    <w:rsid w:val="4746716B"/>
    <w:rsid w:val="47494050"/>
    <w:rsid w:val="47495932"/>
    <w:rsid w:val="474A2AF7"/>
    <w:rsid w:val="474A5E88"/>
    <w:rsid w:val="474C0B08"/>
    <w:rsid w:val="474D4056"/>
    <w:rsid w:val="474E0D89"/>
    <w:rsid w:val="4753718F"/>
    <w:rsid w:val="475645B8"/>
    <w:rsid w:val="475C2879"/>
    <w:rsid w:val="475D1D7D"/>
    <w:rsid w:val="475E0161"/>
    <w:rsid w:val="47605F31"/>
    <w:rsid w:val="47631ACB"/>
    <w:rsid w:val="47641353"/>
    <w:rsid w:val="47641BD8"/>
    <w:rsid w:val="47654DB9"/>
    <w:rsid w:val="47674283"/>
    <w:rsid w:val="476A2942"/>
    <w:rsid w:val="476A63AC"/>
    <w:rsid w:val="476B25C6"/>
    <w:rsid w:val="476B54A2"/>
    <w:rsid w:val="476C2E7E"/>
    <w:rsid w:val="476F0FBC"/>
    <w:rsid w:val="47731BEE"/>
    <w:rsid w:val="477517FF"/>
    <w:rsid w:val="47751CAA"/>
    <w:rsid w:val="477755BC"/>
    <w:rsid w:val="47813BE7"/>
    <w:rsid w:val="47830ED6"/>
    <w:rsid w:val="47835F52"/>
    <w:rsid w:val="47852571"/>
    <w:rsid w:val="47856CD3"/>
    <w:rsid w:val="47863E5A"/>
    <w:rsid w:val="478B2522"/>
    <w:rsid w:val="478D5653"/>
    <w:rsid w:val="479365D9"/>
    <w:rsid w:val="47971775"/>
    <w:rsid w:val="479A3965"/>
    <w:rsid w:val="479A6FBE"/>
    <w:rsid w:val="479B4835"/>
    <w:rsid w:val="479B622D"/>
    <w:rsid w:val="479C4FDD"/>
    <w:rsid w:val="479D0517"/>
    <w:rsid w:val="479E1C70"/>
    <w:rsid w:val="479F7C75"/>
    <w:rsid w:val="47A04ACD"/>
    <w:rsid w:val="47A5346A"/>
    <w:rsid w:val="47AA1687"/>
    <w:rsid w:val="47AA6996"/>
    <w:rsid w:val="47AB19BB"/>
    <w:rsid w:val="47AE6309"/>
    <w:rsid w:val="47AE72B0"/>
    <w:rsid w:val="47AF1165"/>
    <w:rsid w:val="47B3239A"/>
    <w:rsid w:val="47B42327"/>
    <w:rsid w:val="47B53EB8"/>
    <w:rsid w:val="47B6160A"/>
    <w:rsid w:val="47B9547A"/>
    <w:rsid w:val="47B96CB5"/>
    <w:rsid w:val="47BA019C"/>
    <w:rsid w:val="47BB0144"/>
    <w:rsid w:val="47BB1826"/>
    <w:rsid w:val="47BE6BF3"/>
    <w:rsid w:val="47BF534E"/>
    <w:rsid w:val="47BF6293"/>
    <w:rsid w:val="47C337F0"/>
    <w:rsid w:val="47C41384"/>
    <w:rsid w:val="47CA31D9"/>
    <w:rsid w:val="47CA5062"/>
    <w:rsid w:val="47CA5596"/>
    <w:rsid w:val="47D02356"/>
    <w:rsid w:val="47D05003"/>
    <w:rsid w:val="47D1745E"/>
    <w:rsid w:val="47D3356D"/>
    <w:rsid w:val="47D56367"/>
    <w:rsid w:val="47D7653A"/>
    <w:rsid w:val="47D90930"/>
    <w:rsid w:val="47DA12EA"/>
    <w:rsid w:val="47DC362C"/>
    <w:rsid w:val="47DD124F"/>
    <w:rsid w:val="47E02164"/>
    <w:rsid w:val="47E114CB"/>
    <w:rsid w:val="47E11690"/>
    <w:rsid w:val="47E27624"/>
    <w:rsid w:val="47E359FA"/>
    <w:rsid w:val="47E424ED"/>
    <w:rsid w:val="47E500B4"/>
    <w:rsid w:val="47E60EC0"/>
    <w:rsid w:val="47E66F87"/>
    <w:rsid w:val="47EB050B"/>
    <w:rsid w:val="47EC5C82"/>
    <w:rsid w:val="47ED3A0E"/>
    <w:rsid w:val="47EF5B14"/>
    <w:rsid w:val="47F04BFE"/>
    <w:rsid w:val="47F0667C"/>
    <w:rsid w:val="47F51CD3"/>
    <w:rsid w:val="47F748B3"/>
    <w:rsid w:val="48006679"/>
    <w:rsid w:val="480078A2"/>
    <w:rsid w:val="48031B52"/>
    <w:rsid w:val="48035BB1"/>
    <w:rsid w:val="48061B4C"/>
    <w:rsid w:val="48065F01"/>
    <w:rsid w:val="48080B00"/>
    <w:rsid w:val="48087836"/>
    <w:rsid w:val="480956EA"/>
    <w:rsid w:val="480964A0"/>
    <w:rsid w:val="480B4F3C"/>
    <w:rsid w:val="48122E41"/>
    <w:rsid w:val="48164ED2"/>
    <w:rsid w:val="481713D4"/>
    <w:rsid w:val="481B5E95"/>
    <w:rsid w:val="481B6938"/>
    <w:rsid w:val="481E7F3F"/>
    <w:rsid w:val="481F321A"/>
    <w:rsid w:val="48207E11"/>
    <w:rsid w:val="48246C3A"/>
    <w:rsid w:val="482617B4"/>
    <w:rsid w:val="48285CF7"/>
    <w:rsid w:val="48290C10"/>
    <w:rsid w:val="482C6606"/>
    <w:rsid w:val="482C6A7A"/>
    <w:rsid w:val="482D2371"/>
    <w:rsid w:val="482E1FB6"/>
    <w:rsid w:val="48306341"/>
    <w:rsid w:val="4831308A"/>
    <w:rsid w:val="48345216"/>
    <w:rsid w:val="48372827"/>
    <w:rsid w:val="48375572"/>
    <w:rsid w:val="4839731B"/>
    <w:rsid w:val="483F1345"/>
    <w:rsid w:val="483F27EE"/>
    <w:rsid w:val="483F6AC4"/>
    <w:rsid w:val="484460E1"/>
    <w:rsid w:val="48474390"/>
    <w:rsid w:val="48481D85"/>
    <w:rsid w:val="48486F8B"/>
    <w:rsid w:val="484A6757"/>
    <w:rsid w:val="484C171A"/>
    <w:rsid w:val="484D08C9"/>
    <w:rsid w:val="485039AA"/>
    <w:rsid w:val="48507E7F"/>
    <w:rsid w:val="485266ED"/>
    <w:rsid w:val="48535426"/>
    <w:rsid w:val="485356E5"/>
    <w:rsid w:val="485B38B3"/>
    <w:rsid w:val="486106D3"/>
    <w:rsid w:val="48621CE7"/>
    <w:rsid w:val="48621DE1"/>
    <w:rsid w:val="48623469"/>
    <w:rsid w:val="48636B8B"/>
    <w:rsid w:val="48684637"/>
    <w:rsid w:val="486923B8"/>
    <w:rsid w:val="486B0287"/>
    <w:rsid w:val="48786E75"/>
    <w:rsid w:val="487938B2"/>
    <w:rsid w:val="487D6BBD"/>
    <w:rsid w:val="487E0FB4"/>
    <w:rsid w:val="4880329D"/>
    <w:rsid w:val="488100D3"/>
    <w:rsid w:val="48811D03"/>
    <w:rsid w:val="48823BF4"/>
    <w:rsid w:val="48824095"/>
    <w:rsid w:val="48825CEB"/>
    <w:rsid w:val="488827D3"/>
    <w:rsid w:val="488E7414"/>
    <w:rsid w:val="48914E75"/>
    <w:rsid w:val="489605CB"/>
    <w:rsid w:val="489823EB"/>
    <w:rsid w:val="489C0669"/>
    <w:rsid w:val="489C656C"/>
    <w:rsid w:val="489D0663"/>
    <w:rsid w:val="489D428F"/>
    <w:rsid w:val="489D65CF"/>
    <w:rsid w:val="489F12B3"/>
    <w:rsid w:val="489F5C24"/>
    <w:rsid w:val="48A047C3"/>
    <w:rsid w:val="48A15510"/>
    <w:rsid w:val="48A305D9"/>
    <w:rsid w:val="48A66A5C"/>
    <w:rsid w:val="48A77FCE"/>
    <w:rsid w:val="48AD490F"/>
    <w:rsid w:val="48AD759E"/>
    <w:rsid w:val="48B145F5"/>
    <w:rsid w:val="48B343D6"/>
    <w:rsid w:val="48B6533F"/>
    <w:rsid w:val="48B97C81"/>
    <w:rsid w:val="48BA3162"/>
    <w:rsid w:val="48BA3A5D"/>
    <w:rsid w:val="48BA41B0"/>
    <w:rsid w:val="48BB0BE3"/>
    <w:rsid w:val="48BB76E5"/>
    <w:rsid w:val="48BC175E"/>
    <w:rsid w:val="48BE1924"/>
    <w:rsid w:val="48C75583"/>
    <w:rsid w:val="48C75EBA"/>
    <w:rsid w:val="48C97EF9"/>
    <w:rsid w:val="48CB09E4"/>
    <w:rsid w:val="48CB40DB"/>
    <w:rsid w:val="48CC1227"/>
    <w:rsid w:val="48CD5D2E"/>
    <w:rsid w:val="48CF08F5"/>
    <w:rsid w:val="48CF24D4"/>
    <w:rsid w:val="48D12D87"/>
    <w:rsid w:val="48D33E29"/>
    <w:rsid w:val="48D9575C"/>
    <w:rsid w:val="48DB4013"/>
    <w:rsid w:val="48DB78B8"/>
    <w:rsid w:val="48DC1D62"/>
    <w:rsid w:val="48DC29E4"/>
    <w:rsid w:val="48DC3316"/>
    <w:rsid w:val="48DE3214"/>
    <w:rsid w:val="48DE5886"/>
    <w:rsid w:val="48E00EFA"/>
    <w:rsid w:val="48E01D1C"/>
    <w:rsid w:val="48E32CA1"/>
    <w:rsid w:val="48E5723C"/>
    <w:rsid w:val="48E94581"/>
    <w:rsid w:val="48EA1834"/>
    <w:rsid w:val="48EF573E"/>
    <w:rsid w:val="48F13107"/>
    <w:rsid w:val="48F15D7D"/>
    <w:rsid w:val="48F22724"/>
    <w:rsid w:val="48F34FAE"/>
    <w:rsid w:val="48F51243"/>
    <w:rsid w:val="48F57179"/>
    <w:rsid w:val="48F73021"/>
    <w:rsid w:val="48FA645F"/>
    <w:rsid w:val="48FF12D8"/>
    <w:rsid w:val="49001114"/>
    <w:rsid w:val="490014F3"/>
    <w:rsid w:val="49026FCD"/>
    <w:rsid w:val="49082166"/>
    <w:rsid w:val="49090F1E"/>
    <w:rsid w:val="490D3EEB"/>
    <w:rsid w:val="490D6642"/>
    <w:rsid w:val="490E2FCA"/>
    <w:rsid w:val="490E5222"/>
    <w:rsid w:val="490E73ED"/>
    <w:rsid w:val="49115E14"/>
    <w:rsid w:val="4915267E"/>
    <w:rsid w:val="49171A02"/>
    <w:rsid w:val="491737F8"/>
    <w:rsid w:val="491B5CD9"/>
    <w:rsid w:val="491B7AD9"/>
    <w:rsid w:val="491C265F"/>
    <w:rsid w:val="491D71C0"/>
    <w:rsid w:val="49213116"/>
    <w:rsid w:val="4922188C"/>
    <w:rsid w:val="492359D6"/>
    <w:rsid w:val="492560E3"/>
    <w:rsid w:val="492643AE"/>
    <w:rsid w:val="492650D7"/>
    <w:rsid w:val="49281DAE"/>
    <w:rsid w:val="492A5F67"/>
    <w:rsid w:val="492A7C7A"/>
    <w:rsid w:val="492C30FE"/>
    <w:rsid w:val="492F1439"/>
    <w:rsid w:val="49301F00"/>
    <w:rsid w:val="493078E0"/>
    <w:rsid w:val="49317ACC"/>
    <w:rsid w:val="4932308D"/>
    <w:rsid w:val="49331D2B"/>
    <w:rsid w:val="49334531"/>
    <w:rsid w:val="49361FC1"/>
    <w:rsid w:val="4939296C"/>
    <w:rsid w:val="493B14BB"/>
    <w:rsid w:val="493B1D37"/>
    <w:rsid w:val="493E3C94"/>
    <w:rsid w:val="49400E15"/>
    <w:rsid w:val="494276B3"/>
    <w:rsid w:val="49496F89"/>
    <w:rsid w:val="494C7BC2"/>
    <w:rsid w:val="494D612C"/>
    <w:rsid w:val="4956636B"/>
    <w:rsid w:val="495808FA"/>
    <w:rsid w:val="495B132C"/>
    <w:rsid w:val="495B3342"/>
    <w:rsid w:val="495B713C"/>
    <w:rsid w:val="495C47F5"/>
    <w:rsid w:val="495E4594"/>
    <w:rsid w:val="495E71B7"/>
    <w:rsid w:val="4960019A"/>
    <w:rsid w:val="49617E72"/>
    <w:rsid w:val="49631940"/>
    <w:rsid w:val="496438D9"/>
    <w:rsid w:val="496658A3"/>
    <w:rsid w:val="496919CE"/>
    <w:rsid w:val="496A1C80"/>
    <w:rsid w:val="496D2A24"/>
    <w:rsid w:val="496D39BB"/>
    <w:rsid w:val="496F1BDD"/>
    <w:rsid w:val="496F6FBC"/>
    <w:rsid w:val="497072B1"/>
    <w:rsid w:val="4972708D"/>
    <w:rsid w:val="49747E67"/>
    <w:rsid w:val="4977732B"/>
    <w:rsid w:val="497964FA"/>
    <w:rsid w:val="497B041B"/>
    <w:rsid w:val="497B110F"/>
    <w:rsid w:val="497C0946"/>
    <w:rsid w:val="497D6BD8"/>
    <w:rsid w:val="49811C38"/>
    <w:rsid w:val="49814CDE"/>
    <w:rsid w:val="49830994"/>
    <w:rsid w:val="4989021E"/>
    <w:rsid w:val="498F7508"/>
    <w:rsid w:val="4997320F"/>
    <w:rsid w:val="49975242"/>
    <w:rsid w:val="499807B0"/>
    <w:rsid w:val="499917D4"/>
    <w:rsid w:val="49996A5A"/>
    <w:rsid w:val="499E0083"/>
    <w:rsid w:val="49A0725F"/>
    <w:rsid w:val="49A14359"/>
    <w:rsid w:val="49A31A53"/>
    <w:rsid w:val="49A363DD"/>
    <w:rsid w:val="49A660DE"/>
    <w:rsid w:val="49A7084A"/>
    <w:rsid w:val="49A7705C"/>
    <w:rsid w:val="49A87567"/>
    <w:rsid w:val="49AC1D43"/>
    <w:rsid w:val="49B1492C"/>
    <w:rsid w:val="49B40EE0"/>
    <w:rsid w:val="49B4298F"/>
    <w:rsid w:val="49B547E5"/>
    <w:rsid w:val="49B75D31"/>
    <w:rsid w:val="49B8397E"/>
    <w:rsid w:val="49B8545C"/>
    <w:rsid w:val="49BF1175"/>
    <w:rsid w:val="49C1033D"/>
    <w:rsid w:val="49C2361A"/>
    <w:rsid w:val="49C44031"/>
    <w:rsid w:val="49C45EAC"/>
    <w:rsid w:val="49C820BA"/>
    <w:rsid w:val="49CA57FC"/>
    <w:rsid w:val="49CB02B6"/>
    <w:rsid w:val="49CB7BA0"/>
    <w:rsid w:val="49CC44EB"/>
    <w:rsid w:val="49CD555C"/>
    <w:rsid w:val="49CF6B91"/>
    <w:rsid w:val="49D01AB9"/>
    <w:rsid w:val="49D04EA8"/>
    <w:rsid w:val="49D40A4A"/>
    <w:rsid w:val="49DA57B7"/>
    <w:rsid w:val="49DA57C6"/>
    <w:rsid w:val="49DA5AFA"/>
    <w:rsid w:val="49DB2541"/>
    <w:rsid w:val="49DD294A"/>
    <w:rsid w:val="49DD3A26"/>
    <w:rsid w:val="49DE5A15"/>
    <w:rsid w:val="49E54A1A"/>
    <w:rsid w:val="49E57A6D"/>
    <w:rsid w:val="49E81767"/>
    <w:rsid w:val="49E84BFF"/>
    <w:rsid w:val="49EF5B46"/>
    <w:rsid w:val="49F11610"/>
    <w:rsid w:val="49F17862"/>
    <w:rsid w:val="49F17B9D"/>
    <w:rsid w:val="49F26603"/>
    <w:rsid w:val="49F41EAF"/>
    <w:rsid w:val="49F46FC2"/>
    <w:rsid w:val="49F61BE1"/>
    <w:rsid w:val="49F63C3E"/>
    <w:rsid w:val="49F76704"/>
    <w:rsid w:val="49FD3810"/>
    <w:rsid w:val="49FE7E9D"/>
    <w:rsid w:val="4A0129C0"/>
    <w:rsid w:val="4A0537CF"/>
    <w:rsid w:val="4A083AA0"/>
    <w:rsid w:val="4A085A04"/>
    <w:rsid w:val="4A0C25C2"/>
    <w:rsid w:val="4A10451E"/>
    <w:rsid w:val="4A19372E"/>
    <w:rsid w:val="4A1C3426"/>
    <w:rsid w:val="4A1D1CE5"/>
    <w:rsid w:val="4A1F375C"/>
    <w:rsid w:val="4A1F66E8"/>
    <w:rsid w:val="4A202BCA"/>
    <w:rsid w:val="4A2109EB"/>
    <w:rsid w:val="4A21112D"/>
    <w:rsid w:val="4A26219B"/>
    <w:rsid w:val="4A2C4985"/>
    <w:rsid w:val="4A2D2CE9"/>
    <w:rsid w:val="4A2E0605"/>
    <w:rsid w:val="4A32247B"/>
    <w:rsid w:val="4A3300BD"/>
    <w:rsid w:val="4A372B97"/>
    <w:rsid w:val="4A387F25"/>
    <w:rsid w:val="4A3A0434"/>
    <w:rsid w:val="4A3C78E8"/>
    <w:rsid w:val="4A3D30E8"/>
    <w:rsid w:val="4A3D7A5A"/>
    <w:rsid w:val="4A3F7F3E"/>
    <w:rsid w:val="4A426A17"/>
    <w:rsid w:val="4A444DFB"/>
    <w:rsid w:val="4A452B5F"/>
    <w:rsid w:val="4A4718EA"/>
    <w:rsid w:val="4A473DF0"/>
    <w:rsid w:val="4A493A01"/>
    <w:rsid w:val="4A4956F1"/>
    <w:rsid w:val="4A4B2F9B"/>
    <w:rsid w:val="4A4D0E18"/>
    <w:rsid w:val="4A4F4E4C"/>
    <w:rsid w:val="4A4F729C"/>
    <w:rsid w:val="4A520F2F"/>
    <w:rsid w:val="4A545481"/>
    <w:rsid w:val="4A557EC2"/>
    <w:rsid w:val="4A567C92"/>
    <w:rsid w:val="4A592677"/>
    <w:rsid w:val="4A596719"/>
    <w:rsid w:val="4A5B0B1C"/>
    <w:rsid w:val="4A5C54C2"/>
    <w:rsid w:val="4A5C7C6B"/>
    <w:rsid w:val="4A601566"/>
    <w:rsid w:val="4A6833FC"/>
    <w:rsid w:val="4A684122"/>
    <w:rsid w:val="4A697E65"/>
    <w:rsid w:val="4A6A33C1"/>
    <w:rsid w:val="4A6C0A0E"/>
    <w:rsid w:val="4A6C0C97"/>
    <w:rsid w:val="4A6D529C"/>
    <w:rsid w:val="4A717FBD"/>
    <w:rsid w:val="4A721438"/>
    <w:rsid w:val="4A7461A7"/>
    <w:rsid w:val="4A75374D"/>
    <w:rsid w:val="4A764958"/>
    <w:rsid w:val="4A783D80"/>
    <w:rsid w:val="4A7911F4"/>
    <w:rsid w:val="4A79399D"/>
    <w:rsid w:val="4A795E41"/>
    <w:rsid w:val="4A7B00F4"/>
    <w:rsid w:val="4A7B3841"/>
    <w:rsid w:val="4A7C4688"/>
    <w:rsid w:val="4A7E588A"/>
    <w:rsid w:val="4A7E7777"/>
    <w:rsid w:val="4A7F664B"/>
    <w:rsid w:val="4A873D23"/>
    <w:rsid w:val="4A8A3813"/>
    <w:rsid w:val="4A8D0354"/>
    <w:rsid w:val="4A8D3D01"/>
    <w:rsid w:val="4A8D6BFA"/>
    <w:rsid w:val="4A8F69E9"/>
    <w:rsid w:val="4A921C1A"/>
    <w:rsid w:val="4A922C18"/>
    <w:rsid w:val="4A927BF6"/>
    <w:rsid w:val="4A930D4A"/>
    <w:rsid w:val="4A93110C"/>
    <w:rsid w:val="4A943AA1"/>
    <w:rsid w:val="4A964962"/>
    <w:rsid w:val="4A986648"/>
    <w:rsid w:val="4A9948F1"/>
    <w:rsid w:val="4A9B2558"/>
    <w:rsid w:val="4A9C210E"/>
    <w:rsid w:val="4A9D6840"/>
    <w:rsid w:val="4A9F609C"/>
    <w:rsid w:val="4AA55B18"/>
    <w:rsid w:val="4AA65221"/>
    <w:rsid w:val="4AA90219"/>
    <w:rsid w:val="4AAA1891"/>
    <w:rsid w:val="4AAB0DB6"/>
    <w:rsid w:val="4AAC2A4D"/>
    <w:rsid w:val="4AAE3B8C"/>
    <w:rsid w:val="4AAF1F49"/>
    <w:rsid w:val="4AB078ED"/>
    <w:rsid w:val="4AB46BDB"/>
    <w:rsid w:val="4AB539D7"/>
    <w:rsid w:val="4AB5641F"/>
    <w:rsid w:val="4AB57154"/>
    <w:rsid w:val="4AB77EE6"/>
    <w:rsid w:val="4AB8612C"/>
    <w:rsid w:val="4ABA4AF4"/>
    <w:rsid w:val="4ABB4E50"/>
    <w:rsid w:val="4ABC0102"/>
    <w:rsid w:val="4ABD5B34"/>
    <w:rsid w:val="4ABD5F4A"/>
    <w:rsid w:val="4ABE29AC"/>
    <w:rsid w:val="4ABE7B78"/>
    <w:rsid w:val="4ABF2E43"/>
    <w:rsid w:val="4ABF557F"/>
    <w:rsid w:val="4AC37051"/>
    <w:rsid w:val="4AC52021"/>
    <w:rsid w:val="4AC56E7B"/>
    <w:rsid w:val="4AC65044"/>
    <w:rsid w:val="4AC70228"/>
    <w:rsid w:val="4ACC6C38"/>
    <w:rsid w:val="4ACD1B17"/>
    <w:rsid w:val="4AD024EA"/>
    <w:rsid w:val="4AD04447"/>
    <w:rsid w:val="4AD126F6"/>
    <w:rsid w:val="4AD4007D"/>
    <w:rsid w:val="4ADC2719"/>
    <w:rsid w:val="4ADD1B1C"/>
    <w:rsid w:val="4ADF2DFE"/>
    <w:rsid w:val="4AE26419"/>
    <w:rsid w:val="4AE50022"/>
    <w:rsid w:val="4AE66BEE"/>
    <w:rsid w:val="4AE823A9"/>
    <w:rsid w:val="4AE83028"/>
    <w:rsid w:val="4AE958EC"/>
    <w:rsid w:val="4AEA4C8F"/>
    <w:rsid w:val="4AEC3FF0"/>
    <w:rsid w:val="4AED25E2"/>
    <w:rsid w:val="4AED54B0"/>
    <w:rsid w:val="4AF017BB"/>
    <w:rsid w:val="4AF26BDC"/>
    <w:rsid w:val="4AF51131"/>
    <w:rsid w:val="4AFA2177"/>
    <w:rsid w:val="4AFB4F30"/>
    <w:rsid w:val="4AFB63A5"/>
    <w:rsid w:val="4AFF47E8"/>
    <w:rsid w:val="4B0737E6"/>
    <w:rsid w:val="4B0872C0"/>
    <w:rsid w:val="4B0C0636"/>
    <w:rsid w:val="4B0C3A74"/>
    <w:rsid w:val="4B0D48B0"/>
    <w:rsid w:val="4B0D60AB"/>
    <w:rsid w:val="4B0F6EBE"/>
    <w:rsid w:val="4B102409"/>
    <w:rsid w:val="4B120D37"/>
    <w:rsid w:val="4B1223EE"/>
    <w:rsid w:val="4B125296"/>
    <w:rsid w:val="4B144CC0"/>
    <w:rsid w:val="4B1517EF"/>
    <w:rsid w:val="4B154D0C"/>
    <w:rsid w:val="4B1928C7"/>
    <w:rsid w:val="4B1B110F"/>
    <w:rsid w:val="4B1E4F57"/>
    <w:rsid w:val="4B1F3192"/>
    <w:rsid w:val="4B206094"/>
    <w:rsid w:val="4B21227C"/>
    <w:rsid w:val="4B232272"/>
    <w:rsid w:val="4B235A35"/>
    <w:rsid w:val="4B2444D5"/>
    <w:rsid w:val="4B245A16"/>
    <w:rsid w:val="4B2C18E1"/>
    <w:rsid w:val="4B2D71D6"/>
    <w:rsid w:val="4B2E54B2"/>
    <w:rsid w:val="4B30143E"/>
    <w:rsid w:val="4B3325DB"/>
    <w:rsid w:val="4B341C5D"/>
    <w:rsid w:val="4B367939"/>
    <w:rsid w:val="4B392AA6"/>
    <w:rsid w:val="4B3A009C"/>
    <w:rsid w:val="4B3B3BFF"/>
    <w:rsid w:val="4B3E7789"/>
    <w:rsid w:val="4B4216BE"/>
    <w:rsid w:val="4B433094"/>
    <w:rsid w:val="4B434D8A"/>
    <w:rsid w:val="4B444A41"/>
    <w:rsid w:val="4B447E66"/>
    <w:rsid w:val="4B475260"/>
    <w:rsid w:val="4B4B5880"/>
    <w:rsid w:val="4B4E5319"/>
    <w:rsid w:val="4B4E7916"/>
    <w:rsid w:val="4B526E46"/>
    <w:rsid w:val="4B535B0D"/>
    <w:rsid w:val="4B57363C"/>
    <w:rsid w:val="4B5A5EE3"/>
    <w:rsid w:val="4B5C0A8E"/>
    <w:rsid w:val="4B5D489B"/>
    <w:rsid w:val="4B62012C"/>
    <w:rsid w:val="4B633A32"/>
    <w:rsid w:val="4B665F65"/>
    <w:rsid w:val="4B667DDC"/>
    <w:rsid w:val="4B683CC5"/>
    <w:rsid w:val="4B692A55"/>
    <w:rsid w:val="4B6A1695"/>
    <w:rsid w:val="4B701A79"/>
    <w:rsid w:val="4B706CB1"/>
    <w:rsid w:val="4B7312D7"/>
    <w:rsid w:val="4B7415BD"/>
    <w:rsid w:val="4B751E82"/>
    <w:rsid w:val="4B76602E"/>
    <w:rsid w:val="4B771205"/>
    <w:rsid w:val="4B775437"/>
    <w:rsid w:val="4B781932"/>
    <w:rsid w:val="4B7A3330"/>
    <w:rsid w:val="4B7C153F"/>
    <w:rsid w:val="4B7E23B2"/>
    <w:rsid w:val="4B7F00CA"/>
    <w:rsid w:val="4B81008F"/>
    <w:rsid w:val="4B8127CE"/>
    <w:rsid w:val="4B82141F"/>
    <w:rsid w:val="4B821ED4"/>
    <w:rsid w:val="4B840DFF"/>
    <w:rsid w:val="4B863241"/>
    <w:rsid w:val="4B8E4B97"/>
    <w:rsid w:val="4B8F5E4B"/>
    <w:rsid w:val="4B9243F5"/>
    <w:rsid w:val="4B931A7D"/>
    <w:rsid w:val="4B9344DE"/>
    <w:rsid w:val="4B936E87"/>
    <w:rsid w:val="4B94617D"/>
    <w:rsid w:val="4B951311"/>
    <w:rsid w:val="4B9E1171"/>
    <w:rsid w:val="4BAB57EF"/>
    <w:rsid w:val="4BAB6D4E"/>
    <w:rsid w:val="4BB659A6"/>
    <w:rsid w:val="4BBC76B6"/>
    <w:rsid w:val="4BBE45A7"/>
    <w:rsid w:val="4BC10A69"/>
    <w:rsid w:val="4BC203B2"/>
    <w:rsid w:val="4BC26D75"/>
    <w:rsid w:val="4BC318C5"/>
    <w:rsid w:val="4BC73ACD"/>
    <w:rsid w:val="4BC8243C"/>
    <w:rsid w:val="4BC92A64"/>
    <w:rsid w:val="4BC97DF9"/>
    <w:rsid w:val="4BCB40E3"/>
    <w:rsid w:val="4BCC1CBB"/>
    <w:rsid w:val="4BCC349A"/>
    <w:rsid w:val="4BCE1CBD"/>
    <w:rsid w:val="4BCF730B"/>
    <w:rsid w:val="4BD061D0"/>
    <w:rsid w:val="4BD26945"/>
    <w:rsid w:val="4BD64E00"/>
    <w:rsid w:val="4BD77BBD"/>
    <w:rsid w:val="4BDD44AC"/>
    <w:rsid w:val="4BDD56BF"/>
    <w:rsid w:val="4BE0266D"/>
    <w:rsid w:val="4BE03052"/>
    <w:rsid w:val="4BE46E6B"/>
    <w:rsid w:val="4BE67E1F"/>
    <w:rsid w:val="4BE8259F"/>
    <w:rsid w:val="4BE90BA4"/>
    <w:rsid w:val="4BF30464"/>
    <w:rsid w:val="4BF318D8"/>
    <w:rsid w:val="4BF376F9"/>
    <w:rsid w:val="4BF37CC5"/>
    <w:rsid w:val="4BF6482D"/>
    <w:rsid w:val="4BF8552C"/>
    <w:rsid w:val="4BFC0DFD"/>
    <w:rsid w:val="4C0039D5"/>
    <w:rsid w:val="4C0045B2"/>
    <w:rsid w:val="4C0051DF"/>
    <w:rsid w:val="4C013A24"/>
    <w:rsid w:val="4C04492D"/>
    <w:rsid w:val="4C044B8B"/>
    <w:rsid w:val="4C0510F0"/>
    <w:rsid w:val="4C05711F"/>
    <w:rsid w:val="4C086996"/>
    <w:rsid w:val="4C0C6B7E"/>
    <w:rsid w:val="4C0F7CA1"/>
    <w:rsid w:val="4C140632"/>
    <w:rsid w:val="4C150504"/>
    <w:rsid w:val="4C1611B7"/>
    <w:rsid w:val="4C1908C3"/>
    <w:rsid w:val="4C1F073D"/>
    <w:rsid w:val="4C2012F0"/>
    <w:rsid w:val="4C211F55"/>
    <w:rsid w:val="4C216521"/>
    <w:rsid w:val="4C227830"/>
    <w:rsid w:val="4C2956EF"/>
    <w:rsid w:val="4C2B11E7"/>
    <w:rsid w:val="4C2D26E3"/>
    <w:rsid w:val="4C312198"/>
    <w:rsid w:val="4C365A00"/>
    <w:rsid w:val="4C39659B"/>
    <w:rsid w:val="4C3B0860"/>
    <w:rsid w:val="4C3C7520"/>
    <w:rsid w:val="4C3C7B3F"/>
    <w:rsid w:val="4C3E2A23"/>
    <w:rsid w:val="4C405C7C"/>
    <w:rsid w:val="4C414D95"/>
    <w:rsid w:val="4C424A06"/>
    <w:rsid w:val="4C424EC2"/>
    <w:rsid w:val="4C455D4F"/>
    <w:rsid w:val="4C4B0B0E"/>
    <w:rsid w:val="4C4B40CC"/>
    <w:rsid w:val="4C4C5224"/>
    <w:rsid w:val="4C4F5E36"/>
    <w:rsid w:val="4C4F68BB"/>
    <w:rsid w:val="4C503FD6"/>
    <w:rsid w:val="4C520CB9"/>
    <w:rsid w:val="4C5466B2"/>
    <w:rsid w:val="4C586E50"/>
    <w:rsid w:val="4C5937A7"/>
    <w:rsid w:val="4C594FD7"/>
    <w:rsid w:val="4C5E1DAB"/>
    <w:rsid w:val="4C616BE1"/>
    <w:rsid w:val="4C6204BF"/>
    <w:rsid w:val="4C6F2CC0"/>
    <w:rsid w:val="4C6F5B6B"/>
    <w:rsid w:val="4C6F7204"/>
    <w:rsid w:val="4C701E77"/>
    <w:rsid w:val="4C736C1E"/>
    <w:rsid w:val="4C7B750E"/>
    <w:rsid w:val="4C7C37BD"/>
    <w:rsid w:val="4C7F02A6"/>
    <w:rsid w:val="4C7F04FF"/>
    <w:rsid w:val="4C80680B"/>
    <w:rsid w:val="4C857D1E"/>
    <w:rsid w:val="4C861A1B"/>
    <w:rsid w:val="4C8850F4"/>
    <w:rsid w:val="4C89181E"/>
    <w:rsid w:val="4C8A1EBD"/>
    <w:rsid w:val="4C8D0224"/>
    <w:rsid w:val="4C8F5A2D"/>
    <w:rsid w:val="4C9411F9"/>
    <w:rsid w:val="4C98425A"/>
    <w:rsid w:val="4C9A1745"/>
    <w:rsid w:val="4C9A7D78"/>
    <w:rsid w:val="4C9B0DD2"/>
    <w:rsid w:val="4C9D32F2"/>
    <w:rsid w:val="4C9E3D41"/>
    <w:rsid w:val="4C9F3127"/>
    <w:rsid w:val="4CA106F6"/>
    <w:rsid w:val="4CA25F56"/>
    <w:rsid w:val="4CA53BE7"/>
    <w:rsid w:val="4CA67D8B"/>
    <w:rsid w:val="4CA76BCF"/>
    <w:rsid w:val="4CAA27FE"/>
    <w:rsid w:val="4CAB3057"/>
    <w:rsid w:val="4CAE5A88"/>
    <w:rsid w:val="4CAF153C"/>
    <w:rsid w:val="4CB20BA0"/>
    <w:rsid w:val="4CB44B77"/>
    <w:rsid w:val="4CB65D54"/>
    <w:rsid w:val="4CBA18C6"/>
    <w:rsid w:val="4CBC2FAD"/>
    <w:rsid w:val="4CC26D85"/>
    <w:rsid w:val="4CC50036"/>
    <w:rsid w:val="4CC84E1B"/>
    <w:rsid w:val="4CCB6F4E"/>
    <w:rsid w:val="4CD000FF"/>
    <w:rsid w:val="4CD17A13"/>
    <w:rsid w:val="4CD44264"/>
    <w:rsid w:val="4CDA6284"/>
    <w:rsid w:val="4CDD7B46"/>
    <w:rsid w:val="4CE30191"/>
    <w:rsid w:val="4CE331B1"/>
    <w:rsid w:val="4CE54522"/>
    <w:rsid w:val="4CEA4D29"/>
    <w:rsid w:val="4CEA61B2"/>
    <w:rsid w:val="4CF14971"/>
    <w:rsid w:val="4CF31F00"/>
    <w:rsid w:val="4CF64058"/>
    <w:rsid w:val="4CF65041"/>
    <w:rsid w:val="4CF66867"/>
    <w:rsid w:val="4CF75E39"/>
    <w:rsid w:val="4CFA088B"/>
    <w:rsid w:val="4CFB2E2C"/>
    <w:rsid w:val="4CFC5BD5"/>
    <w:rsid w:val="4D00617A"/>
    <w:rsid w:val="4D03002E"/>
    <w:rsid w:val="4D034E82"/>
    <w:rsid w:val="4D0C0C60"/>
    <w:rsid w:val="4D0D116C"/>
    <w:rsid w:val="4D0F564C"/>
    <w:rsid w:val="4D135D42"/>
    <w:rsid w:val="4D141DC2"/>
    <w:rsid w:val="4D1727DB"/>
    <w:rsid w:val="4D17328E"/>
    <w:rsid w:val="4D1B08B7"/>
    <w:rsid w:val="4D1B26B0"/>
    <w:rsid w:val="4D1B2947"/>
    <w:rsid w:val="4D1B2BF8"/>
    <w:rsid w:val="4D1C13E2"/>
    <w:rsid w:val="4D200FC6"/>
    <w:rsid w:val="4D206899"/>
    <w:rsid w:val="4D220AFC"/>
    <w:rsid w:val="4D231881"/>
    <w:rsid w:val="4D2409BE"/>
    <w:rsid w:val="4D244FDC"/>
    <w:rsid w:val="4D25311E"/>
    <w:rsid w:val="4D253B3A"/>
    <w:rsid w:val="4D266906"/>
    <w:rsid w:val="4D2851CE"/>
    <w:rsid w:val="4D2A422B"/>
    <w:rsid w:val="4D2A71A9"/>
    <w:rsid w:val="4D2D24E5"/>
    <w:rsid w:val="4D2E3508"/>
    <w:rsid w:val="4D3161C8"/>
    <w:rsid w:val="4D325E3E"/>
    <w:rsid w:val="4D3A27FF"/>
    <w:rsid w:val="4D3A7443"/>
    <w:rsid w:val="4D3B4D8B"/>
    <w:rsid w:val="4D3B4DC0"/>
    <w:rsid w:val="4D3F00E7"/>
    <w:rsid w:val="4D403435"/>
    <w:rsid w:val="4D444599"/>
    <w:rsid w:val="4D470CD7"/>
    <w:rsid w:val="4D470EE5"/>
    <w:rsid w:val="4D480296"/>
    <w:rsid w:val="4D48182B"/>
    <w:rsid w:val="4D4A361B"/>
    <w:rsid w:val="4D511160"/>
    <w:rsid w:val="4D513CF2"/>
    <w:rsid w:val="4D567C6D"/>
    <w:rsid w:val="4D591796"/>
    <w:rsid w:val="4D5E57EB"/>
    <w:rsid w:val="4D5F00C6"/>
    <w:rsid w:val="4D5F6825"/>
    <w:rsid w:val="4D6455D0"/>
    <w:rsid w:val="4D6514D6"/>
    <w:rsid w:val="4D6600FD"/>
    <w:rsid w:val="4D6614F7"/>
    <w:rsid w:val="4D662315"/>
    <w:rsid w:val="4D676DF7"/>
    <w:rsid w:val="4D691E6D"/>
    <w:rsid w:val="4D6A345C"/>
    <w:rsid w:val="4D6C4233"/>
    <w:rsid w:val="4D6E025B"/>
    <w:rsid w:val="4D6E50C8"/>
    <w:rsid w:val="4D717AA3"/>
    <w:rsid w:val="4D73501E"/>
    <w:rsid w:val="4D744BAB"/>
    <w:rsid w:val="4D750525"/>
    <w:rsid w:val="4D7732C0"/>
    <w:rsid w:val="4D786993"/>
    <w:rsid w:val="4D790A1E"/>
    <w:rsid w:val="4D790B45"/>
    <w:rsid w:val="4D792905"/>
    <w:rsid w:val="4D7A394D"/>
    <w:rsid w:val="4D7A7AAC"/>
    <w:rsid w:val="4D7D7CEF"/>
    <w:rsid w:val="4D7F0812"/>
    <w:rsid w:val="4D80741D"/>
    <w:rsid w:val="4D812262"/>
    <w:rsid w:val="4D842F3E"/>
    <w:rsid w:val="4D8673F3"/>
    <w:rsid w:val="4D880496"/>
    <w:rsid w:val="4D894CAB"/>
    <w:rsid w:val="4D8A25F9"/>
    <w:rsid w:val="4D8A359A"/>
    <w:rsid w:val="4D8D5C72"/>
    <w:rsid w:val="4D8D77C6"/>
    <w:rsid w:val="4D8E6A62"/>
    <w:rsid w:val="4D8F7E76"/>
    <w:rsid w:val="4D901140"/>
    <w:rsid w:val="4D9358C4"/>
    <w:rsid w:val="4D990E39"/>
    <w:rsid w:val="4D9D0319"/>
    <w:rsid w:val="4D9D2573"/>
    <w:rsid w:val="4DA02156"/>
    <w:rsid w:val="4DA67FE9"/>
    <w:rsid w:val="4DAC68E2"/>
    <w:rsid w:val="4DAE3775"/>
    <w:rsid w:val="4DAF50FA"/>
    <w:rsid w:val="4DB20E34"/>
    <w:rsid w:val="4DB32607"/>
    <w:rsid w:val="4DB816C0"/>
    <w:rsid w:val="4DBF09E1"/>
    <w:rsid w:val="4DC0235D"/>
    <w:rsid w:val="4DC13C49"/>
    <w:rsid w:val="4DC3675D"/>
    <w:rsid w:val="4DC465A1"/>
    <w:rsid w:val="4DC51394"/>
    <w:rsid w:val="4DC77C44"/>
    <w:rsid w:val="4DC84990"/>
    <w:rsid w:val="4DC86012"/>
    <w:rsid w:val="4DC93CDC"/>
    <w:rsid w:val="4DCB0F2E"/>
    <w:rsid w:val="4DCB31C0"/>
    <w:rsid w:val="4DCD5EA1"/>
    <w:rsid w:val="4DD36433"/>
    <w:rsid w:val="4DD556B6"/>
    <w:rsid w:val="4DD6468D"/>
    <w:rsid w:val="4DD8655B"/>
    <w:rsid w:val="4DD905A8"/>
    <w:rsid w:val="4DD95FE0"/>
    <w:rsid w:val="4DDB2B8A"/>
    <w:rsid w:val="4DDB3FA2"/>
    <w:rsid w:val="4DDC45EB"/>
    <w:rsid w:val="4DE43776"/>
    <w:rsid w:val="4DE93F63"/>
    <w:rsid w:val="4DE942DF"/>
    <w:rsid w:val="4DEA5F62"/>
    <w:rsid w:val="4DEB17E5"/>
    <w:rsid w:val="4DEB3D8B"/>
    <w:rsid w:val="4DEF5FA9"/>
    <w:rsid w:val="4DF23BA9"/>
    <w:rsid w:val="4DF423FB"/>
    <w:rsid w:val="4DF47F08"/>
    <w:rsid w:val="4DF53D66"/>
    <w:rsid w:val="4DF660C3"/>
    <w:rsid w:val="4DF766AD"/>
    <w:rsid w:val="4DF81F6A"/>
    <w:rsid w:val="4DF945CB"/>
    <w:rsid w:val="4DFD2223"/>
    <w:rsid w:val="4DFE6EC4"/>
    <w:rsid w:val="4E003EA4"/>
    <w:rsid w:val="4E041A92"/>
    <w:rsid w:val="4E08443C"/>
    <w:rsid w:val="4E092F93"/>
    <w:rsid w:val="4E097693"/>
    <w:rsid w:val="4E0B207A"/>
    <w:rsid w:val="4E0D7E35"/>
    <w:rsid w:val="4E0F359C"/>
    <w:rsid w:val="4E10291E"/>
    <w:rsid w:val="4E105DDD"/>
    <w:rsid w:val="4E115ED6"/>
    <w:rsid w:val="4E130D1A"/>
    <w:rsid w:val="4E151645"/>
    <w:rsid w:val="4E16673F"/>
    <w:rsid w:val="4E184A04"/>
    <w:rsid w:val="4E195943"/>
    <w:rsid w:val="4E1C7A36"/>
    <w:rsid w:val="4E1D094D"/>
    <w:rsid w:val="4E2846EB"/>
    <w:rsid w:val="4E285B34"/>
    <w:rsid w:val="4E285C33"/>
    <w:rsid w:val="4E2C238B"/>
    <w:rsid w:val="4E2D7CD0"/>
    <w:rsid w:val="4E2F0C9B"/>
    <w:rsid w:val="4E31068B"/>
    <w:rsid w:val="4E3221F7"/>
    <w:rsid w:val="4E354F03"/>
    <w:rsid w:val="4E377C9D"/>
    <w:rsid w:val="4E3B09A7"/>
    <w:rsid w:val="4E417BAD"/>
    <w:rsid w:val="4E4206AB"/>
    <w:rsid w:val="4E46667C"/>
    <w:rsid w:val="4E467A51"/>
    <w:rsid w:val="4E473720"/>
    <w:rsid w:val="4E48411C"/>
    <w:rsid w:val="4E4D2943"/>
    <w:rsid w:val="4E4F2DA9"/>
    <w:rsid w:val="4E4F5370"/>
    <w:rsid w:val="4E506029"/>
    <w:rsid w:val="4E58169E"/>
    <w:rsid w:val="4E5F6621"/>
    <w:rsid w:val="4E6158B9"/>
    <w:rsid w:val="4E66332D"/>
    <w:rsid w:val="4E68356D"/>
    <w:rsid w:val="4E6A24DF"/>
    <w:rsid w:val="4E6B74B7"/>
    <w:rsid w:val="4E6C77AA"/>
    <w:rsid w:val="4E6E51BF"/>
    <w:rsid w:val="4E6F51FA"/>
    <w:rsid w:val="4E722B6D"/>
    <w:rsid w:val="4E7232FC"/>
    <w:rsid w:val="4E7568E6"/>
    <w:rsid w:val="4E760336"/>
    <w:rsid w:val="4E765F7A"/>
    <w:rsid w:val="4E79188D"/>
    <w:rsid w:val="4E7A6A62"/>
    <w:rsid w:val="4E7C1725"/>
    <w:rsid w:val="4E7C42C6"/>
    <w:rsid w:val="4E7C4AFF"/>
    <w:rsid w:val="4E7F4C3F"/>
    <w:rsid w:val="4E7F7EE1"/>
    <w:rsid w:val="4E823452"/>
    <w:rsid w:val="4E82496A"/>
    <w:rsid w:val="4E834801"/>
    <w:rsid w:val="4E861516"/>
    <w:rsid w:val="4E8C261F"/>
    <w:rsid w:val="4E8F132C"/>
    <w:rsid w:val="4E91505D"/>
    <w:rsid w:val="4E930383"/>
    <w:rsid w:val="4E937E2F"/>
    <w:rsid w:val="4E9566BC"/>
    <w:rsid w:val="4E970149"/>
    <w:rsid w:val="4E9718FE"/>
    <w:rsid w:val="4E9828DE"/>
    <w:rsid w:val="4E9B1221"/>
    <w:rsid w:val="4E9C766F"/>
    <w:rsid w:val="4E9D0E47"/>
    <w:rsid w:val="4E9D1FF1"/>
    <w:rsid w:val="4E9D2B8B"/>
    <w:rsid w:val="4EA074AD"/>
    <w:rsid w:val="4EA22D36"/>
    <w:rsid w:val="4EA34568"/>
    <w:rsid w:val="4EA50069"/>
    <w:rsid w:val="4EA5499B"/>
    <w:rsid w:val="4EA74993"/>
    <w:rsid w:val="4EAA1AAC"/>
    <w:rsid w:val="4EAC41EA"/>
    <w:rsid w:val="4EB41A1D"/>
    <w:rsid w:val="4EB42325"/>
    <w:rsid w:val="4EB5720C"/>
    <w:rsid w:val="4EB917F8"/>
    <w:rsid w:val="4EBB4C67"/>
    <w:rsid w:val="4EBC62A1"/>
    <w:rsid w:val="4EBD75BF"/>
    <w:rsid w:val="4EBE2A65"/>
    <w:rsid w:val="4EBF2613"/>
    <w:rsid w:val="4EBF363F"/>
    <w:rsid w:val="4EC20C7E"/>
    <w:rsid w:val="4EC22C8E"/>
    <w:rsid w:val="4EC2442C"/>
    <w:rsid w:val="4EC31ECC"/>
    <w:rsid w:val="4EC35C45"/>
    <w:rsid w:val="4EC77ECE"/>
    <w:rsid w:val="4ECA68D4"/>
    <w:rsid w:val="4ECD4924"/>
    <w:rsid w:val="4ECD705A"/>
    <w:rsid w:val="4ECE5491"/>
    <w:rsid w:val="4ED2396A"/>
    <w:rsid w:val="4ED52174"/>
    <w:rsid w:val="4ED60DD5"/>
    <w:rsid w:val="4ED61BC8"/>
    <w:rsid w:val="4ED652D4"/>
    <w:rsid w:val="4ED767BC"/>
    <w:rsid w:val="4ED84AE5"/>
    <w:rsid w:val="4EDB2B25"/>
    <w:rsid w:val="4EDC14F0"/>
    <w:rsid w:val="4EDD7C5A"/>
    <w:rsid w:val="4EDF4940"/>
    <w:rsid w:val="4EDF7AA6"/>
    <w:rsid w:val="4EE33EFD"/>
    <w:rsid w:val="4EE52A14"/>
    <w:rsid w:val="4EE53B91"/>
    <w:rsid w:val="4EE73FC3"/>
    <w:rsid w:val="4EE74D90"/>
    <w:rsid w:val="4EEA1A03"/>
    <w:rsid w:val="4EED6481"/>
    <w:rsid w:val="4EEE230C"/>
    <w:rsid w:val="4EEE3517"/>
    <w:rsid w:val="4EF17FCE"/>
    <w:rsid w:val="4EF37F99"/>
    <w:rsid w:val="4EF43951"/>
    <w:rsid w:val="4EF53CF9"/>
    <w:rsid w:val="4EF6519A"/>
    <w:rsid w:val="4EF65384"/>
    <w:rsid w:val="4EF715BA"/>
    <w:rsid w:val="4EF90150"/>
    <w:rsid w:val="4EFA7F77"/>
    <w:rsid w:val="4EFD2302"/>
    <w:rsid w:val="4F007F99"/>
    <w:rsid w:val="4F062AC5"/>
    <w:rsid w:val="4F0D09E9"/>
    <w:rsid w:val="4F0D25BF"/>
    <w:rsid w:val="4F0E056F"/>
    <w:rsid w:val="4F0F42E7"/>
    <w:rsid w:val="4F107E0E"/>
    <w:rsid w:val="4F146848"/>
    <w:rsid w:val="4F1723B8"/>
    <w:rsid w:val="4F193F52"/>
    <w:rsid w:val="4F1967A2"/>
    <w:rsid w:val="4F1A7206"/>
    <w:rsid w:val="4F1B786F"/>
    <w:rsid w:val="4F1D2E5C"/>
    <w:rsid w:val="4F1E4746"/>
    <w:rsid w:val="4F21062D"/>
    <w:rsid w:val="4F2152AA"/>
    <w:rsid w:val="4F254D4F"/>
    <w:rsid w:val="4F272F65"/>
    <w:rsid w:val="4F293ABD"/>
    <w:rsid w:val="4F295EC2"/>
    <w:rsid w:val="4F2E52F4"/>
    <w:rsid w:val="4F32757E"/>
    <w:rsid w:val="4F331771"/>
    <w:rsid w:val="4F347DCC"/>
    <w:rsid w:val="4F351F2A"/>
    <w:rsid w:val="4F352DBB"/>
    <w:rsid w:val="4F390297"/>
    <w:rsid w:val="4F39559C"/>
    <w:rsid w:val="4F3A0631"/>
    <w:rsid w:val="4F3B450C"/>
    <w:rsid w:val="4F3D5F79"/>
    <w:rsid w:val="4F3E097B"/>
    <w:rsid w:val="4F3E3390"/>
    <w:rsid w:val="4F3F38F2"/>
    <w:rsid w:val="4F416513"/>
    <w:rsid w:val="4F434930"/>
    <w:rsid w:val="4F4971A3"/>
    <w:rsid w:val="4F49780B"/>
    <w:rsid w:val="4F4A657F"/>
    <w:rsid w:val="4F4A672B"/>
    <w:rsid w:val="4F4C68EC"/>
    <w:rsid w:val="4F4D44B5"/>
    <w:rsid w:val="4F4E758B"/>
    <w:rsid w:val="4F506B2E"/>
    <w:rsid w:val="4F51131A"/>
    <w:rsid w:val="4F511463"/>
    <w:rsid w:val="4F51254D"/>
    <w:rsid w:val="4F552B7E"/>
    <w:rsid w:val="4F5551B4"/>
    <w:rsid w:val="4F566D13"/>
    <w:rsid w:val="4F59785E"/>
    <w:rsid w:val="4F5B27B0"/>
    <w:rsid w:val="4F5B42EE"/>
    <w:rsid w:val="4F5C54EF"/>
    <w:rsid w:val="4F604C77"/>
    <w:rsid w:val="4F616F38"/>
    <w:rsid w:val="4F64060E"/>
    <w:rsid w:val="4F643390"/>
    <w:rsid w:val="4F6512F6"/>
    <w:rsid w:val="4F6643DC"/>
    <w:rsid w:val="4F6A631E"/>
    <w:rsid w:val="4F6B1FDD"/>
    <w:rsid w:val="4F701171"/>
    <w:rsid w:val="4F7136B0"/>
    <w:rsid w:val="4F721CF9"/>
    <w:rsid w:val="4F73426C"/>
    <w:rsid w:val="4F75199B"/>
    <w:rsid w:val="4F752CD2"/>
    <w:rsid w:val="4F774DA5"/>
    <w:rsid w:val="4F790EA8"/>
    <w:rsid w:val="4F796072"/>
    <w:rsid w:val="4F7A20A8"/>
    <w:rsid w:val="4F7A6A9B"/>
    <w:rsid w:val="4F7E5D98"/>
    <w:rsid w:val="4F802E50"/>
    <w:rsid w:val="4F8503B4"/>
    <w:rsid w:val="4F850A42"/>
    <w:rsid w:val="4F851DB2"/>
    <w:rsid w:val="4F861EE4"/>
    <w:rsid w:val="4F88581D"/>
    <w:rsid w:val="4F8A1787"/>
    <w:rsid w:val="4F8B3490"/>
    <w:rsid w:val="4F8B568E"/>
    <w:rsid w:val="4F8C2CBF"/>
    <w:rsid w:val="4F8E345D"/>
    <w:rsid w:val="4F8F0843"/>
    <w:rsid w:val="4F8F5FAB"/>
    <w:rsid w:val="4F934283"/>
    <w:rsid w:val="4F961AE7"/>
    <w:rsid w:val="4F9B54EB"/>
    <w:rsid w:val="4F9C334A"/>
    <w:rsid w:val="4F9C3DCC"/>
    <w:rsid w:val="4F9D1B7C"/>
    <w:rsid w:val="4FA06776"/>
    <w:rsid w:val="4FA44741"/>
    <w:rsid w:val="4FA6502A"/>
    <w:rsid w:val="4FA70BB8"/>
    <w:rsid w:val="4FAB0141"/>
    <w:rsid w:val="4FAD7236"/>
    <w:rsid w:val="4FB00407"/>
    <w:rsid w:val="4FB0155B"/>
    <w:rsid w:val="4FB06F65"/>
    <w:rsid w:val="4FB27952"/>
    <w:rsid w:val="4FB40745"/>
    <w:rsid w:val="4FB60BC2"/>
    <w:rsid w:val="4FB65644"/>
    <w:rsid w:val="4FB85EE9"/>
    <w:rsid w:val="4FB87605"/>
    <w:rsid w:val="4FB96CA6"/>
    <w:rsid w:val="4FBB5010"/>
    <w:rsid w:val="4FBC0BE9"/>
    <w:rsid w:val="4FBC48B3"/>
    <w:rsid w:val="4FC147B7"/>
    <w:rsid w:val="4FC31994"/>
    <w:rsid w:val="4FC41F77"/>
    <w:rsid w:val="4FC74875"/>
    <w:rsid w:val="4FCC10D6"/>
    <w:rsid w:val="4FCC78E6"/>
    <w:rsid w:val="4FD14773"/>
    <w:rsid w:val="4FD277D7"/>
    <w:rsid w:val="4FD30AB0"/>
    <w:rsid w:val="4FD45E36"/>
    <w:rsid w:val="4FDB1B5C"/>
    <w:rsid w:val="4FDB6A18"/>
    <w:rsid w:val="4FDC01A1"/>
    <w:rsid w:val="4FDD1914"/>
    <w:rsid w:val="4FDE7836"/>
    <w:rsid w:val="4FE51C21"/>
    <w:rsid w:val="4FE66A97"/>
    <w:rsid w:val="4FE72524"/>
    <w:rsid w:val="4FE73062"/>
    <w:rsid w:val="4FE86945"/>
    <w:rsid w:val="4FEC3C4D"/>
    <w:rsid w:val="4FEC5A3A"/>
    <w:rsid w:val="4FED29A7"/>
    <w:rsid w:val="4FEF0DCA"/>
    <w:rsid w:val="4FEF120F"/>
    <w:rsid w:val="4FF21C3E"/>
    <w:rsid w:val="4FF26337"/>
    <w:rsid w:val="4FF27691"/>
    <w:rsid w:val="4FF705C0"/>
    <w:rsid w:val="4FF77255"/>
    <w:rsid w:val="4FFA3D96"/>
    <w:rsid w:val="4FFB6301"/>
    <w:rsid w:val="4FFD3BD0"/>
    <w:rsid w:val="4FFD5CEF"/>
    <w:rsid w:val="4FFF21D9"/>
    <w:rsid w:val="4FFF7E57"/>
    <w:rsid w:val="50011C64"/>
    <w:rsid w:val="50021B84"/>
    <w:rsid w:val="50023633"/>
    <w:rsid w:val="50034622"/>
    <w:rsid w:val="50044529"/>
    <w:rsid w:val="500478D6"/>
    <w:rsid w:val="500D22E5"/>
    <w:rsid w:val="500E459E"/>
    <w:rsid w:val="500E4741"/>
    <w:rsid w:val="500E56FC"/>
    <w:rsid w:val="501020D7"/>
    <w:rsid w:val="501073E6"/>
    <w:rsid w:val="501404AC"/>
    <w:rsid w:val="50141389"/>
    <w:rsid w:val="501741DA"/>
    <w:rsid w:val="501762E1"/>
    <w:rsid w:val="50185A7A"/>
    <w:rsid w:val="501918C9"/>
    <w:rsid w:val="501E0C85"/>
    <w:rsid w:val="50210776"/>
    <w:rsid w:val="50217775"/>
    <w:rsid w:val="502242CB"/>
    <w:rsid w:val="50250FB2"/>
    <w:rsid w:val="50277377"/>
    <w:rsid w:val="50280EB9"/>
    <w:rsid w:val="50286854"/>
    <w:rsid w:val="502A3A06"/>
    <w:rsid w:val="502A7E27"/>
    <w:rsid w:val="502C2EBC"/>
    <w:rsid w:val="502C3FFB"/>
    <w:rsid w:val="502C6486"/>
    <w:rsid w:val="502D20EE"/>
    <w:rsid w:val="502F0E01"/>
    <w:rsid w:val="50304B5A"/>
    <w:rsid w:val="503227F3"/>
    <w:rsid w:val="50331CBF"/>
    <w:rsid w:val="50342624"/>
    <w:rsid w:val="503A3356"/>
    <w:rsid w:val="503C519C"/>
    <w:rsid w:val="50405FC8"/>
    <w:rsid w:val="5041159E"/>
    <w:rsid w:val="50423B16"/>
    <w:rsid w:val="50434B5F"/>
    <w:rsid w:val="50466CE6"/>
    <w:rsid w:val="504A7DC9"/>
    <w:rsid w:val="505061E6"/>
    <w:rsid w:val="5053201A"/>
    <w:rsid w:val="50566527"/>
    <w:rsid w:val="50584324"/>
    <w:rsid w:val="505A06D8"/>
    <w:rsid w:val="505A240A"/>
    <w:rsid w:val="505C1E70"/>
    <w:rsid w:val="505F61C2"/>
    <w:rsid w:val="5062704E"/>
    <w:rsid w:val="506356E5"/>
    <w:rsid w:val="50641E8F"/>
    <w:rsid w:val="506575A3"/>
    <w:rsid w:val="50666FBC"/>
    <w:rsid w:val="50697A27"/>
    <w:rsid w:val="506B23D1"/>
    <w:rsid w:val="506B6DE2"/>
    <w:rsid w:val="506E6D1E"/>
    <w:rsid w:val="506F5313"/>
    <w:rsid w:val="50751177"/>
    <w:rsid w:val="5076373C"/>
    <w:rsid w:val="507C1B8A"/>
    <w:rsid w:val="507C3BFE"/>
    <w:rsid w:val="507F05B9"/>
    <w:rsid w:val="50823AA3"/>
    <w:rsid w:val="50842402"/>
    <w:rsid w:val="50854293"/>
    <w:rsid w:val="508560F3"/>
    <w:rsid w:val="50856264"/>
    <w:rsid w:val="5086109D"/>
    <w:rsid w:val="50861562"/>
    <w:rsid w:val="508954DA"/>
    <w:rsid w:val="50906A89"/>
    <w:rsid w:val="50936D9A"/>
    <w:rsid w:val="50945262"/>
    <w:rsid w:val="5095076D"/>
    <w:rsid w:val="5096605C"/>
    <w:rsid w:val="509A2698"/>
    <w:rsid w:val="509C3EAA"/>
    <w:rsid w:val="509C554D"/>
    <w:rsid w:val="509D702A"/>
    <w:rsid w:val="509F2923"/>
    <w:rsid w:val="50A01B4D"/>
    <w:rsid w:val="50A13592"/>
    <w:rsid w:val="50A166AB"/>
    <w:rsid w:val="50A21E1A"/>
    <w:rsid w:val="50A223A6"/>
    <w:rsid w:val="50A22C57"/>
    <w:rsid w:val="50A43B2D"/>
    <w:rsid w:val="50A477B3"/>
    <w:rsid w:val="50AB003F"/>
    <w:rsid w:val="50AF0A90"/>
    <w:rsid w:val="50B00F7C"/>
    <w:rsid w:val="50B02508"/>
    <w:rsid w:val="50B5782B"/>
    <w:rsid w:val="50B77AD4"/>
    <w:rsid w:val="50B93924"/>
    <w:rsid w:val="50BC2DB5"/>
    <w:rsid w:val="50BD38DB"/>
    <w:rsid w:val="50BD666A"/>
    <w:rsid w:val="50BF36F6"/>
    <w:rsid w:val="50BF6559"/>
    <w:rsid w:val="50BF6C6E"/>
    <w:rsid w:val="50C0569B"/>
    <w:rsid w:val="50C36064"/>
    <w:rsid w:val="50C664D1"/>
    <w:rsid w:val="50C85095"/>
    <w:rsid w:val="50C975A1"/>
    <w:rsid w:val="50CA095F"/>
    <w:rsid w:val="50CA4D9E"/>
    <w:rsid w:val="50CD0512"/>
    <w:rsid w:val="50CE6EEA"/>
    <w:rsid w:val="50CF3D7C"/>
    <w:rsid w:val="50D5442E"/>
    <w:rsid w:val="50D6713B"/>
    <w:rsid w:val="50DA51D0"/>
    <w:rsid w:val="50DA76B3"/>
    <w:rsid w:val="50DC4661"/>
    <w:rsid w:val="50DC4914"/>
    <w:rsid w:val="50DF4278"/>
    <w:rsid w:val="50E1363B"/>
    <w:rsid w:val="50E27F05"/>
    <w:rsid w:val="50EC54B2"/>
    <w:rsid w:val="50EE4E28"/>
    <w:rsid w:val="50F50D86"/>
    <w:rsid w:val="50F717A0"/>
    <w:rsid w:val="50F85BE5"/>
    <w:rsid w:val="50F874C1"/>
    <w:rsid w:val="50F87BE9"/>
    <w:rsid w:val="50FA66E7"/>
    <w:rsid w:val="50FA6B42"/>
    <w:rsid w:val="50FB1455"/>
    <w:rsid w:val="50FB6058"/>
    <w:rsid w:val="50FB68E1"/>
    <w:rsid w:val="50FC287B"/>
    <w:rsid w:val="50FD40D3"/>
    <w:rsid w:val="50FD48D0"/>
    <w:rsid w:val="50FF2FF1"/>
    <w:rsid w:val="51015BF3"/>
    <w:rsid w:val="510330EC"/>
    <w:rsid w:val="51064412"/>
    <w:rsid w:val="510670B8"/>
    <w:rsid w:val="51085657"/>
    <w:rsid w:val="510B1FAC"/>
    <w:rsid w:val="510B506F"/>
    <w:rsid w:val="510C683A"/>
    <w:rsid w:val="51110872"/>
    <w:rsid w:val="51111E49"/>
    <w:rsid w:val="511224C4"/>
    <w:rsid w:val="51123E54"/>
    <w:rsid w:val="511604F3"/>
    <w:rsid w:val="51170698"/>
    <w:rsid w:val="512134E3"/>
    <w:rsid w:val="51280932"/>
    <w:rsid w:val="5128240E"/>
    <w:rsid w:val="5129047F"/>
    <w:rsid w:val="512970AD"/>
    <w:rsid w:val="512A59E6"/>
    <w:rsid w:val="512D283B"/>
    <w:rsid w:val="512D2F17"/>
    <w:rsid w:val="512F3B40"/>
    <w:rsid w:val="513056F5"/>
    <w:rsid w:val="51314F54"/>
    <w:rsid w:val="51316F8B"/>
    <w:rsid w:val="51320D34"/>
    <w:rsid w:val="51334745"/>
    <w:rsid w:val="5135628E"/>
    <w:rsid w:val="51357181"/>
    <w:rsid w:val="5136524C"/>
    <w:rsid w:val="513B04C9"/>
    <w:rsid w:val="513C60B2"/>
    <w:rsid w:val="513D0113"/>
    <w:rsid w:val="513D38B6"/>
    <w:rsid w:val="513D520C"/>
    <w:rsid w:val="513F3DDB"/>
    <w:rsid w:val="513F6E29"/>
    <w:rsid w:val="51427A2B"/>
    <w:rsid w:val="51435A78"/>
    <w:rsid w:val="51445F6F"/>
    <w:rsid w:val="51452752"/>
    <w:rsid w:val="514A5AAA"/>
    <w:rsid w:val="514C786D"/>
    <w:rsid w:val="514D3B3B"/>
    <w:rsid w:val="514F30C0"/>
    <w:rsid w:val="51503777"/>
    <w:rsid w:val="515107A3"/>
    <w:rsid w:val="51512C21"/>
    <w:rsid w:val="51560511"/>
    <w:rsid w:val="51580AC6"/>
    <w:rsid w:val="51595086"/>
    <w:rsid w:val="51597495"/>
    <w:rsid w:val="515A6736"/>
    <w:rsid w:val="515B6878"/>
    <w:rsid w:val="515C7496"/>
    <w:rsid w:val="515F1EF6"/>
    <w:rsid w:val="5160430F"/>
    <w:rsid w:val="51611D91"/>
    <w:rsid w:val="5164611A"/>
    <w:rsid w:val="516B3D6F"/>
    <w:rsid w:val="516C2B42"/>
    <w:rsid w:val="516D3DA6"/>
    <w:rsid w:val="516F718A"/>
    <w:rsid w:val="51724B56"/>
    <w:rsid w:val="51744A4A"/>
    <w:rsid w:val="517556E5"/>
    <w:rsid w:val="51773C80"/>
    <w:rsid w:val="517819B6"/>
    <w:rsid w:val="51805E4A"/>
    <w:rsid w:val="518224FA"/>
    <w:rsid w:val="51840FF0"/>
    <w:rsid w:val="5184583D"/>
    <w:rsid w:val="518762A7"/>
    <w:rsid w:val="5189520E"/>
    <w:rsid w:val="518C5EB6"/>
    <w:rsid w:val="518E2473"/>
    <w:rsid w:val="518E4F50"/>
    <w:rsid w:val="518E672E"/>
    <w:rsid w:val="518F7E37"/>
    <w:rsid w:val="51910F73"/>
    <w:rsid w:val="519179CC"/>
    <w:rsid w:val="5192187A"/>
    <w:rsid w:val="519277B7"/>
    <w:rsid w:val="51960CEF"/>
    <w:rsid w:val="51983E35"/>
    <w:rsid w:val="5198787B"/>
    <w:rsid w:val="5199689F"/>
    <w:rsid w:val="519B1538"/>
    <w:rsid w:val="51A0777B"/>
    <w:rsid w:val="51A34565"/>
    <w:rsid w:val="51A60782"/>
    <w:rsid w:val="51A726DA"/>
    <w:rsid w:val="51A7342F"/>
    <w:rsid w:val="51AB4EB0"/>
    <w:rsid w:val="51AD440F"/>
    <w:rsid w:val="51AD77D3"/>
    <w:rsid w:val="51B27E7B"/>
    <w:rsid w:val="51B9241F"/>
    <w:rsid w:val="51BA35A7"/>
    <w:rsid w:val="51BD29A0"/>
    <w:rsid w:val="51BE7A8E"/>
    <w:rsid w:val="51C24AFB"/>
    <w:rsid w:val="51C338C5"/>
    <w:rsid w:val="51C56B05"/>
    <w:rsid w:val="51C56F93"/>
    <w:rsid w:val="51CB0869"/>
    <w:rsid w:val="51CC0E7B"/>
    <w:rsid w:val="51CD3087"/>
    <w:rsid w:val="51CD67CC"/>
    <w:rsid w:val="51CE1EEC"/>
    <w:rsid w:val="51CE2B0D"/>
    <w:rsid w:val="51D14807"/>
    <w:rsid w:val="51D2368F"/>
    <w:rsid w:val="51D26268"/>
    <w:rsid w:val="51D31A4E"/>
    <w:rsid w:val="51D34C05"/>
    <w:rsid w:val="51D40F25"/>
    <w:rsid w:val="51D51818"/>
    <w:rsid w:val="51D60F65"/>
    <w:rsid w:val="51D81FF8"/>
    <w:rsid w:val="51DA0248"/>
    <w:rsid w:val="51DF6918"/>
    <w:rsid w:val="51E27A91"/>
    <w:rsid w:val="51E4236A"/>
    <w:rsid w:val="51E8188E"/>
    <w:rsid w:val="51E8779D"/>
    <w:rsid w:val="51EA6472"/>
    <w:rsid w:val="51EB4697"/>
    <w:rsid w:val="51EE17AC"/>
    <w:rsid w:val="51F24FE1"/>
    <w:rsid w:val="51F31300"/>
    <w:rsid w:val="51F35103"/>
    <w:rsid w:val="51F36E53"/>
    <w:rsid w:val="51F56F1E"/>
    <w:rsid w:val="51F64B9F"/>
    <w:rsid w:val="51F960E4"/>
    <w:rsid w:val="51FB017D"/>
    <w:rsid w:val="51FF280E"/>
    <w:rsid w:val="51FF6B43"/>
    <w:rsid w:val="5200691E"/>
    <w:rsid w:val="520117C3"/>
    <w:rsid w:val="52032F4A"/>
    <w:rsid w:val="52035D13"/>
    <w:rsid w:val="5204793D"/>
    <w:rsid w:val="520662D8"/>
    <w:rsid w:val="52084B34"/>
    <w:rsid w:val="520863B0"/>
    <w:rsid w:val="52090591"/>
    <w:rsid w:val="520A3E2C"/>
    <w:rsid w:val="520A4CE3"/>
    <w:rsid w:val="520A5B99"/>
    <w:rsid w:val="521160EE"/>
    <w:rsid w:val="5212542C"/>
    <w:rsid w:val="5216434E"/>
    <w:rsid w:val="52196A53"/>
    <w:rsid w:val="521A218B"/>
    <w:rsid w:val="521C53F9"/>
    <w:rsid w:val="521C56DD"/>
    <w:rsid w:val="521C7446"/>
    <w:rsid w:val="521D252B"/>
    <w:rsid w:val="521F4062"/>
    <w:rsid w:val="521F4402"/>
    <w:rsid w:val="52201D9A"/>
    <w:rsid w:val="522341B7"/>
    <w:rsid w:val="52252DD4"/>
    <w:rsid w:val="52261939"/>
    <w:rsid w:val="5227109F"/>
    <w:rsid w:val="52272A53"/>
    <w:rsid w:val="52273A3A"/>
    <w:rsid w:val="522C3871"/>
    <w:rsid w:val="522E2C38"/>
    <w:rsid w:val="5230773B"/>
    <w:rsid w:val="523327F1"/>
    <w:rsid w:val="523B5B41"/>
    <w:rsid w:val="523B7CFC"/>
    <w:rsid w:val="523C7ABE"/>
    <w:rsid w:val="523D6D29"/>
    <w:rsid w:val="523E3D8A"/>
    <w:rsid w:val="523E73BD"/>
    <w:rsid w:val="52414993"/>
    <w:rsid w:val="524851D1"/>
    <w:rsid w:val="524934D6"/>
    <w:rsid w:val="52496E30"/>
    <w:rsid w:val="524E448B"/>
    <w:rsid w:val="52504829"/>
    <w:rsid w:val="52517B17"/>
    <w:rsid w:val="52524D17"/>
    <w:rsid w:val="52563F36"/>
    <w:rsid w:val="5257105D"/>
    <w:rsid w:val="52582329"/>
    <w:rsid w:val="5258563B"/>
    <w:rsid w:val="525902A7"/>
    <w:rsid w:val="525E4232"/>
    <w:rsid w:val="525E7DAE"/>
    <w:rsid w:val="52600243"/>
    <w:rsid w:val="526026CE"/>
    <w:rsid w:val="52625E45"/>
    <w:rsid w:val="52670894"/>
    <w:rsid w:val="526847D1"/>
    <w:rsid w:val="526D7872"/>
    <w:rsid w:val="5270414C"/>
    <w:rsid w:val="527153CB"/>
    <w:rsid w:val="52723AE6"/>
    <w:rsid w:val="52724C1D"/>
    <w:rsid w:val="52730B24"/>
    <w:rsid w:val="527414FE"/>
    <w:rsid w:val="5275127B"/>
    <w:rsid w:val="52762878"/>
    <w:rsid w:val="52781559"/>
    <w:rsid w:val="52792186"/>
    <w:rsid w:val="5279246F"/>
    <w:rsid w:val="527B24DD"/>
    <w:rsid w:val="527F0F30"/>
    <w:rsid w:val="527F4767"/>
    <w:rsid w:val="528130BE"/>
    <w:rsid w:val="528357A5"/>
    <w:rsid w:val="52844DD6"/>
    <w:rsid w:val="52845F26"/>
    <w:rsid w:val="52875DD2"/>
    <w:rsid w:val="528B4BC6"/>
    <w:rsid w:val="528F23FD"/>
    <w:rsid w:val="528F544B"/>
    <w:rsid w:val="52943C05"/>
    <w:rsid w:val="5295753F"/>
    <w:rsid w:val="52986A2B"/>
    <w:rsid w:val="52991A86"/>
    <w:rsid w:val="529A446A"/>
    <w:rsid w:val="529B2046"/>
    <w:rsid w:val="529C0419"/>
    <w:rsid w:val="529E0171"/>
    <w:rsid w:val="529E020F"/>
    <w:rsid w:val="529F4F57"/>
    <w:rsid w:val="52A06528"/>
    <w:rsid w:val="52A1091A"/>
    <w:rsid w:val="52A30E45"/>
    <w:rsid w:val="52A8532B"/>
    <w:rsid w:val="52A92471"/>
    <w:rsid w:val="52AC6530"/>
    <w:rsid w:val="52AD0AE6"/>
    <w:rsid w:val="52AD7D8D"/>
    <w:rsid w:val="52AE277A"/>
    <w:rsid w:val="52AF0727"/>
    <w:rsid w:val="52B01D2D"/>
    <w:rsid w:val="52B47E35"/>
    <w:rsid w:val="52B727B8"/>
    <w:rsid w:val="52B73C12"/>
    <w:rsid w:val="52BA233C"/>
    <w:rsid w:val="52BC43F2"/>
    <w:rsid w:val="52BD2BB7"/>
    <w:rsid w:val="52BE2398"/>
    <w:rsid w:val="52BF638C"/>
    <w:rsid w:val="52C11F80"/>
    <w:rsid w:val="52C1557B"/>
    <w:rsid w:val="52C35B14"/>
    <w:rsid w:val="52C55A11"/>
    <w:rsid w:val="52C828E2"/>
    <w:rsid w:val="52C8312A"/>
    <w:rsid w:val="52C87C11"/>
    <w:rsid w:val="52C9010F"/>
    <w:rsid w:val="52C96ACC"/>
    <w:rsid w:val="52CC06CD"/>
    <w:rsid w:val="52CE4B28"/>
    <w:rsid w:val="52D000D0"/>
    <w:rsid w:val="52D30E89"/>
    <w:rsid w:val="52DB2579"/>
    <w:rsid w:val="52DC09D8"/>
    <w:rsid w:val="52DF5B7F"/>
    <w:rsid w:val="52E00474"/>
    <w:rsid w:val="52E30983"/>
    <w:rsid w:val="52E32F2D"/>
    <w:rsid w:val="52E475E8"/>
    <w:rsid w:val="52E617B6"/>
    <w:rsid w:val="52E77CBD"/>
    <w:rsid w:val="52E84D61"/>
    <w:rsid w:val="52E9550A"/>
    <w:rsid w:val="52EA3CFC"/>
    <w:rsid w:val="52EA6787"/>
    <w:rsid w:val="52EB107C"/>
    <w:rsid w:val="52EE0906"/>
    <w:rsid w:val="52EF11B4"/>
    <w:rsid w:val="52F1442F"/>
    <w:rsid w:val="52F217AD"/>
    <w:rsid w:val="52F22111"/>
    <w:rsid w:val="52F7312C"/>
    <w:rsid w:val="52F74873"/>
    <w:rsid w:val="52F76575"/>
    <w:rsid w:val="52FA52BF"/>
    <w:rsid w:val="52FE36D6"/>
    <w:rsid w:val="52FF0538"/>
    <w:rsid w:val="530009DE"/>
    <w:rsid w:val="53021A50"/>
    <w:rsid w:val="53021CF9"/>
    <w:rsid w:val="5304739C"/>
    <w:rsid w:val="53075237"/>
    <w:rsid w:val="530D2AC6"/>
    <w:rsid w:val="530E154A"/>
    <w:rsid w:val="53103A3D"/>
    <w:rsid w:val="53114B41"/>
    <w:rsid w:val="53147694"/>
    <w:rsid w:val="5315471F"/>
    <w:rsid w:val="53167C2E"/>
    <w:rsid w:val="53174E33"/>
    <w:rsid w:val="53184E47"/>
    <w:rsid w:val="531B4AED"/>
    <w:rsid w:val="531C32FE"/>
    <w:rsid w:val="531D232C"/>
    <w:rsid w:val="531D5A04"/>
    <w:rsid w:val="531E0699"/>
    <w:rsid w:val="531F7CE2"/>
    <w:rsid w:val="53231E79"/>
    <w:rsid w:val="532365C2"/>
    <w:rsid w:val="532404D5"/>
    <w:rsid w:val="53243B71"/>
    <w:rsid w:val="53246A03"/>
    <w:rsid w:val="53252AF8"/>
    <w:rsid w:val="53287598"/>
    <w:rsid w:val="53287E4E"/>
    <w:rsid w:val="532A5BAE"/>
    <w:rsid w:val="532B49F4"/>
    <w:rsid w:val="532F29CC"/>
    <w:rsid w:val="532F7925"/>
    <w:rsid w:val="53350094"/>
    <w:rsid w:val="53375D71"/>
    <w:rsid w:val="53387382"/>
    <w:rsid w:val="53391F72"/>
    <w:rsid w:val="53392F4F"/>
    <w:rsid w:val="53396D21"/>
    <w:rsid w:val="533A00F5"/>
    <w:rsid w:val="533C3323"/>
    <w:rsid w:val="533E20EB"/>
    <w:rsid w:val="53422A0A"/>
    <w:rsid w:val="5344663E"/>
    <w:rsid w:val="534876AC"/>
    <w:rsid w:val="534A1D91"/>
    <w:rsid w:val="534A5134"/>
    <w:rsid w:val="534A747B"/>
    <w:rsid w:val="534C2BE5"/>
    <w:rsid w:val="534D42CA"/>
    <w:rsid w:val="534E6F22"/>
    <w:rsid w:val="534F5ED7"/>
    <w:rsid w:val="535359F6"/>
    <w:rsid w:val="535431DD"/>
    <w:rsid w:val="53547C35"/>
    <w:rsid w:val="53554B27"/>
    <w:rsid w:val="53580AB7"/>
    <w:rsid w:val="53591A6A"/>
    <w:rsid w:val="53593F74"/>
    <w:rsid w:val="535A1E4F"/>
    <w:rsid w:val="535B1DD2"/>
    <w:rsid w:val="535D2852"/>
    <w:rsid w:val="53632DC5"/>
    <w:rsid w:val="536B149C"/>
    <w:rsid w:val="536B64E3"/>
    <w:rsid w:val="536E41FB"/>
    <w:rsid w:val="537158AA"/>
    <w:rsid w:val="537214F1"/>
    <w:rsid w:val="537304F7"/>
    <w:rsid w:val="537868FE"/>
    <w:rsid w:val="537A21E1"/>
    <w:rsid w:val="537B16FF"/>
    <w:rsid w:val="537E064D"/>
    <w:rsid w:val="537E1893"/>
    <w:rsid w:val="538470DA"/>
    <w:rsid w:val="53851A96"/>
    <w:rsid w:val="53856213"/>
    <w:rsid w:val="538D22D5"/>
    <w:rsid w:val="538E6B22"/>
    <w:rsid w:val="538F6BF1"/>
    <w:rsid w:val="53900CB5"/>
    <w:rsid w:val="53933AEC"/>
    <w:rsid w:val="53937A5C"/>
    <w:rsid w:val="539463F2"/>
    <w:rsid w:val="53950AA9"/>
    <w:rsid w:val="53953022"/>
    <w:rsid w:val="53954CB5"/>
    <w:rsid w:val="539618B2"/>
    <w:rsid w:val="539719B0"/>
    <w:rsid w:val="539738CB"/>
    <w:rsid w:val="53984247"/>
    <w:rsid w:val="53991383"/>
    <w:rsid w:val="5399603A"/>
    <w:rsid w:val="539B083F"/>
    <w:rsid w:val="53A2331F"/>
    <w:rsid w:val="53A6327A"/>
    <w:rsid w:val="53AA2BCF"/>
    <w:rsid w:val="53AA6453"/>
    <w:rsid w:val="53AC6522"/>
    <w:rsid w:val="53B03160"/>
    <w:rsid w:val="53B26A0F"/>
    <w:rsid w:val="53B34270"/>
    <w:rsid w:val="53B6070F"/>
    <w:rsid w:val="53B63D54"/>
    <w:rsid w:val="53C027A0"/>
    <w:rsid w:val="53C03C29"/>
    <w:rsid w:val="53C25A46"/>
    <w:rsid w:val="53C34C95"/>
    <w:rsid w:val="53C453B3"/>
    <w:rsid w:val="53C808E4"/>
    <w:rsid w:val="53CA0B91"/>
    <w:rsid w:val="53CA0F06"/>
    <w:rsid w:val="53CA237F"/>
    <w:rsid w:val="53CA38BB"/>
    <w:rsid w:val="53CB0843"/>
    <w:rsid w:val="53CE086E"/>
    <w:rsid w:val="53CE51C5"/>
    <w:rsid w:val="53CF16EB"/>
    <w:rsid w:val="53D061DD"/>
    <w:rsid w:val="53D1077D"/>
    <w:rsid w:val="53D21A37"/>
    <w:rsid w:val="53D23B84"/>
    <w:rsid w:val="53D61B0F"/>
    <w:rsid w:val="53DA0FEE"/>
    <w:rsid w:val="53DB0264"/>
    <w:rsid w:val="53DB5F4C"/>
    <w:rsid w:val="53DB6574"/>
    <w:rsid w:val="53DE3C58"/>
    <w:rsid w:val="53DF4622"/>
    <w:rsid w:val="53E10561"/>
    <w:rsid w:val="53E1145B"/>
    <w:rsid w:val="53E366D7"/>
    <w:rsid w:val="53E66789"/>
    <w:rsid w:val="53E92FE3"/>
    <w:rsid w:val="53E977FC"/>
    <w:rsid w:val="53EA6C7F"/>
    <w:rsid w:val="53EB215D"/>
    <w:rsid w:val="53EC7A95"/>
    <w:rsid w:val="53EE584C"/>
    <w:rsid w:val="53EF1683"/>
    <w:rsid w:val="53F3045C"/>
    <w:rsid w:val="53F36C04"/>
    <w:rsid w:val="53F37296"/>
    <w:rsid w:val="53F51CFD"/>
    <w:rsid w:val="53F52437"/>
    <w:rsid w:val="53F7716E"/>
    <w:rsid w:val="53F92885"/>
    <w:rsid w:val="53FC304C"/>
    <w:rsid w:val="53FC6A74"/>
    <w:rsid w:val="53FD4701"/>
    <w:rsid w:val="54041933"/>
    <w:rsid w:val="54044E4C"/>
    <w:rsid w:val="54056D98"/>
    <w:rsid w:val="54063F0A"/>
    <w:rsid w:val="540878A1"/>
    <w:rsid w:val="540A3D1A"/>
    <w:rsid w:val="540C38A5"/>
    <w:rsid w:val="540C6794"/>
    <w:rsid w:val="54136D7C"/>
    <w:rsid w:val="54190C98"/>
    <w:rsid w:val="541F64DB"/>
    <w:rsid w:val="5420208C"/>
    <w:rsid w:val="5422618D"/>
    <w:rsid w:val="542377DC"/>
    <w:rsid w:val="54246E44"/>
    <w:rsid w:val="54256FCE"/>
    <w:rsid w:val="542603BD"/>
    <w:rsid w:val="54293766"/>
    <w:rsid w:val="54293B36"/>
    <w:rsid w:val="543352BF"/>
    <w:rsid w:val="543352F7"/>
    <w:rsid w:val="543378CF"/>
    <w:rsid w:val="54373AB8"/>
    <w:rsid w:val="5438310C"/>
    <w:rsid w:val="543952A7"/>
    <w:rsid w:val="543B6042"/>
    <w:rsid w:val="543C5B91"/>
    <w:rsid w:val="543E37FE"/>
    <w:rsid w:val="543E4563"/>
    <w:rsid w:val="54417C4B"/>
    <w:rsid w:val="54427CCF"/>
    <w:rsid w:val="54427E9B"/>
    <w:rsid w:val="5445084F"/>
    <w:rsid w:val="54463977"/>
    <w:rsid w:val="54477AF4"/>
    <w:rsid w:val="5449018A"/>
    <w:rsid w:val="544C6704"/>
    <w:rsid w:val="544E3308"/>
    <w:rsid w:val="544F0039"/>
    <w:rsid w:val="54580A0A"/>
    <w:rsid w:val="5458231E"/>
    <w:rsid w:val="5458359A"/>
    <w:rsid w:val="54584C8B"/>
    <w:rsid w:val="545A51E5"/>
    <w:rsid w:val="545F48B5"/>
    <w:rsid w:val="54605A9C"/>
    <w:rsid w:val="54622C8E"/>
    <w:rsid w:val="54623B1E"/>
    <w:rsid w:val="54624EB9"/>
    <w:rsid w:val="546324F9"/>
    <w:rsid w:val="54680F26"/>
    <w:rsid w:val="54683D67"/>
    <w:rsid w:val="54693F11"/>
    <w:rsid w:val="546B13C9"/>
    <w:rsid w:val="546B2571"/>
    <w:rsid w:val="546B5460"/>
    <w:rsid w:val="546D25EC"/>
    <w:rsid w:val="546D3F89"/>
    <w:rsid w:val="546E05C6"/>
    <w:rsid w:val="546F1A89"/>
    <w:rsid w:val="546F1AE8"/>
    <w:rsid w:val="54700D95"/>
    <w:rsid w:val="54705F59"/>
    <w:rsid w:val="5472078A"/>
    <w:rsid w:val="5474356A"/>
    <w:rsid w:val="5476514E"/>
    <w:rsid w:val="5476796D"/>
    <w:rsid w:val="54771568"/>
    <w:rsid w:val="54781E2D"/>
    <w:rsid w:val="547E6D4A"/>
    <w:rsid w:val="547F0738"/>
    <w:rsid w:val="547F7727"/>
    <w:rsid w:val="5482536B"/>
    <w:rsid w:val="54837097"/>
    <w:rsid w:val="54845A30"/>
    <w:rsid w:val="54856F54"/>
    <w:rsid w:val="548B292A"/>
    <w:rsid w:val="548E291F"/>
    <w:rsid w:val="548E5012"/>
    <w:rsid w:val="54935F8A"/>
    <w:rsid w:val="54970753"/>
    <w:rsid w:val="549B0824"/>
    <w:rsid w:val="549C6535"/>
    <w:rsid w:val="54A07397"/>
    <w:rsid w:val="54A1197F"/>
    <w:rsid w:val="54A121A4"/>
    <w:rsid w:val="54A27786"/>
    <w:rsid w:val="54A35C33"/>
    <w:rsid w:val="54A57CB0"/>
    <w:rsid w:val="54A62F49"/>
    <w:rsid w:val="54A7033E"/>
    <w:rsid w:val="54A82667"/>
    <w:rsid w:val="54A87049"/>
    <w:rsid w:val="54A8767B"/>
    <w:rsid w:val="54A900C5"/>
    <w:rsid w:val="54A92144"/>
    <w:rsid w:val="54AB0357"/>
    <w:rsid w:val="54AC4E44"/>
    <w:rsid w:val="54AC589D"/>
    <w:rsid w:val="54B07DD6"/>
    <w:rsid w:val="54B11CDA"/>
    <w:rsid w:val="54B40BE7"/>
    <w:rsid w:val="54B50682"/>
    <w:rsid w:val="54B832C1"/>
    <w:rsid w:val="54B94E92"/>
    <w:rsid w:val="54B95421"/>
    <w:rsid w:val="54BC6A3F"/>
    <w:rsid w:val="54BE7824"/>
    <w:rsid w:val="54C07E9B"/>
    <w:rsid w:val="54C43B69"/>
    <w:rsid w:val="54C76565"/>
    <w:rsid w:val="54C80347"/>
    <w:rsid w:val="54C873D6"/>
    <w:rsid w:val="54C904E4"/>
    <w:rsid w:val="54CC53B4"/>
    <w:rsid w:val="54CE142E"/>
    <w:rsid w:val="54CE167B"/>
    <w:rsid w:val="54CE5BDC"/>
    <w:rsid w:val="54CE6966"/>
    <w:rsid w:val="54D139E2"/>
    <w:rsid w:val="54D13BBE"/>
    <w:rsid w:val="54D512AF"/>
    <w:rsid w:val="54D51413"/>
    <w:rsid w:val="54DC1837"/>
    <w:rsid w:val="54DC4F5A"/>
    <w:rsid w:val="54DD58E9"/>
    <w:rsid w:val="54DF60BA"/>
    <w:rsid w:val="54E218DF"/>
    <w:rsid w:val="54E2614F"/>
    <w:rsid w:val="54E40C98"/>
    <w:rsid w:val="54E55F15"/>
    <w:rsid w:val="54E7173F"/>
    <w:rsid w:val="54E87FEC"/>
    <w:rsid w:val="54EA6FC2"/>
    <w:rsid w:val="54ED02D3"/>
    <w:rsid w:val="54EF11A7"/>
    <w:rsid w:val="54F0614F"/>
    <w:rsid w:val="54F150FF"/>
    <w:rsid w:val="54F776F6"/>
    <w:rsid w:val="54F86D6B"/>
    <w:rsid w:val="54F925B7"/>
    <w:rsid w:val="54FB6169"/>
    <w:rsid w:val="54FE2E1B"/>
    <w:rsid w:val="54FF3530"/>
    <w:rsid w:val="55035A29"/>
    <w:rsid w:val="55056AE2"/>
    <w:rsid w:val="550603AC"/>
    <w:rsid w:val="5506354A"/>
    <w:rsid w:val="550652BB"/>
    <w:rsid w:val="55081308"/>
    <w:rsid w:val="55081468"/>
    <w:rsid w:val="550A4DD8"/>
    <w:rsid w:val="550D5258"/>
    <w:rsid w:val="550F11FE"/>
    <w:rsid w:val="550F21B0"/>
    <w:rsid w:val="55106691"/>
    <w:rsid w:val="55124B31"/>
    <w:rsid w:val="55177201"/>
    <w:rsid w:val="551976A1"/>
    <w:rsid w:val="551A14B3"/>
    <w:rsid w:val="55220438"/>
    <w:rsid w:val="55282072"/>
    <w:rsid w:val="552846C5"/>
    <w:rsid w:val="552C2CF1"/>
    <w:rsid w:val="552F008C"/>
    <w:rsid w:val="55384597"/>
    <w:rsid w:val="55386FFC"/>
    <w:rsid w:val="553A1177"/>
    <w:rsid w:val="553B65AE"/>
    <w:rsid w:val="553D7068"/>
    <w:rsid w:val="5545595F"/>
    <w:rsid w:val="55462934"/>
    <w:rsid w:val="55465184"/>
    <w:rsid w:val="554D0F6C"/>
    <w:rsid w:val="554D4363"/>
    <w:rsid w:val="555056C1"/>
    <w:rsid w:val="5557610E"/>
    <w:rsid w:val="55580F2C"/>
    <w:rsid w:val="555A4A07"/>
    <w:rsid w:val="555B0425"/>
    <w:rsid w:val="555C7FF7"/>
    <w:rsid w:val="555F1B9F"/>
    <w:rsid w:val="55632C1C"/>
    <w:rsid w:val="55672A9F"/>
    <w:rsid w:val="55676C2B"/>
    <w:rsid w:val="556929B9"/>
    <w:rsid w:val="556A477E"/>
    <w:rsid w:val="556B0457"/>
    <w:rsid w:val="556B63B6"/>
    <w:rsid w:val="557069C7"/>
    <w:rsid w:val="55761912"/>
    <w:rsid w:val="55770396"/>
    <w:rsid w:val="557723A3"/>
    <w:rsid w:val="557A4789"/>
    <w:rsid w:val="557C2DC5"/>
    <w:rsid w:val="55804220"/>
    <w:rsid w:val="5581153A"/>
    <w:rsid w:val="55811F4A"/>
    <w:rsid w:val="55844D6C"/>
    <w:rsid w:val="5588393C"/>
    <w:rsid w:val="55897BE2"/>
    <w:rsid w:val="558E78ED"/>
    <w:rsid w:val="558F7418"/>
    <w:rsid w:val="55966B22"/>
    <w:rsid w:val="559718E6"/>
    <w:rsid w:val="559A1E80"/>
    <w:rsid w:val="559B1693"/>
    <w:rsid w:val="559C173B"/>
    <w:rsid w:val="559E2C14"/>
    <w:rsid w:val="559F2308"/>
    <w:rsid w:val="55A061B3"/>
    <w:rsid w:val="55A100EE"/>
    <w:rsid w:val="55A3400F"/>
    <w:rsid w:val="55A559A5"/>
    <w:rsid w:val="55AB19E2"/>
    <w:rsid w:val="55AD7595"/>
    <w:rsid w:val="55B03571"/>
    <w:rsid w:val="55B148F1"/>
    <w:rsid w:val="55B2071C"/>
    <w:rsid w:val="55B26409"/>
    <w:rsid w:val="55B4002E"/>
    <w:rsid w:val="55B84264"/>
    <w:rsid w:val="55B94FAC"/>
    <w:rsid w:val="55BA235E"/>
    <w:rsid w:val="55BC1D01"/>
    <w:rsid w:val="55BC3DF4"/>
    <w:rsid w:val="55C12CF0"/>
    <w:rsid w:val="55C27B14"/>
    <w:rsid w:val="55C34C64"/>
    <w:rsid w:val="55C71477"/>
    <w:rsid w:val="55CB39DB"/>
    <w:rsid w:val="55CD2CDE"/>
    <w:rsid w:val="55CD71ED"/>
    <w:rsid w:val="55CF4327"/>
    <w:rsid w:val="55D122F6"/>
    <w:rsid w:val="55D254DB"/>
    <w:rsid w:val="55D4003A"/>
    <w:rsid w:val="55D428FE"/>
    <w:rsid w:val="55D82F30"/>
    <w:rsid w:val="55DA55DA"/>
    <w:rsid w:val="55DB71D4"/>
    <w:rsid w:val="55DD513F"/>
    <w:rsid w:val="55DE68DA"/>
    <w:rsid w:val="55DF4A13"/>
    <w:rsid w:val="55DF63F2"/>
    <w:rsid w:val="55E66A5D"/>
    <w:rsid w:val="55E768E2"/>
    <w:rsid w:val="55EB3313"/>
    <w:rsid w:val="55EB63FB"/>
    <w:rsid w:val="55F304D2"/>
    <w:rsid w:val="55F40438"/>
    <w:rsid w:val="55F47180"/>
    <w:rsid w:val="55F7492F"/>
    <w:rsid w:val="55FB7E6D"/>
    <w:rsid w:val="55FE371A"/>
    <w:rsid w:val="560004AC"/>
    <w:rsid w:val="56014C97"/>
    <w:rsid w:val="56031924"/>
    <w:rsid w:val="5607680D"/>
    <w:rsid w:val="560A0524"/>
    <w:rsid w:val="560A7130"/>
    <w:rsid w:val="560F5AA9"/>
    <w:rsid w:val="560F6013"/>
    <w:rsid w:val="56105A78"/>
    <w:rsid w:val="5612099E"/>
    <w:rsid w:val="56124BF9"/>
    <w:rsid w:val="561A4988"/>
    <w:rsid w:val="561F1424"/>
    <w:rsid w:val="56237AAE"/>
    <w:rsid w:val="56266056"/>
    <w:rsid w:val="562667F5"/>
    <w:rsid w:val="5628337D"/>
    <w:rsid w:val="562B0877"/>
    <w:rsid w:val="562C74C0"/>
    <w:rsid w:val="562E230A"/>
    <w:rsid w:val="562F0AE2"/>
    <w:rsid w:val="562F517D"/>
    <w:rsid w:val="563113CE"/>
    <w:rsid w:val="563158FC"/>
    <w:rsid w:val="56322179"/>
    <w:rsid w:val="56324D9B"/>
    <w:rsid w:val="56327239"/>
    <w:rsid w:val="56336B82"/>
    <w:rsid w:val="563672EE"/>
    <w:rsid w:val="56383E18"/>
    <w:rsid w:val="563934C1"/>
    <w:rsid w:val="563A60ED"/>
    <w:rsid w:val="563D4FEC"/>
    <w:rsid w:val="56423CFA"/>
    <w:rsid w:val="56431446"/>
    <w:rsid w:val="56435F3C"/>
    <w:rsid w:val="564929DE"/>
    <w:rsid w:val="56495969"/>
    <w:rsid w:val="564C2455"/>
    <w:rsid w:val="564C7BCE"/>
    <w:rsid w:val="564E0C99"/>
    <w:rsid w:val="564F58E5"/>
    <w:rsid w:val="564F7AAB"/>
    <w:rsid w:val="56503C3D"/>
    <w:rsid w:val="56507143"/>
    <w:rsid w:val="56551CCE"/>
    <w:rsid w:val="5656513F"/>
    <w:rsid w:val="56565CBE"/>
    <w:rsid w:val="565E26E5"/>
    <w:rsid w:val="565F5FD3"/>
    <w:rsid w:val="56660C90"/>
    <w:rsid w:val="56685052"/>
    <w:rsid w:val="5669514E"/>
    <w:rsid w:val="566975DD"/>
    <w:rsid w:val="566A6229"/>
    <w:rsid w:val="566C63EC"/>
    <w:rsid w:val="566F7685"/>
    <w:rsid w:val="56702272"/>
    <w:rsid w:val="56777AAD"/>
    <w:rsid w:val="567A0782"/>
    <w:rsid w:val="567B117E"/>
    <w:rsid w:val="567B130A"/>
    <w:rsid w:val="567B1DB8"/>
    <w:rsid w:val="567B3004"/>
    <w:rsid w:val="567C2342"/>
    <w:rsid w:val="567D58C7"/>
    <w:rsid w:val="567F7FA4"/>
    <w:rsid w:val="568070A4"/>
    <w:rsid w:val="56813358"/>
    <w:rsid w:val="56832015"/>
    <w:rsid w:val="56843D2F"/>
    <w:rsid w:val="568465AB"/>
    <w:rsid w:val="56853574"/>
    <w:rsid w:val="56874118"/>
    <w:rsid w:val="56877B05"/>
    <w:rsid w:val="5689216C"/>
    <w:rsid w:val="568A772B"/>
    <w:rsid w:val="568B4440"/>
    <w:rsid w:val="568C5F8E"/>
    <w:rsid w:val="56925CA6"/>
    <w:rsid w:val="56930B72"/>
    <w:rsid w:val="56933917"/>
    <w:rsid w:val="56935EFF"/>
    <w:rsid w:val="569666AE"/>
    <w:rsid w:val="56971A24"/>
    <w:rsid w:val="56981066"/>
    <w:rsid w:val="569A20E7"/>
    <w:rsid w:val="569D021D"/>
    <w:rsid w:val="569D1BF9"/>
    <w:rsid w:val="569D2A42"/>
    <w:rsid w:val="569E0124"/>
    <w:rsid w:val="56A3527E"/>
    <w:rsid w:val="56A44BEE"/>
    <w:rsid w:val="56A45555"/>
    <w:rsid w:val="56A4738E"/>
    <w:rsid w:val="56A91BD7"/>
    <w:rsid w:val="56AB01E1"/>
    <w:rsid w:val="56AB755D"/>
    <w:rsid w:val="56AC7F5B"/>
    <w:rsid w:val="56AE179B"/>
    <w:rsid w:val="56B0471B"/>
    <w:rsid w:val="56B305F8"/>
    <w:rsid w:val="56BB06FD"/>
    <w:rsid w:val="56BF34E2"/>
    <w:rsid w:val="56C00F63"/>
    <w:rsid w:val="56C01C45"/>
    <w:rsid w:val="56C1257C"/>
    <w:rsid w:val="56C3518D"/>
    <w:rsid w:val="56C62915"/>
    <w:rsid w:val="56C73FD9"/>
    <w:rsid w:val="56C8757D"/>
    <w:rsid w:val="56C879B8"/>
    <w:rsid w:val="56CC6BA3"/>
    <w:rsid w:val="56D1297C"/>
    <w:rsid w:val="56D176C4"/>
    <w:rsid w:val="56D7194E"/>
    <w:rsid w:val="56D7455D"/>
    <w:rsid w:val="56D91D4F"/>
    <w:rsid w:val="56DE435B"/>
    <w:rsid w:val="56E017F0"/>
    <w:rsid w:val="56E20EE6"/>
    <w:rsid w:val="56E517F8"/>
    <w:rsid w:val="56E731BF"/>
    <w:rsid w:val="56E815DB"/>
    <w:rsid w:val="56E82010"/>
    <w:rsid w:val="56EE4F2B"/>
    <w:rsid w:val="56EF2162"/>
    <w:rsid w:val="56F057D0"/>
    <w:rsid w:val="56F546D5"/>
    <w:rsid w:val="56FA6A95"/>
    <w:rsid w:val="56FB7F5D"/>
    <w:rsid w:val="56FD574D"/>
    <w:rsid w:val="56FE627F"/>
    <w:rsid w:val="56FF0A48"/>
    <w:rsid w:val="57007090"/>
    <w:rsid w:val="5701371D"/>
    <w:rsid w:val="57071380"/>
    <w:rsid w:val="570767C9"/>
    <w:rsid w:val="57077B11"/>
    <w:rsid w:val="570B6CCC"/>
    <w:rsid w:val="570D3802"/>
    <w:rsid w:val="570E1B93"/>
    <w:rsid w:val="570F6B21"/>
    <w:rsid w:val="57124DDF"/>
    <w:rsid w:val="57124F22"/>
    <w:rsid w:val="571A5521"/>
    <w:rsid w:val="571B3615"/>
    <w:rsid w:val="571C3BBD"/>
    <w:rsid w:val="571C4886"/>
    <w:rsid w:val="571C584B"/>
    <w:rsid w:val="571D5BB0"/>
    <w:rsid w:val="571E1AD9"/>
    <w:rsid w:val="571F3ECD"/>
    <w:rsid w:val="572344E7"/>
    <w:rsid w:val="572461BD"/>
    <w:rsid w:val="57261F9F"/>
    <w:rsid w:val="57265E2B"/>
    <w:rsid w:val="57322814"/>
    <w:rsid w:val="57323DAF"/>
    <w:rsid w:val="57344378"/>
    <w:rsid w:val="573517B2"/>
    <w:rsid w:val="57365E65"/>
    <w:rsid w:val="57367998"/>
    <w:rsid w:val="573A4D0A"/>
    <w:rsid w:val="573A5EEF"/>
    <w:rsid w:val="573C08AD"/>
    <w:rsid w:val="573E175C"/>
    <w:rsid w:val="573F6C34"/>
    <w:rsid w:val="57400D18"/>
    <w:rsid w:val="57411DDB"/>
    <w:rsid w:val="57463CAE"/>
    <w:rsid w:val="57472DDD"/>
    <w:rsid w:val="57484AFA"/>
    <w:rsid w:val="574879CF"/>
    <w:rsid w:val="574919EB"/>
    <w:rsid w:val="574A1AAF"/>
    <w:rsid w:val="574A5644"/>
    <w:rsid w:val="574C0BB4"/>
    <w:rsid w:val="574D75F2"/>
    <w:rsid w:val="574F7109"/>
    <w:rsid w:val="575604AD"/>
    <w:rsid w:val="57563655"/>
    <w:rsid w:val="57564A08"/>
    <w:rsid w:val="5758495A"/>
    <w:rsid w:val="575945A9"/>
    <w:rsid w:val="575B721D"/>
    <w:rsid w:val="575D74A8"/>
    <w:rsid w:val="575F2FAE"/>
    <w:rsid w:val="5760502A"/>
    <w:rsid w:val="576064BA"/>
    <w:rsid w:val="576159FA"/>
    <w:rsid w:val="57643691"/>
    <w:rsid w:val="576553EC"/>
    <w:rsid w:val="576B045F"/>
    <w:rsid w:val="576E1FEC"/>
    <w:rsid w:val="576F136B"/>
    <w:rsid w:val="577B0FCD"/>
    <w:rsid w:val="577B18C9"/>
    <w:rsid w:val="577D3FAC"/>
    <w:rsid w:val="577E1EB3"/>
    <w:rsid w:val="577E46FF"/>
    <w:rsid w:val="57813332"/>
    <w:rsid w:val="57826921"/>
    <w:rsid w:val="57833220"/>
    <w:rsid w:val="57853EB3"/>
    <w:rsid w:val="578F4504"/>
    <w:rsid w:val="5790570A"/>
    <w:rsid w:val="579212BC"/>
    <w:rsid w:val="57925AB5"/>
    <w:rsid w:val="579563BD"/>
    <w:rsid w:val="57964B92"/>
    <w:rsid w:val="579D0949"/>
    <w:rsid w:val="57A23F4A"/>
    <w:rsid w:val="57A255C2"/>
    <w:rsid w:val="57A52C26"/>
    <w:rsid w:val="57A77D92"/>
    <w:rsid w:val="57AA11A4"/>
    <w:rsid w:val="57AD10ED"/>
    <w:rsid w:val="57AD5C5F"/>
    <w:rsid w:val="57AD78E7"/>
    <w:rsid w:val="57AF04D8"/>
    <w:rsid w:val="57B02EBF"/>
    <w:rsid w:val="57B35D3A"/>
    <w:rsid w:val="57BA2746"/>
    <w:rsid w:val="57BB7D6B"/>
    <w:rsid w:val="57BD5CD5"/>
    <w:rsid w:val="57C20AC5"/>
    <w:rsid w:val="57C52AEF"/>
    <w:rsid w:val="57C75F90"/>
    <w:rsid w:val="57CB3943"/>
    <w:rsid w:val="57CC526D"/>
    <w:rsid w:val="57CD1199"/>
    <w:rsid w:val="57CF2499"/>
    <w:rsid w:val="57D16D3E"/>
    <w:rsid w:val="57D367F9"/>
    <w:rsid w:val="57D44DBB"/>
    <w:rsid w:val="57D47073"/>
    <w:rsid w:val="57D57ABA"/>
    <w:rsid w:val="57D6197D"/>
    <w:rsid w:val="57D83574"/>
    <w:rsid w:val="57D91A30"/>
    <w:rsid w:val="57DA50FA"/>
    <w:rsid w:val="57DB28FB"/>
    <w:rsid w:val="57DD1EFB"/>
    <w:rsid w:val="57DE58D4"/>
    <w:rsid w:val="57DF3568"/>
    <w:rsid w:val="57E00222"/>
    <w:rsid w:val="57E06DF2"/>
    <w:rsid w:val="57E13CEA"/>
    <w:rsid w:val="57E34791"/>
    <w:rsid w:val="57E42C18"/>
    <w:rsid w:val="57E92773"/>
    <w:rsid w:val="57EA5DD8"/>
    <w:rsid w:val="57ED0FBA"/>
    <w:rsid w:val="57EE4BE1"/>
    <w:rsid w:val="57F03BF3"/>
    <w:rsid w:val="57F048C0"/>
    <w:rsid w:val="57F277AA"/>
    <w:rsid w:val="57F4005C"/>
    <w:rsid w:val="57F5229A"/>
    <w:rsid w:val="57F57CDB"/>
    <w:rsid w:val="57F6355F"/>
    <w:rsid w:val="57F64296"/>
    <w:rsid w:val="57F927AE"/>
    <w:rsid w:val="57FB46EC"/>
    <w:rsid w:val="57FC6502"/>
    <w:rsid w:val="57FD6BFA"/>
    <w:rsid w:val="57FF4068"/>
    <w:rsid w:val="58001434"/>
    <w:rsid w:val="58005C98"/>
    <w:rsid w:val="580274BB"/>
    <w:rsid w:val="58032980"/>
    <w:rsid w:val="58055804"/>
    <w:rsid w:val="580575F6"/>
    <w:rsid w:val="58067F76"/>
    <w:rsid w:val="58071F5C"/>
    <w:rsid w:val="58081565"/>
    <w:rsid w:val="58096BD6"/>
    <w:rsid w:val="58097FA0"/>
    <w:rsid w:val="580F63FE"/>
    <w:rsid w:val="581761E1"/>
    <w:rsid w:val="58182029"/>
    <w:rsid w:val="581A7F0D"/>
    <w:rsid w:val="581B2A6A"/>
    <w:rsid w:val="581C34D1"/>
    <w:rsid w:val="581C57E3"/>
    <w:rsid w:val="581E7A3A"/>
    <w:rsid w:val="581F0591"/>
    <w:rsid w:val="58227D8A"/>
    <w:rsid w:val="58256338"/>
    <w:rsid w:val="58285998"/>
    <w:rsid w:val="58297231"/>
    <w:rsid w:val="5829790F"/>
    <w:rsid w:val="582E5B7E"/>
    <w:rsid w:val="582F4063"/>
    <w:rsid w:val="58310481"/>
    <w:rsid w:val="5831751F"/>
    <w:rsid w:val="58335CA8"/>
    <w:rsid w:val="5836414F"/>
    <w:rsid w:val="58375D5B"/>
    <w:rsid w:val="583A6878"/>
    <w:rsid w:val="583C3379"/>
    <w:rsid w:val="583D2D96"/>
    <w:rsid w:val="58423469"/>
    <w:rsid w:val="58443253"/>
    <w:rsid w:val="58475047"/>
    <w:rsid w:val="58485FE3"/>
    <w:rsid w:val="584C2AE4"/>
    <w:rsid w:val="58527F00"/>
    <w:rsid w:val="585338F8"/>
    <w:rsid w:val="58542194"/>
    <w:rsid w:val="58547523"/>
    <w:rsid w:val="585851A4"/>
    <w:rsid w:val="58592F4A"/>
    <w:rsid w:val="585C0CFA"/>
    <w:rsid w:val="5862023B"/>
    <w:rsid w:val="58627B7D"/>
    <w:rsid w:val="58660F28"/>
    <w:rsid w:val="58666D59"/>
    <w:rsid w:val="58674531"/>
    <w:rsid w:val="586A752E"/>
    <w:rsid w:val="58705DF6"/>
    <w:rsid w:val="58706A3A"/>
    <w:rsid w:val="587231AF"/>
    <w:rsid w:val="5874453E"/>
    <w:rsid w:val="587574C6"/>
    <w:rsid w:val="58757B3C"/>
    <w:rsid w:val="5876152E"/>
    <w:rsid w:val="58782F40"/>
    <w:rsid w:val="587C5473"/>
    <w:rsid w:val="587D3CA0"/>
    <w:rsid w:val="5882773D"/>
    <w:rsid w:val="58831FCD"/>
    <w:rsid w:val="58843A9D"/>
    <w:rsid w:val="5885755C"/>
    <w:rsid w:val="58881750"/>
    <w:rsid w:val="58884027"/>
    <w:rsid w:val="5889335C"/>
    <w:rsid w:val="588B3628"/>
    <w:rsid w:val="588C2C94"/>
    <w:rsid w:val="588D482C"/>
    <w:rsid w:val="588E65B3"/>
    <w:rsid w:val="58904FEF"/>
    <w:rsid w:val="58926700"/>
    <w:rsid w:val="58935F89"/>
    <w:rsid w:val="5897395A"/>
    <w:rsid w:val="58973E49"/>
    <w:rsid w:val="5897595F"/>
    <w:rsid w:val="589A3754"/>
    <w:rsid w:val="589D0A4B"/>
    <w:rsid w:val="58A56BCF"/>
    <w:rsid w:val="58A6207E"/>
    <w:rsid w:val="58A97AA6"/>
    <w:rsid w:val="58AA10B9"/>
    <w:rsid w:val="58AF3105"/>
    <w:rsid w:val="58AF49C4"/>
    <w:rsid w:val="58B216EA"/>
    <w:rsid w:val="58B22EA0"/>
    <w:rsid w:val="58B7448C"/>
    <w:rsid w:val="58B84130"/>
    <w:rsid w:val="58BA0D1E"/>
    <w:rsid w:val="58BE7929"/>
    <w:rsid w:val="58C07262"/>
    <w:rsid w:val="58C2591C"/>
    <w:rsid w:val="58C3162E"/>
    <w:rsid w:val="58C51613"/>
    <w:rsid w:val="58C67EEB"/>
    <w:rsid w:val="58C805F4"/>
    <w:rsid w:val="58CD7155"/>
    <w:rsid w:val="58CD74A4"/>
    <w:rsid w:val="58D07E64"/>
    <w:rsid w:val="58D136CD"/>
    <w:rsid w:val="58D141C7"/>
    <w:rsid w:val="58D44E82"/>
    <w:rsid w:val="58D802CE"/>
    <w:rsid w:val="58D8399B"/>
    <w:rsid w:val="58D8547D"/>
    <w:rsid w:val="58D95D50"/>
    <w:rsid w:val="58DB7874"/>
    <w:rsid w:val="58DC2558"/>
    <w:rsid w:val="58DF27F2"/>
    <w:rsid w:val="58E356B6"/>
    <w:rsid w:val="58EA204C"/>
    <w:rsid w:val="58EB36CF"/>
    <w:rsid w:val="58EC5B38"/>
    <w:rsid w:val="58ED0274"/>
    <w:rsid w:val="58EF1411"/>
    <w:rsid w:val="58F03155"/>
    <w:rsid w:val="58F040A0"/>
    <w:rsid w:val="58F307D5"/>
    <w:rsid w:val="58F758D2"/>
    <w:rsid w:val="58FD66BA"/>
    <w:rsid w:val="58FE106F"/>
    <w:rsid w:val="58FF62D6"/>
    <w:rsid w:val="5900656F"/>
    <w:rsid w:val="59012CDA"/>
    <w:rsid w:val="5902449D"/>
    <w:rsid w:val="590446CD"/>
    <w:rsid w:val="590610D2"/>
    <w:rsid w:val="5907536D"/>
    <w:rsid w:val="590844AD"/>
    <w:rsid w:val="59091C43"/>
    <w:rsid w:val="590C42C6"/>
    <w:rsid w:val="590D6B80"/>
    <w:rsid w:val="59110523"/>
    <w:rsid w:val="59123643"/>
    <w:rsid w:val="59131DEC"/>
    <w:rsid w:val="591350E5"/>
    <w:rsid w:val="59140BF0"/>
    <w:rsid w:val="591434C8"/>
    <w:rsid w:val="59144D9C"/>
    <w:rsid w:val="59162A3A"/>
    <w:rsid w:val="591907A0"/>
    <w:rsid w:val="59192F0D"/>
    <w:rsid w:val="591A2160"/>
    <w:rsid w:val="591F0535"/>
    <w:rsid w:val="5922093D"/>
    <w:rsid w:val="592450DF"/>
    <w:rsid w:val="59246E03"/>
    <w:rsid w:val="59253C51"/>
    <w:rsid w:val="592704B4"/>
    <w:rsid w:val="592A25FF"/>
    <w:rsid w:val="592B2432"/>
    <w:rsid w:val="592B7BA4"/>
    <w:rsid w:val="592C284F"/>
    <w:rsid w:val="592E31C7"/>
    <w:rsid w:val="5933320C"/>
    <w:rsid w:val="59346206"/>
    <w:rsid w:val="593926A6"/>
    <w:rsid w:val="593928F1"/>
    <w:rsid w:val="593B0577"/>
    <w:rsid w:val="593B6513"/>
    <w:rsid w:val="59433ECF"/>
    <w:rsid w:val="59441F6E"/>
    <w:rsid w:val="59442E81"/>
    <w:rsid w:val="59450902"/>
    <w:rsid w:val="594554DC"/>
    <w:rsid w:val="59484FC5"/>
    <w:rsid w:val="594A471D"/>
    <w:rsid w:val="594A6647"/>
    <w:rsid w:val="594A7342"/>
    <w:rsid w:val="594D3663"/>
    <w:rsid w:val="594F03F8"/>
    <w:rsid w:val="595210D5"/>
    <w:rsid w:val="595520E6"/>
    <w:rsid w:val="59567325"/>
    <w:rsid w:val="595F41FD"/>
    <w:rsid w:val="5960527A"/>
    <w:rsid w:val="596057F0"/>
    <w:rsid w:val="59607E18"/>
    <w:rsid w:val="5963505A"/>
    <w:rsid w:val="59635CB4"/>
    <w:rsid w:val="59656035"/>
    <w:rsid w:val="5967293A"/>
    <w:rsid w:val="596827E1"/>
    <w:rsid w:val="596C1E80"/>
    <w:rsid w:val="596E2BCB"/>
    <w:rsid w:val="596F2A33"/>
    <w:rsid w:val="596F50E6"/>
    <w:rsid w:val="596F5718"/>
    <w:rsid w:val="59710C5A"/>
    <w:rsid w:val="597128B2"/>
    <w:rsid w:val="59713391"/>
    <w:rsid w:val="597269B3"/>
    <w:rsid w:val="59740A58"/>
    <w:rsid w:val="59747B49"/>
    <w:rsid w:val="59761B2D"/>
    <w:rsid w:val="597A48ED"/>
    <w:rsid w:val="597C489D"/>
    <w:rsid w:val="597D6277"/>
    <w:rsid w:val="59820BE2"/>
    <w:rsid w:val="59844588"/>
    <w:rsid w:val="59846BF5"/>
    <w:rsid w:val="59862F07"/>
    <w:rsid w:val="598760B5"/>
    <w:rsid w:val="59891229"/>
    <w:rsid w:val="598A13F7"/>
    <w:rsid w:val="598E1A8F"/>
    <w:rsid w:val="598F6750"/>
    <w:rsid w:val="59904D5B"/>
    <w:rsid w:val="59910DF7"/>
    <w:rsid w:val="59937A6C"/>
    <w:rsid w:val="599A3C0F"/>
    <w:rsid w:val="599B2BE2"/>
    <w:rsid w:val="599B52DC"/>
    <w:rsid w:val="599E0FC7"/>
    <w:rsid w:val="599E4814"/>
    <w:rsid w:val="599E6DB2"/>
    <w:rsid w:val="599F164A"/>
    <w:rsid w:val="59A0359A"/>
    <w:rsid w:val="59A15D10"/>
    <w:rsid w:val="59A34E07"/>
    <w:rsid w:val="59A50B9B"/>
    <w:rsid w:val="59A57A22"/>
    <w:rsid w:val="59AB56DF"/>
    <w:rsid w:val="59AC17D8"/>
    <w:rsid w:val="59AD4B2D"/>
    <w:rsid w:val="59AF3A07"/>
    <w:rsid w:val="59AF73BD"/>
    <w:rsid w:val="59B40814"/>
    <w:rsid w:val="59B434D8"/>
    <w:rsid w:val="59B864EF"/>
    <w:rsid w:val="59B907F6"/>
    <w:rsid w:val="59B971B9"/>
    <w:rsid w:val="59BA4214"/>
    <w:rsid w:val="59C131A9"/>
    <w:rsid w:val="59C17446"/>
    <w:rsid w:val="59C2567A"/>
    <w:rsid w:val="59C400C1"/>
    <w:rsid w:val="59C44FEC"/>
    <w:rsid w:val="59CE4F01"/>
    <w:rsid w:val="59CF22F8"/>
    <w:rsid w:val="59D03F3B"/>
    <w:rsid w:val="59D06497"/>
    <w:rsid w:val="59D35957"/>
    <w:rsid w:val="59D44613"/>
    <w:rsid w:val="59D45C7D"/>
    <w:rsid w:val="59D558E5"/>
    <w:rsid w:val="59D6648F"/>
    <w:rsid w:val="59D9355C"/>
    <w:rsid w:val="59DF0228"/>
    <w:rsid w:val="59E00D5A"/>
    <w:rsid w:val="59E5524F"/>
    <w:rsid w:val="59E55B10"/>
    <w:rsid w:val="59E62D25"/>
    <w:rsid w:val="59E77032"/>
    <w:rsid w:val="59E842F5"/>
    <w:rsid w:val="59EB1721"/>
    <w:rsid w:val="59ED4341"/>
    <w:rsid w:val="59F15533"/>
    <w:rsid w:val="59F36D01"/>
    <w:rsid w:val="59F45907"/>
    <w:rsid w:val="59F8067E"/>
    <w:rsid w:val="59F95CA4"/>
    <w:rsid w:val="59FB712C"/>
    <w:rsid w:val="59FE2357"/>
    <w:rsid w:val="5A04407A"/>
    <w:rsid w:val="5A082EEC"/>
    <w:rsid w:val="5A096502"/>
    <w:rsid w:val="5A0A08BF"/>
    <w:rsid w:val="5A0D3444"/>
    <w:rsid w:val="5A0D7E19"/>
    <w:rsid w:val="5A155C8F"/>
    <w:rsid w:val="5A18036C"/>
    <w:rsid w:val="5A190577"/>
    <w:rsid w:val="5A195B0A"/>
    <w:rsid w:val="5A1A5A45"/>
    <w:rsid w:val="5A1B5FBF"/>
    <w:rsid w:val="5A217A99"/>
    <w:rsid w:val="5A2214FC"/>
    <w:rsid w:val="5A2335C3"/>
    <w:rsid w:val="5A2352F2"/>
    <w:rsid w:val="5A24333C"/>
    <w:rsid w:val="5A2532AC"/>
    <w:rsid w:val="5A271513"/>
    <w:rsid w:val="5A2861FD"/>
    <w:rsid w:val="5A2B7FCA"/>
    <w:rsid w:val="5A2C4436"/>
    <w:rsid w:val="5A2C50B0"/>
    <w:rsid w:val="5A2E16A1"/>
    <w:rsid w:val="5A300F43"/>
    <w:rsid w:val="5A303168"/>
    <w:rsid w:val="5A305322"/>
    <w:rsid w:val="5A310CDE"/>
    <w:rsid w:val="5A3368F3"/>
    <w:rsid w:val="5A345C78"/>
    <w:rsid w:val="5A353BEC"/>
    <w:rsid w:val="5A3B0686"/>
    <w:rsid w:val="5A3B3E46"/>
    <w:rsid w:val="5A3B4D1D"/>
    <w:rsid w:val="5A3D07F3"/>
    <w:rsid w:val="5A3D30FD"/>
    <w:rsid w:val="5A410228"/>
    <w:rsid w:val="5A413124"/>
    <w:rsid w:val="5A4D72C0"/>
    <w:rsid w:val="5A54606B"/>
    <w:rsid w:val="5A57328F"/>
    <w:rsid w:val="5A575937"/>
    <w:rsid w:val="5A5939A1"/>
    <w:rsid w:val="5A5B3CCD"/>
    <w:rsid w:val="5A5C2DEB"/>
    <w:rsid w:val="5A5D3410"/>
    <w:rsid w:val="5A626F1A"/>
    <w:rsid w:val="5A646D64"/>
    <w:rsid w:val="5A6A3263"/>
    <w:rsid w:val="5A6B615B"/>
    <w:rsid w:val="5A6C2199"/>
    <w:rsid w:val="5A6E1551"/>
    <w:rsid w:val="5A6E2BAE"/>
    <w:rsid w:val="5A6F70EB"/>
    <w:rsid w:val="5A7710C6"/>
    <w:rsid w:val="5A79263B"/>
    <w:rsid w:val="5A797D70"/>
    <w:rsid w:val="5A7A7033"/>
    <w:rsid w:val="5A7D737F"/>
    <w:rsid w:val="5A8042EB"/>
    <w:rsid w:val="5A821549"/>
    <w:rsid w:val="5A824FE7"/>
    <w:rsid w:val="5A8341C0"/>
    <w:rsid w:val="5A864198"/>
    <w:rsid w:val="5A874792"/>
    <w:rsid w:val="5A8E30AB"/>
    <w:rsid w:val="5A8E4821"/>
    <w:rsid w:val="5A914C47"/>
    <w:rsid w:val="5A915D38"/>
    <w:rsid w:val="5A930732"/>
    <w:rsid w:val="5A951B44"/>
    <w:rsid w:val="5A9729B9"/>
    <w:rsid w:val="5A97421D"/>
    <w:rsid w:val="5A9852D4"/>
    <w:rsid w:val="5A9932F7"/>
    <w:rsid w:val="5A9B2ED2"/>
    <w:rsid w:val="5A9F29C3"/>
    <w:rsid w:val="5A9F3BFB"/>
    <w:rsid w:val="5AA00F97"/>
    <w:rsid w:val="5AA14F04"/>
    <w:rsid w:val="5AA224B3"/>
    <w:rsid w:val="5AA2266F"/>
    <w:rsid w:val="5AA26FE8"/>
    <w:rsid w:val="5AA46F0A"/>
    <w:rsid w:val="5AA55F08"/>
    <w:rsid w:val="5AA73F73"/>
    <w:rsid w:val="5AA952E5"/>
    <w:rsid w:val="5AAA6A0F"/>
    <w:rsid w:val="5AAB4D51"/>
    <w:rsid w:val="5AAC662F"/>
    <w:rsid w:val="5AAD6293"/>
    <w:rsid w:val="5AB31A95"/>
    <w:rsid w:val="5AB3646E"/>
    <w:rsid w:val="5AB41B28"/>
    <w:rsid w:val="5AB72D62"/>
    <w:rsid w:val="5ABA2590"/>
    <w:rsid w:val="5ABD4E58"/>
    <w:rsid w:val="5AC20916"/>
    <w:rsid w:val="5AC210F3"/>
    <w:rsid w:val="5AC43474"/>
    <w:rsid w:val="5AC71F19"/>
    <w:rsid w:val="5AC86880"/>
    <w:rsid w:val="5ACB22C3"/>
    <w:rsid w:val="5ACC1A03"/>
    <w:rsid w:val="5ACE4EA2"/>
    <w:rsid w:val="5ACF063E"/>
    <w:rsid w:val="5AD1345B"/>
    <w:rsid w:val="5AD2718F"/>
    <w:rsid w:val="5AD30D87"/>
    <w:rsid w:val="5AD37BC6"/>
    <w:rsid w:val="5AD42FAA"/>
    <w:rsid w:val="5AD45B7E"/>
    <w:rsid w:val="5AD5655F"/>
    <w:rsid w:val="5AD67D94"/>
    <w:rsid w:val="5AD9048A"/>
    <w:rsid w:val="5ADC53A4"/>
    <w:rsid w:val="5ADD1117"/>
    <w:rsid w:val="5ADD1933"/>
    <w:rsid w:val="5ADD2164"/>
    <w:rsid w:val="5ADD2319"/>
    <w:rsid w:val="5AE029FF"/>
    <w:rsid w:val="5AE23D96"/>
    <w:rsid w:val="5AE80636"/>
    <w:rsid w:val="5AEB3A6A"/>
    <w:rsid w:val="5AEB51CD"/>
    <w:rsid w:val="5AEC062E"/>
    <w:rsid w:val="5AEF0CBE"/>
    <w:rsid w:val="5AEF2EBC"/>
    <w:rsid w:val="5AF267C1"/>
    <w:rsid w:val="5AF80A1E"/>
    <w:rsid w:val="5AF82337"/>
    <w:rsid w:val="5AF860E9"/>
    <w:rsid w:val="5AF86653"/>
    <w:rsid w:val="5AF947C9"/>
    <w:rsid w:val="5AF94D6F"/>
    <w:rsid w:val="5AFD3C95"/>
    <w:rsid w:val="5AFD57ED"/>
    <w:rsid w:val="5AFE76D0"/>
    <w:rsid w:val="5B0453E0"/>
    <w:rsid w:val="5B067418"/>
    <w:rsid w:val="5B095753"/>
    <w:rsid w:val="5B0B691E"/>
    <w:rsid w:val="5B0C2763"/>
    <w:rsid w:val="5B102DA2"/>
    <w:rsid w:val="5B1051D4"/>
    <w:rsid w:val="5B113F82"/>
    <w:rsid w:val="5B116199"/>
    <w:rsid w:val="5B123195"/>
    <w:rsid w:val="5B1A2460"/>
    <w:rsid w:val="5B203C45"/>
    <w:rsid w:val="5B2079AA"/>
    <w:rsid w:val="5B212792"/>
    <w:rsid w:val="5B235562"/>
    <w:rsid w:val="5B247B83"/>
    <w:rsid w:val="5B251720"/>
    <w:rsid w:val="5B2533FD"/>
    <w:rsid w:val="5B257459"/>
    <w:rsid w:val="5B2875F8"/>
    <w:rsid w:val="5B292086"/>
    <w:rsid w:val="5B2B3123"/>
    <w:rsid w:val="5B30090D"/>
    <w:rsid w:val="5B30159B"/>
    <w:rsid w:val="5B304E04"/>
    <w:rsid w:val="5B305578"/>
    <w:rsid w:val="5B3225B3"/>
    <w:rsid w:val="5B324510"/>
    <w:rsid w:val="5B343156"/>
    <w:rsid w:val="5B391B1B"/>
    <w:rsid w:val="5B394800"/>
    <w:rsid w:val="5B3B36CA"/>
    <w:rsid w:val="5B3D363D"/>
    <w:rsid w:val="5B3D55E5"/>
    <w:rsid w:val="5B3E10ED"/>
    <w:rsid w:val="5B3E6680"/>
    <w:rsid w:val="5B413A7A"/>
    <w:rsid w:val="5B4A4658"/>
    <w:rsid w:val="5B4C11BF"/>
    <w:rsid w:val="5B4C2BEE"/>
    <w:rsid w:val="5B4D0671"/>
    <w:rsid w:val="5B5176DD"/>
    <w:rsid w:val="5B53421D"/>
    <w:rsid w:val="5B544C50"/>
    <w:rsid w:val="5B5E5AE9"/>
    <w:rsid w:val="5B613F17"/>
    <w:rsid w:val="5B6415E0"/>
    <w:rsid w:val="5B645CE8"/>
    <w:rsid w:val="5B647F15"/>
    <w:rsid w:val="5B674DD0"/>
    <w:rsid w:val="5B67611B"/>
    <w:rsid w:val="5B70678A"/>
    <w:rsid w:val="5B736548"/>
    <w:rsid w:val="5B7419DE"/>
    <w:rsid w:val="5B745549"/>
    <w:rsid w:val="5B787445"/>
    <w:rsid w:val="5B7B7A2C"/>
    <w:rsid w:val="5B7C5C28"/>
    <w:rsid w:val="5B7E6A7C"/>
    <w:rsid w:val="5B7E797C"/>
    <w:rsid w:val="5B803035"/>
    <w:rsid w:val="5B807245"/>
    <w:rsid w:val="5B83299F"/>
    <w:rsid w:val="5B856357"/>
    <w:rsid w:val="5B860B38"/>
    <w:rsid w:val="5B8862CC"/>
    <w:rsid w:val="5B89344C"/>
    <w:rsid w:val="5B89411E"/>
    <w:rsid w:val="5B8C2182"/>
    <w:rsid w:val="5B8D1A2E"/>
    <w:rsid w:val="5B8E3D79"/>
    <w:rsid w:val="5B931E8E"/>
    <w:rsid w:val="5B965AF9"/>
    <w:rsid w:val="5B9F57FE"/>
    <w:rsid w:val="5BA7333D"/>
    <w:rsid w:val="5BA8378D"/>
    <w:rsid w:val="5BB202CE"/>
    <w:rsid w:val="5BB6457D"/>
    <w:rsid w:val="5BB75B84"/>
    <w:rsid w:val="5BB93C0A"/>
    <w:rsid w:val="5BB9435B"/>
    <w:rsid w:val="5BBB7CD0"/>
    <w:rsid w:val="5BBE30A1"/>
    <w:rsid w:val="5BC3648C"/>
    <w:rsid w:val="5BC62E14"/>
    <w:rsid w:val="5BC64949"/>
    <w:rsid w:val="5BC74ABA"/>
    <w:rsid w:val="5BCA3F82"/>
    <w:rsid w:val="5BCA440A"/>
    <w:rsid w:val="5BCB12C4"/>
    <w:rsid w:val="5BD0446D"/>
    <w:rsid w:val="5BD25EFC"/>
    <w:rsid w:val="5BD84A51"/>
    <w:rsid w:val="5BD91F04"/>
    <w:rsid w:val="5BD9396A"/>
    <w:rsid w:val="5BDB3872"/>
    <w:rsid w:val="5BDC2A59"/>
    <w:rsid w:val="5BDD06E9"/>
    <w:rsid w:val="5BDD2B45"/>
    <w:rsid w:val="5BDE751B"/>
    <w:rsid w:val="5BDE78C9"/>
    <w:rsid w:val="5BE02599"/>
    <w:rsid w:val="5BE16DF1"/>
    <w:rsid w:val="5BE8134A"/>
    <w:rsid w:val="5BE82BCE"/>
    <w:rsid w:val="5BEA2D3E"/>
    <w:rsid w:val="5BEA43D9"/>
    <w:rsid w:val="5BED7A86"/>
    <w:rsid w:val="5BEF179D"/>
    <w:rsid w:val="5BEF73B6"/>
    <w:rsid w:val="5BF2276F"/>
    <w:rsid w:val="5BF82712"/>
    <w:rsid w:val="5BF9193A"/>
    <w:rsid w:val="5BF93A3D"/>
    <w:rsid w:val="5BF96BF2"/>
    <w:rsid w:val="5BFB403E"/>
    <w:rsid w:val="5BFD4906"/>
    <w:rsid w:val="5BFF0608"/>
    <w:rsid w:val="5BFF4FAA"/>
    <w:rsid w:val="5C015C9A"/>
    <w:rsid w:val="5C0319B2"/>
    <w:rsid w:val="5C0351D3"/>
    <w:rsid w:val="5C044AF9"/>
    <w:rsid w:val="5C065D03"/>
    <w:rsid w:val="5C080FBC"/>
    <w:rsid w:val="5C0A34A9"/>
    <w:rsid w:val="5C0D0D5F"/>
    <w:rsid w:val="5C0D19A7"/>
    <w:rsid w:val="5C0E4C10"/>
    <w:rsid w:val="5C135507"/>
    <w:rsid w:val="5C155C7A"/>
    <w:rsid w:val="5C186ED1"/>
    <w:rsid w:val="5C1874A6"/>
    <w:rsid w:val="5C1B427B"/>
    <w:rsid w:val="5C1D674E"/>
    <w:rsid w:val="5C1E3A0B"/>
    <w:rsid w:val="5C1F1D22"/>
    <w:rsid w:val="5C21471C"/>
    <w:rsid w:val="5C2540FB"/>
    <w:rsid w:val="5C265FC8"/>
    <w:rsid w:val="5C272C70"/>
    <w:rsid w:val="5C284147"/>
    <w:rsid w:val="5C2C03C8"/>
    <w:rsid w:val="5C2C248A"/>
    <w:rsid w:val="5C2F421A"/>
    <w:rsid w:val="5C2F7D76"/>
    <w:rsid w:val="5C306D79"/>
    <w:rsid w:val="5C31210E"/>
    <w:rsid w:val="5C387640"/>
    <w:rsid w:val="5C3A276B"/>
    <w:rsid w:val="5C3B04A8"/>
    <w:rsid w:val="5C3D458D"/>
    <w:rsid w:val="5C3D4DFF"/>
    <w:rsid w:val="5C3E312D"/>
    <w:rsid w:val="5C3E45CF"/>
    <w:rsid w:val="5C3F4B45"/>
    <w:rsid w:val="5C402510"/>
    <w:rsid w:val="5C43531F"/>
    <w:rsid w:val="5C467642"/>
    <w:rsid w:val="5C485AFF"/>
    <w:rsid w:val="5C4B47F7"/>
    <w:rsid w:val="5C4E644E"/>
    <w:rsid w:val="5C543E67"/>
    <w:rsid w:val="5C554F53"/>
    <w:rsid w:val="5C57280E"/>
    <w:rsid w:val="5C5767E8"/>
    <w:rsid w:val="5C593B62"/>
    <w:rsid w:val="5C59601C"/>
    <w:rsid w:val="5C5A2668"/>
    <w:rsid w:val="5C5B5237"/>
    <w:rsid w:val="5C5B691E"/>
    <w:rsid w:val="5C5C0CC3"/>
    <w:rsid w:val="5C5C1911"/>
    <w:rsid w:val="5C5C47A6"/>
    <w:rsid w:val="5C5D48E3"/>
    <w:rsid w:val="5C6477B7"/>
    <w:rsid w:val="5C6478B1"/>
    <w:rsid w:val="5C6705C5"/>
    <w:rsid w:val="5C6D0A39"/>
    <w:rsid w:val="5C6E0BD2"/>
    <w:rsid w:val="5C796260"/>
    <w:rsid w:val="5C7C6B4C"/>
    <w:rsid w:val="5C7E6153"/>
    <w:rsid w:val="5C80018A"/>
    <w:rsid w:val="5C802255"/>
    <w:rsid w:val="5C8028FD"/>
    <w:rsid w:val="5C8258D8"/>
    <w:rsid w:val="5C86202D"/>
    <w:rsid w:val="5C8643FA"/>
    <w:rsid w:val="5C8705A1"/>
    <w:rsid w:val="5C885F02"/>
    <w:rsid w:val="5C9151B5"/>
    <w:rsid w:val="5C94409B"/>
    <w:rsid w:val="5C960F9E"/>
    <w:rsid w:val="5C965B05"/>
    <w:rsid w:val="5C994B2D"/>
    <w:rsid w:val="5C9A5CAF"/>
    <w:rsid w:val="5C9B3E32"/>
    <w:rsid w:val="5C9E14D3"/>
    <w:rsid w:val="5CA20C3D"/>
    <w:rsid w:val="5CA73DB1"/>
    <w:rsid w:val="5CA9182D"/>
    <w:rsid w:val="5CA97B29"/>
    <w:rsid w:val="5CAA68F8"/>
    <w:rsid w:val="5CAB092B"/>
    <w:rsid w:val="5CAF66C2"/>
    <w:rsid w:val="5CB01E6C"/>
    <w:rsid w:val="5CB05FE9"/>
    <w:rsid w:val="5CB32755"/>
    <w:rsid w:val="5CB35498"/>
    <w:rsid w:val="5CB401FD"/>
    <w:rsid w:val="5CB571A6"/>
    <w:rsid w:val="5CB8638B"/>
    <w:rsid w:val="5CBC3D00"/>
    <w:rsid w:val="5CBD2518"/>
    <w:rsid w:val="5CC15EFD"/>
    <w:rsid w:val="5CC31D40"/>
    <w:rsid w:val="5CCA40BB"/>
    <w:rsid w:val="5CCA6797"/>
    <w:rsid w:val="5CCB5638"/>
    <w:rsid w:val="5CCB7A28"/>
    <w:rsid w:val="5CCC684A"/>
    <w:rsid w:val="5CCE30DB"/>
    <w:rsid w:val="5CCE4211"/>
    <w:rsid w:val="5CD21A5C"/>
    <w:rsid w:val="5CD9485C"/>
    <w:rsid w:val="5CDC05EC"/>
    <w:rsid w:val="5CDC79E0"/>
    <w:rsid w:val="5CDD4679"/>
    <w:rsid w:val="5CDD54B2"/>
    <w:rsid w:val="5CDE7E10"/>
    <w:rsid w:val="5CDF0A88"/>
    <w:rsid w:val="5CDF179C"/>
    <w:rsid w:val="5CE21C10"/>
    <w:rsid w:val="5CE40B61"/>
    <w:rsid w:val="5CE40D52"/>
    <w:rsid w:val="5CE623CF"/>
    <w:rsid w:val="5CE64127"/>
    <w:rsid w:val="5CE779D0"/>
    <w:rsid w:val="5CEE6126"/>
    <w:rsid w:val="5CF259EA"/>
    <w:rsid w:val="5CF27722"/>
    <w:rsid w:val="5CF3349A"/>
    <w:rsid w:val="5CF51FF8"/>
    <w:rsid w:val="5CF553ED"/>
    <w:rsid w:val="5CFA2018"/>
    <w:rsid w:val="5CFB7A99"/>
    <w:rsid w:val="5D0319BF"/>
    <w:rsid w:val="5D041AFE"/>
    <w:rsid w:val="5D08072B"/>
    <w:rsid w:val="5D082632"/>
    <w:rsid w:val="5D0A2F5B"/>
    <w:rsid w:val="5D0A408F"/>
    <w:rsid w:val="5D0C3889"/>
    <w:rsid w:val="5D0E2082"/>
    <w:rsid w:val="5D0E7637"/>
    <w:rsid w:val="5D100B57"/>
    <w:rsid w:val="5D142D31"/>
    <w:rsid w:val="5D1904EC"/>
    <w:rsid w:val="5D1B3C5C"/>
    <w:rsid w:val="5D1C70A1"/>
    <w:rsid w:val="5D210AA9"/>
    <w:rsid w:val="5D2114D7"/>
    <w:rsid w:val="5D2212BB"/>
    <w:rsid w:val="5D2260C7"/>
    <w:rsid w:val="5D241BAF"/>
    <w:rsid w:val="5D242AFD"/>
    <w:rsid w:val="5D2466DF"/>
    <w:rsid w:val="5D26679E"/>
    <w:rsid w:val="5D276AD8"/>
    <w:rsid w:val="5D2A2FB5"/>
    <w:rsid w:val="5D2F4E2E"/>
    <w:rsid w:val="5D326B28"/>
    <w:rsid w:val="5D333476"/>
    <w:rsid w:val="5D3543D8"/>
    <w:rsid w:val="5D363F11"/>
    <w:rsid w:val="5D375B60"/>
    <w:rsid w:val="5D3804EF"/>
    <w:rsid w:val="5D3A10F8"/>
    <w:rsid w:val="5D3A6CB4"/>
    <w:rsid w:val="5D3C274B"/>
    <w:rsid w:val="5D3C54E4"/>
    <w:rsid w:val="5D3C6EC5"/>
    <w:rsid w:val="5D3D1860"/>
    <w:rsid w:val="5D3E52C6"/>
    <w:rsid w:val="5D424672"/>
    <w:rsid w:val="5D440F69"/>
    <w:rsid w:val="5D4518A5"/>
    <w:rsid w:val="5D4632D9"/>
    <w:rsid w:val="5D481D97"/>
    <w:rsid w:val="5D493E35"/>
    <w:rsid w:val="5D4B5A34"/>
    <w:rsid w:val="5D4B7080"/>
    <w:rsid w:val="5D4F3A34"/>
    <w:rsid w:val="5D59154F"/>
    <w:rsid w:val="5D5D42BA"/>
    <w:rsid w:val="5D5F2296"/>
    <w:rsid w:val="5D6355BF"/>
    <w:rsid w:val="5D641EA4"/>
    <w:rsid w:val="5D657102"/>
    <w:rsid w:val="5D695B4F"/>
    <w:rsid w:val="5D6972B8"/>
    <w:rsid w:val="5D6A328E"/>
    <w:rsid w:val="5D6A790B"/>
    <w:rsid w:val="5D707844"/>
    <w:rsid w:val="5D77093E"/>
    <w:rsid w:val="5D7E2271"/>
    <w:rsid w:val="5D80490B"/>
    <w:rsid w:val="5D822153"/>
    <w:rsid w:val="5D834183"/>
    <w:rsid w:val="5D85568C"/>
    <w:rsid w:val="5D874911"/>
    <w:rsid w:val="5D89554D"/>
    <w:rsid w:val="5D8A5BAC"/>
    <w:rsid w:val="5D8B293D"/>
    <w:rsid w:val="5D8E0035"/>
    <w:rsid w:val="5D8E29D7"/>
    <w:rsid w:val="5D8E364A"/>
    <w:rsid w:val="5D927D5B"/>
    <w:rsid w:val="5D9438AF"/>
    <w:rsid w:val="5D954485"/>
    <w:rsid w:val="5D9A036A"/>
    <w:rsid w:val="5D9A13EE"/>
    <w:rsid w:val="5D9A6248"/>
    <w:rsid w:val="5D9B7F10"/>
    <w:rsid w:val="5D9D4931"/>
    <w:rsid w:val="5D9F0050"/>
    <w:rsid w:val="5D9F46F2"/>
    <w:rsid w:val="5DA036AE"/>
    <w:rsid w:val="5DA33272"/>
    <w:rsid w:val="5DA444E8"/>
    <w:rsid w:val="5DA53F89"/>
    <w:rsid w:val="5DA54794"/>
    <w:rsid w:val="5DAB6287"/>
    <w:rsid w:val="5DAF116F"/>
    <w:rsid w:val="5DB364B3"/>
    <w:rsid w:val="5DB9547F"/>
    <w:rsid w:val="5DBD3E90"/>
    <w:rsid w:val="5DBF7ACF"/>
    <w:rsid w:val="5DC01A5F"/>
    <w:rsid w:val="5DC15A2D"/>
    <w:rsid w:val="5DC628A1"/>
    <w:rsid w:val="5DC6339E"/>
    <w:rsid w:val="5DCA6750"/>
    <w:rsid w:val="5DCB08EB"/>
    <w:rsid w:val="5DCB3ACF"/>
    <w:rsid w:val="5DCF5EA7"/>
    <w:rsid w:val="5DD130A9"/>
    <w:rsid w:val="5DD136AD"/>
    <w:rsid w:val="5DD1447A"/>
    <w:rsid w:val="5DD15C74"/>
    <w:rsid w:val="5DD32978"/>
    <w:rsid w:val="5DD47E60"/>
    <w:rsid w:val="5DD56252"/>
    <w:rsid w:val="5DD63F84"/>
    <w:rsid w:val="5DD82D54"/>
    <w:rsid w:val="5DD94315"/>
    <w:rsid w:val="5DDB3DDD"/>
    <w:rsid w:val="5DDC52DD"/>
    <w:rsid w:val="5DDD4195"/>
    <w:rsid w:val="5DDE4A20"/>
    <w:rsid w:val="5DDF534A"/>
    <w:rsid w:val="5DE71296"/>
    <w:rsid w:val="5DE81FE6"/>
    <w:rsid w:val="5DE83E9E"/>
    <w:rsid w:val="5DE852BF"/>
    <w:rsid w:val="5DEA69F3"/>
    <w:rsid w:val="5DEB12DA"/>
    <w:rsid w:val="5DF01668"/>
    <w:rsid w:val="5DF34B73"/>
    <w:rsid w:val="5DF43534"/>
    <w:rsid w:val="5DF631B4"/>
    <w:rsid w:val="5DFA684F"/>
    <w:rsid w:val="5DFB6652"/>
    <w:rsid w:val="5DFC0FD0"/>
    <w:rsid w:val="5DFC2C0B"/>
    <w:rsid w:val="5DFD21DB"/>
    <w:rsid w:val="5E0272FC"/>
    <w:rsid w:val="5E070FAB"/>
    <w:rsid w:val="5E0C7310"/>
    <w:rsid w:val="5E0D2DCA"/>
    <w:rsid w:val="5E124CBD"/>
    <w:rsid w:val="5E1560DE"/>
    <w:rsid w:val="5E170094"/>
    <w:rsid w:val="5E181331"/>
    <w:rsid w:val="5E19466D"/>
    <w:rsid w:val="5E1E1851"/>
    <w:rsid w:val="5E1E62F4"/>
    <w:rsid w:val="5E1F1C01"/>
    <w:rsid w:val="5E201DED"/>
    <w:rsid w:val="5E203FF8"/>
    <w:rsid w:val="5E2043CD"/>
    <w:rsid w:val="5E222D7F"/>
    <w:rsid w:val="5E2266E5"/>
    <w:rsid w:val="5E2268B2"/>
    <w:rsid w:val="5E2376D3"/>
    <w:rsid w:val="5E240733"/>
    <w:rsid w:val="5E283755"/>
    <w:rsid w:val="5E297E46"/>
    <w:rsid w:val="5E2B0398"/>
    <w:rsid w:val="5E2B7EE3"/>
    <w:rsid w:val="5E2C28B5"/>
    <w:rsid w:val="5E2D0AE7"/>
    <w:rsid w:val="5E3242D3"/>
    <w:rsid w:val="5E327E38"/>
    <w:rsid w:val="5E3314D7"/>
    <w:rsid w:val="5E3756E2"/>
    <w:rsid w:val="5E38168C"/>
    <w:rsid w:val="5E3C4CB1"/>
    <w:rsid w:val="5E3E253E"/>
    <w:rsid w:val="5E3E717B"/>
    <w:rsid w:val="5E435FE3"/>
    <w:rsid w:val="5E4607B2"/>
    <w:rsid w:val="5E460F47"/>
    <w:rsid w:val="5E484813"/>
    <w:rsid w:val="5E496FB3"/>
    <w:rsid w:val="5E4A641F"/>
    <w:rsid w:val="5E4E4EC8"/>
    <w:rsid w:val="5E513E58"/>
    <w:rsid w:val="5E541A65"/>
    <w:rsid w:val="5E5458CA"/>
    <w:rsid w:val="5E545A4A"/>
    <w:rsid w:val="5E556138"/>
    <w:rsid w:val="5E561FAA"/>
    <w:rsid w:val="5E5672FF"/>
    <w:rsid w:val="5E582D5F"/>
    <w:rsid w:val="5E5902B6"/>
    <w:rsid w:val="5E5A27CF"/>
    <w:rsid w:val="5E5B6EE6"/>
    <w:rsid w:val="5E5D3D43"/>
    <w:rsid w:val="5E5E219F"/>
    <w:rsid w:val="5E5F045C"/>
    <w:rsid w:val="5E600B7D"/>
    <w:rsid w:val="5E606108"/>
    <w:rsid w:val="5E646B79"/>
    <w:rsid w:val="5E66379A"/>
    <w:rsid w:val="5E681370"/>
    <w:rsid w:val="5E685608"/>
    <w:rsid w:val="5E6B267B"/>
    <w:rsid w:val="5E7468B3"/>
    <w:rsid w:val="5E756EF3"/>
    <w:rsid w:val="5E772425"/>
    <w:rsid w:val="5E77292F"/>
    <w:rsid w:val="5E7906BC"/>
    <w:rsid w:val="5E792FD1"/>
    <w:rsid w:val="5E7A1F6B"/>
    <w:rsid w:val="5E7B2805"/>
    <w:rsid w:val="5E7B54F5"/>
    <w:rsid w:val="5E7E4392"/>
    <w:rsid w:val="5E814641"/>
    <w:rsid w:val="5E823625"/>
    <w:rsid w:val="5E8541EC"/>
    <w:rsid w:val="5E8720EC"/>
    <w:rsid w:val="5E8A1CDF"/>
    <w:rsid w:val="5E8B2575"/>
    <w:rsid w:val="5E8B670D"/>
    <w:rsid w:val="5E8D15A9"/>
    <w:rsid w:val="5E8F5A32"/>
    <w:rsid w:val="5E913A25"/>
    <w:rsid w:val="5E942EBB"/>
    <w:rsid w:val="5E944DA9"/>
    <w:rsid w:val="5E9657B4"/>
    <w:rsid w:val="5E983C2C"/>
    <w:rsid w:val="5E98599A"/>
    <w:rsid w:val="5E9B58CD"/>
    <w:rsid w:val="5E9C654B"/>
    <w:rsid w:val="5E9D546B"/>
    <w:rsid w:val="5E9D5931"/>
    <w:rsid w:val="5E9F746C"/>
    <w:rsid w:val="5EA379F2"/>
    <w:rsid w:val="5EA723EE"/>
    <w:rsid w:val="5EA8570E"/>
    <w:rsid w:val="5EA90415"/>
    <w:rsid w:val="5EAA210B"/>
    <w:rsid w:val="5EAC41F7"/>
    <w:rsid w:val="5EAE1D13"/>
    <w:rsid w:val="5EAE1E4A"/>
    <w:rsid w:val="5EAE725F"/>
    <w:rsid w:val="5EAE7678"/>
    <w:rsid w:val="5EB048E4"/>
    <w:rsid w:val="5EB65F73"/>
    <w:rsid w:val="5EB8576F"/>
    <w:rsid w:val="5EB9668B"/>
    <w:rsid w:val="5EBA5918"/>
    <w:rsid w:val="5EBB1630"/>
    <w:rsid w:val="5EBB64D0"/>
    <w:rsid w:val="5EBC2409"/>
    <w:rsid w:val="5EBD7941"/>
    <w:rsid w:val="5EC06088"/>
    <w:rsid w:val="5EC12A4F"/>
    <w:rsid w:val="5EC15E85"/>
    <w:rsid w:val="5EC24E86"/>
    <w:rsid w:val="5EC44B06"/>
    <w:rsid w:val="5EC45541"/>
    <w:rsid w:val="5EC53C57"/>
    <w:rsid w:val="5EC575A7"/>
    <w:rsid w:val="5ECA3A2E"/>
    <w:rsid w:val="5ECB4A8F"/>
    <w:rsid w:val="5ECE3876"/>
    <w:rsid w:val="5ECE4072"/>
    <w:rsid w:val="5ECE4196"/>
    <w:rsid w:val="5ED0141A"/>
    <w:rsid w:val="5ED115B9"/>
    <w:rsid w:val="5ED17BDA"/>
    <w:rsid w:val="5ED43FAB"/>
    <w:rsid w:val="5ED5716B"/>
    <w:rsid w:val="5ED7658A"/>
    <w:rsid w:val="5ED97881"/>
    <w:rsid w:val="5EDF24E2"/>
    <w:rsid w:val="5EE06A4B"/>
    <w:rsid w:val="5EE11EB8"/>
    <w:rsid w:val="5EE24D1C"/>
    <w:rsid w:val="5EE276FC"/>
    <w:rsid w:val="5EE412EC"/>
    <w:rsid w:val="5EEC17D9"/>
    <w:rsid w:val="5EEC3574"/>
    <w:rsid w:val="5EEE3F19"/>
    <w:rsid w:val="5EF0371D"/>
    <w:rsid w:val="5EF06823"/>
    <w:rsid w:val="5EF1590C"/>
    <w:rsid w:val="5EF22D7B"/>
    <w:rsid w:val="5EF25947"/>
    <w:rsid w:val="5EF31566"/>
    <w:rsid w:val="5EF50671"/>
    <w:rsid w:val="5EF534A7"/>
    <w:rsid w:val="5EF92C48"/>
    <w:rsid w:val="5EFC6636"/>
    <w:rsid w:val="5EFD3F5F"/>
    <w:rsid w:val="5F0175D5"/>
    <w:rsid w:val="5F0603EE"/>
    <w:rsid w:val="5F065FD1"/>
    <w:rsid w:val="5F07046A"/>
    <w:rsid w:val="5F074FDA"/>
    <w:rsid w:val="5F075717"/>
    <w:rsid w:val="5F0944B0"/>
    <w:rsid w:val="5F0A302B"/>
    <w:rsid w:val="5F0A3CE4"/>
    <w:rsid w:val="5F0A6977"/>
    <w:rsid w:val="5F140563"/>
    <w:rsid w:val="5F152E6C"/>
    <w:rsid w:val="5F153C1A"/>
    <w:rsid w:val="5F193CF3"/>
    <w:rsid w:val="5F19786A"/>
    <w:rsid w:val="5F1C7479"/>
    <w:rsid w:val="5F2607C4"/>
    <w:rsid w:val="5F27049A"/>
    <w:rsid w:val="5F2B7E95"/>
    <w:rsid w:val="5F2E3949"/>
    <w:rsid w:val="5F2E5FF9"/>
    <w:rsid w:val="5F2F0F62"/>
    <w:rsid w:val="5F3009FC"/>
    <w:rsid w:val="5F3054BA"/>
    <w:rsid w:val="5F34063D"/>
    <w:rsid w:val="5F375E16"/>
    <w:rsid w:val="5F3D228D"/>
    <w:rsid w:val="5F435F8F"/>
    <w:rsid w:val="5F486E35"/>
    <w:rsid w:val="5F490ECA"/>
    <w:rsid w:val="5F492B6B"/>
    <w:rsid w:val="5F4A5499"/>
    <w:rsid w:val="5F4E0347"/>
    <w:rsid w:val="5F4F7C0A"/>
    <w:rsid w:val="5F514CD8"/>
    <w:rsid w:val="5F531FCE"/>
    <w:rsid w:val="5F541E49"/>
    <w:rsid w:val="5F583CD7"/>
    <w:rsid w:val="5F5B3D80"/>
    <w:rsid w:val="5F5C57AC"/>
    <w:rsid w:val="5F5D1F24"/>
    <w:rsid w:val="5F5E1F55"/>
    <w:rsid w:val="5F6118BE"/>
    <w:rsid w:val="5F61293D"/>
    <w:rsid w:val="5F625FC5"/>
    <w:rsid w:val="5F64498D"/>
    <w:rsid w:val="5F654690"/>
    <w:rsid w:val="5F65775B"/>
    <w:rsid w:val="5F694C02"/>
    <w:rsid w:val="5F6C195A"/>
    <w:rsid w:val="5F6F1F9B"/>
    <w:rsid w:val="5F707290"/>
    <w:rsid w:val="5F737C59"/>
    <w:rsid w:val="5F784CC1"/>
    <w:rsid w:val="5F796DF2"/>
    <w:rsid w:val="5F7C42B5"/>
    <w:rsid w:val="5F7C4DD3"/>
    <w:rsid w:val="5F7E0536"/>
    <w:rsid w:val="5F7F04FE"/>
    <w:rsid w:val="5F7F1C86"/>
    <w:rsid w:val="5F7F7187"/>
    <w:rsid w:val="5F817F98"/>
    <w:rsid w:val="5F8245F1"/>
    <w:rsid w:val="5F8409E2"/>
    <w:rsid w:val="5F881C77"/>
    <w:rsid w:val="5F8935CB"/>
    <w:rsid w:val="5F8C6E01"/>
    <w:rsid w:val="5F8E3D26"/>
    <w:rsid w:val="5F942548"/>
    <w:rsid w:val="5F974CF4"/>
    <w:rsid w:val="5F977BBD"/>
    <w:rsid w:val="5F980DCA"/>
    <w:rsid w:val="5F987C4B"/>
    <w:rsid w:val="5F993159"/>
    <w:rsid w:val="5F9A2CF6"/>
    <w:rsid w:val="5F9B7003"/>
    <w:rsid w:val="5F9C7431"/>
    <w:rsid w:val="5F9D7C14"/>
    <w:rsid w:val="5F9E25C1"/>
    <w:rsid w:val="5F9E7973"/>
    <w:rsid w:val="5FA10CFD"/>
    <w:rsid w:val="5FA11BE2"/>
    <w:rsid w:val="5FA11FB7"/>
    <w:rsid w:val="5FA32F8B"/>
    <w:rsid w:val="5FA346BE"/>
    <w:rsid w:val="5FA610B1"/>
    <w:rsid w:val="5FA9536D"/>
    <w:rsid w:val="5FAB0F45"/>
    <w:rsid w:val="5FAC1DE5"/>
    <w:rsid w:val="5FAD6A41"/>
    <w:rsid w:val="5FB02AC8"/>
    <w:rsid w:val="5FB12243"/>
    <w:rsid w:val="5FB254B6"/>
    <w:rsid w:val="5FB44CCD"/>
    <w:rsid w:val="5FB907CC"/>
    <w:rsid w:val="5FC04FCB"/>
    <w:rsid w:val="5FC205F7"/>
    <w:rsid w:val="5FC352B7"/>
    <w:rsid w:val="5FC802B6"/>
    <w:rsid w:val="5FCA512F"/>
    <w:rsid w:val="5FCB41B7"/>
    <w:rsid w:val="5FCB4D87"/>
    <w:rsid w:val="5FCB6D16"/>
    <w:rsid w:val="5FCD1CF5"/>
    <w:rsid w:val="5FD12DBD"/>
    <w:rsid w:val="5FD50972"/>
    <w:rsid w:val="5FD720B3"/>
    <w:rsid w:val="5FD753CA"/>
    <w:rsid w:val="5FD9175D"/>
    <w:rsid w:val="5FDC063E"/>
    <w:rsid w:val="5FDD2BB5"/>
    <w:rsid w:val="5FDE1029"/>
    <w:rsid w:val="5FDF152B"/>
    <w:rsid w:val="5FDF4F6B"/>
    <w:rsid w:val="5FE07D05"/>
    <w:rsid w:val="5FE20A0C"/>
    <w:rsid w:val="5FE53642"/>
    <w:rsid w:val="5FE6102D"/>
    <w:rsid w:val="5FE6736F"/>
    <w:rsid w:val="5FE71255"/>
    <w:rsid w:val="5FE80F1E"/>
    <w:rsid w:val="5FEE1185"/>
    <w:rsid w:val="5FF0361C"/>
    <w:rsid w:val="5FF11859"/>
    <w:rsid w:val="5FF22CE1"/>
    <w:rsid w:val="5FF44FBD"/>
    <w:rsid w:val="5FF505EE"/>
    <w:rsid w:val="5FF6496C"/>
    <w:rsid w:val="5FF97D6F"/>
    <w:rsid w:val="5FFC588C"/>
    <w:rsid w:val="5FFE7141"/>
    <w:rsid w:val="60000AED"/>
    <w:rsid w:val="60023D15"/>
    <w:rsid w:val="600532C8"/>
    <w:rsid w:val="600D03CE"/>
    <w:rsid w:val="600D08F4"/>
    <w:rsid w:val="600D6F4B"/>
    <w:rsid w:val="600E5632"/>
    <w:rsid w:val="60120A17"/>
    <w:rsid w:val="601217D8"/>
    <w:rsid w:val="60140D64"/>
    <w:rsid w:val="601711EF"/>
    <w:rsid w:val="6017784D"/>
    <w:rsid w:val="601B366E"/>
    <w:rsid w:val="60251475"/>
    <w:rsid w:val="602735E2"/>
    <w:rsid w:val="60293667"/>
    <w:rsid w:val="602A0F80"/>
    <w:rsid w:val="602A1F2F"/>
    <w:rsid w:val="602F285B"/>
    <w:rsid w:val="602F33D9"/>
    <w:rsid w:val="60305948"/>
    <w:rsid w:val="603061CF"/>
    <w:rsid w:val="6033786D"/>
    <w:rsid w:val="603514E5"/>
    <w:rsid w:val="60373734"/>
    <w:rsid w:val="603E691F"/>
    <w:rsid w:val="60404F52"/>
    <w:rsid w:val="60433DF0"/>
    <w:rsid w:val="60457581"/>
    <w:rsid w:val="60496758"/>
    <w:rsid w:val="604B1057"/>
    <w:rsid w:val="604B2450"/>
    <w:rsid w:val="604F208F"/>
    <w:rsid w:val="6050525C"/>
    <w:rsid w:val="60514DC4"/>
    <w:rsid w:val="6051594F"/>
    <w:rsid w:val="60522C8C"/>
    <w:rsid w:val="605342CA"/>
    <w:rsid w:val="605602F3"/>
    <w:rsid w:val="60595E3D"/>
    <w:rsid w:val="605B495D"/>
    <w:rsid w:val="605B7C2C"/>
    <w:rsid w:val="605C7C3C"/>
    <w:rsid w:val="605D59A4"/>
    <w:rsid w:val="605D5C75"/>
    <w:rsid w:val="605E52F8"/>
    <w:rsid w:val="60601916"/>
    <w:rsid w:val="60604E6E"/>
    <w:rsid w:val="606371D1"/>
    <w:rsid w:val="60640EE8"/>
    <w:rsid w:val="60665537"/>
    <w:rsid w:val="606721D5"/>
    <w:rsid w:val="60677735"/>
    <w:rsid w:val="606C1996"/>
    <w:rsid w:val="606C2A06"/>
    <w:rsid w:val="606D6F96"/>
    <w:rsid w:val="606E3563"/>
    <w:rsid w:val="607011A8"/>
    <w:rsid w:val="607118E2"/>
    <w:rsid w:val="60755B32"/>
    <w:rsid w:val="60762418"/>
    <w:rsid w:val="60777FF8"/>
    <w:rsid w:val="607A71BA"/>
    <w:rsid w:val="607C2BA7"/>
    <w:rsid w:val="607C7302"/>
    <w:rsid w:val="607E2BDE"/>
    <w:rsid w:val="607F2317"/>
    <w:rsid w:val="60806DF2"/>
    <w:rsid w:val="608368E3"/>
    <w:rsid w:val="60843ADA"/>
    <w:rsid w:val="60852472"/>
    <w:rsid w:val="60891C99"/>
    <w:rsid w:val="60897A34"/>
    <w:rsid w:val="608E166C"/>
    <w:rsid w:val="60934D78"/>
    <w:rsid w:val="60982E5A"/>
    <w:rsid w:val="609B51C7"/>
    <w:rsid w:val="609B6155"/>
    <w:rsid w:val="609C24F2"/>
    <w:rsid w:val="609D42CD"/>
    <w:rsid w:val="609D64CC"/>
    <w:rsid w:val="60A06010"/>
    <w:rsid w:val="60A07EAB"/>
    <w:rsid w:val="60A34518"/>
    <w:rsid w:val="60A52761"/>
    <w:rsid w:val="60A72A40"/>
    <w:rsid w:val="60AA172F"/>
    <w:rsid w:val="60AF21E4"/>
    <w:rsid w:val="60B12135"/>
    <w:rsid w:val="60B14918"/>
    <w:rsid w:val="60B36D15"/>
    <w:rsid w:val="60B3773C"/>
    <w:rsid w:val="60B46AEE"/>
    <w:rsid w:val="60B47835"/>
    <w:rsid w:val="60B5226A"/>
    <w:rsid w:val="60BA13D7"/>
    <w:rsid w:val="60BA3ABB"/>
    <w:rsid w:val="60BA6A18"/>
    <w:rsid w:val="60BB6B85"/>
    <w:rsid w:val="60BF41CD"/>
    <w:rsid w:val="60C34750"/>
    <w:rsid w:val="60C61F22"/>
    <w:rsid w:val="60C721E1"/>
    <w:rsid w:val="60C74226"/>
    <w:rsid w:val="60C87B48"/>
    <w:rsid w:val="60CA0879"/>
    <w:rsid w:val="60CF26FD"/>
    <w:rsid w:val="60D20943"/>
    <w:rsid w:val="60D64AA6"/>
    <w:rsid w:val="60D755E0"/>
    <w:rsid w:val="60DC3DB6"/>
    <w:rsid w:val="60E23C9A"/>
    <w:rsid w:val="60E455D3"/>
    <w:rsid w:val="60E57437"/>
    <w:rsid w:val="60E71AC4"/>
    <w:rsid w:val="60E74183"/>
    <w:rsid w:val="60EA35D2"/>
    <w:rsid w:val="60ED284E"/>
    <w:rsid w:val="60EE0E15"/>
    <w:rsid w:val="60F0115F"/>
    <w:rsid w:val="60F1099F"/>
    <w:rsid w:val="60F12834"/>
    <w:rsid w:val="60F3349E"/>
    <w:rsid w:val="60F42765"/>
    <w:rsid w:val="60F46FC5"/>
    <w:rsid w:val="60F52493"/>
    <w:rsid w:val="60F66B05"/>
    <w:rsid w:val="60FA4946"/>
    <w:rsid w:val="60FC5A2B"/>
    <w:rsid w:val="60FD0666"/>
    <w:rsid w:val="60FE3E6C"/>
    <w:rsid w:val="60FF065F"/>
    <w:rsid w:val="60FF0C52"/>
    <w:rsid w:val="60FF6129"/>
    <w:rsid w:val="61003EA2"/>
    <w:rsid w:val="61032DFF"/>
    <w:rsid w:val="610376F2"/>
    <w:rsid w:val="61052CC7"/>
    <w:rsid w:val="6105554A"/>
    <w:rsid w:val="6107128A"/>
    <w:rsid w:val="6107281E"/>
    <w:rsid w:val="6108682D"/>
    <w:rsid w:val="610B7C8E"/>
    <w:rsid w:val="610D26F0"/>
    <w:rsid w:val="61101E42"/>
    <w:rsid w:val="61112641"/>
    <w:rsid w:val="61114031"/>
    <w:rsid w:val="611C29AC"/>
    <w:rsid w:val="611D392D"/>
    <w:rsid w:val="6121071E"/>
    <w:rsid w:val="612123E7"/>
    <w:rsid w:val="61214927"/>
    <w:rsid w:val="61230E4D"/>
    <w:rsid w:val="61242D98"/>
    <w:rsid w:val="6124336C"/>
    <w:rsid w:val="61250DED"/>
    <w:rsid w:val="61260C76"/>
    <w:rsid w:val="612815AA"/>
    <w:rsid w:val="61282A70"/>
    <w:rsid w:val="61296F1E"/>
    <w:rsid w:val="612C6608"/>
    <w:rsid w:val="612D5798"/>
    <w:rsid w:val="612F18F7"/>
    <w:rsid w:val="612F75B4"/>
    <w:rsid w:val="6130023D"/>
    <w:rsid w:val="61302663"/>
    <w:rsid w:val="613261DE"/>
    <w:rsid w:val="613341C8"/>
    <w:rsid w:val="6133650D"/>
    <w:rsid w:val="6134186F"/>
    <w:rsid w:val="61370634"/>
    <w:rsid w:val="61376917"/>
    <w:rsid w:val="61380111"/>
    <w:rsid w:val="613B1EBF"/>
    <w:rsid w:val="613B2F91"/>
    <w:rsid w:val="613F45EF"/>
    <w:rsid w:val="613F4DB6"/>
    <w:rsid w:val="61402C9C"/>
    <w:rsid w:val="61426D7D"/>
    <w:rsid w:val="6144072B"/>
    <w:rsid w:val="61455C13"/>
    <w:rsid w:val="61465A18"/>
    <w:rsid w:val="61466DA4"/>
    <w:rsid w:val="61470C0C"/>
    <w:rsid w:val="61484C92"/>
    <w:rsid w:val="614B322B"/>
    <w:rsid w:val="614E6C5F"/>
    <w:rsid w:val="614E6EF1"/>
    <w:rsid w:val="615148A7"/>
    <w:rsid w:val="61533EBB"/>
    <w:rsid w:val="61556A9D"/>
    <w:rsid w:val="61562494"/>
    <w:rsid w:val="61573FF7"/>
    <w:rsid w:val="61582F86"/>
    <w:rsid w:val="615A08A2"/>
    <w:rsid w:val="615C160D"/>
    <w:rsid w:val="615D1958"/>
    <w:rsid w:val="616053FB"/>
    <w:rsid w:val="61607067"/>
    <w:rsid w:val="61621E5C"/>
    <w:rsid w:val="61656A29"/>
    <w:rsid w:val="616A12A2"/>
    <w:rsid w:val="616B352E"/>
    <w:rsid w:val="616D4A65"/>
    <w:rsid w:val="616D722D"/>
    <w:rsid w:val="61796CB2"/>
    <w:rsid w:val="617C18AA"/>
    <w:rsid w:val="617C74E1"/>
    <w:rsid w:val="617E540C"/>
    <w:rsid w:val="61802104"/>
    <w:rsid w:val="61817938"/>
    <w:rsid w:val="618245E2"/>
    <w:rsid w:val="618303B6"/>
    <w:rsid w:val="6183209E"/>
    <w:rsid w:val="61840E24"/>
    <w:rsid w:val="61886913"/>
    <w:rsid w:val="61892BBD"/>
    <w:rsid w:val="618B2617"/>
    <w:rsid w:val="618B513C"/>
    <w:rsid w:val="618C4F03"/>
    <w:rsid w:val="618C7B5B"/>
    <w:rsid w:val="618D76AC"/>
    <w:rsid w:val="618E671C"/>
    <w:rsid w:val="618E7EDD"/>
    <w:rsid w:val="6190269B"/>
    <w:rsid w:val="61935D60"/>
    <w:rsid w:val="61970898"/>
    <w:rsid w:val="619A4E3A"/>
    <w:rsid w:val="619A5CC0"/>
    <w:rsid w:val="61A22460"/>
    <w:rsid w:val="61A46886"/>
    <w:rsid w:val="61A54BBF"/>
    <w:rsid w:val="61A627D7"/>
    <w:rsid w:val="61A72A4A"/>
    <w:rsid w:val="61A81606"/>
    <w:rsid w:val="61A93055"/>
    <w:rsid w:val="61AC1296"/>
    <w:rsid w:val="61AC2CD1"/>
    <w:rsid w:val="61AD1E69"/>
    <w:rsid w:val="61AF03E0"/>
    <w:rsid w:val="61B1411C"/>
    <w:rsid w:val="61B259C1"/>
    <w:rsid w:val="61B27F99"/>
    <w:rsid w:val="61B65438"/>
    <w:rsid w:val="61B76146"/>
    <w:rsid w:val="61B87297"/>
    <w:rsid w:val="61B87B8B"/>
    <w:rsid w:val="61BA4B64"/>
    <w:rsid w:val="61BB2D60"/>
    <w:rsid w:val="61BC3C41"/>
    <w:rsid w:val="61BC4533"/>
    <w:rsid w:val="61BD27A7"/>
    <w:rsid w:val="61BD6614"/>
    <w:rsid w:val="61C00946"/>
    <w:rsid w:val="61C029FF"/>
    <w:rsid w:val="61C037C0"/>
    <w:rsid w:val="61C16461"/>
    <w:rsid w:val="61C165A5"/>
    <w:rsid w:val="61C55270"/>
    <w:rsid w:val="61CA2A56"/>
    <w:rsid w:val="61CE5D83"/>
    <w:rsid w:val="61CF7A42"/>
    <w:rsid w:val="61D45D5C"/>
    <w:rsid w:val="61D53700"/>
    <w:rsid w:val="61D60FFD"/>
    <w:rsid w:val="61D73A29"/>
    <w:rsid w:val="61D80578"/>
    <w:rsid w:val="61D91338"/>
    <w:rsid w:val="61DC1B64"/>
    <w:rsid w:val="61DE3327"/>
    <w:rsid w:val="61DE3A7C"/>
    <w:rsid w:val="61DF12A8"/>
    <w:rsid w:val="61DF7E80"/>
    <w:rsid w:val="61E12041"/>
    <w:rsid w:val="61E31B22"/>
    <w:rsid w:val="61E43504"/>
    <w:rsid w:val="61E559A8"/>
    <w:rsid w:val="61E679B3"/>
    <w:rsid w:val="61EA3E09"/>
    <w:rsid w:val="61EC681A"/>
    <w:rsid w:val="61ED6EBF"/>
    <w:rsid w:val="61F10680"/>
    <w:rsid w:val="61F41452"/>
    <w:rsid w:val="61F4147F"/>
    <w:rsid w:val="61FB45CA"/>
    <w:rsid w:val="61FC06FB"/>
    <w:rsid w:val="61FD4070"/>
    <w:rsid w:val="61FE75B5"/>
    <w:rsid w:val="62005FD2"/>
    <w:rsid w:val="6200736E"/>
    <w:rsid w:val="62047267"/>
    <w:rsid w:val="6205251E"/>
    <w:rsid w:val="62063907"/>
    <w:rsid w:val="62071A6B"/>
    <w:rsid w:val="620739A4"/>
    <w:rsid w:val="6208391E"/>
    <w:rsid w:val="620B5FFD"/>
    <w:rsid w:val="621212AD"/>
    <w:rsid w:val="621351F3"/>
    <w:rsid w:val="621367FB"/>
    <w:rsid w:val="621413E8"/>
    <w:rsid w:val="62146FAC"/>
    <w:rsid w:val="621539B3"/>
    <w:rsid w:val="62186624"/>
    <w:rsid w:val="621B21C6"/>
    <w:rsid w:val="621C5339"/>
    <w:rsid w:val="621D205C"/>
    <w:rsid w:val="621E073B"/>
    <w:rsid w:val="621E58AD"/>
    <w:rsid w:val="621F5ABD"/>
    <w:rsid w:val="62207B34"/>
    <w:rsid w:val="62214471"/>
    <w:rsid w:val="62257AA6"/>
    <w:rsid w:val="62273E72"/>
    <w:rsid w:val="62307284"/>
    <w:rsid w:val="6236249B"/>
    <w:rsid w:val="62371263"/>
    <w:rsid w:val="62393B90"/>
    <w:rsid w:val="6240765E"/>
    <w:rsid w:val="62411EA6"/>
    <w:rsid w:val="62441245"/>
    <w:rsid w:val="62443576"/>
    <w:rsid w:val="624834CE"/>
    <w:rsid w:val="624B3B65"/>
    <w:rsid w:val="624B51DE"/>
    <w:rsid w:val="624D40D3"/>
    <w:rsid w:val="624E3674"/>
    <w:rsid w:val="624E53D8"/>
    <w:rsid w:val="62512B66"/>
    <w:rsid w:val="6252593A"/>
    <w:rsid w:val="625637FE"/>
    <w:rsid w:val="62586395"/>
    <w:rsid w:val="6259582B"/>
    <w:rsid w:val="625A5406"/>
    <w:rsid w:val="625F6A4A"/>
    <w:rsid w:val="625F7870"/>
    <w:rsid w:val="62600780"/>
    <w:rsid w:val="6262464E"/>
    <w:rsid w:val="62643CF8"/>
    <w:rsid w:val="62663EC6"/>
    <w:rsid w:val="62665326"/>
    <w:rsid w:val="626B4F67"/>
    <w:rsid w:val="62707EC5"/>
    <w:rsid w:val="627151CF"/>
    <w:rsid w:val="627A171F"/>
    <w:rsid w:val="627A7202"/>
    <w:rsid w:val="62807EEF"/>
    <w:rsid w:val="62811D1C"/>
    <w:rsid w:val="628225E3"/>
    <w:rsid w:val="62834337"/>
    <w:rsid w:val="62855CDD"/>
    <w:rsid w:val="62870A35"/>
    <w:rsid w:val="628A2D38"/>
    <w:rsid w:val="628B54D4"/>
    <w:rsid w:val="62907C26"/>
    <w:rsid w:val="62911F8B"/>
    <w:rsid w:val="62920D36"/>
    <w:rsid w:val="6294085A"/>
    <w:rsid w:val="62943C77"/>
    <w:rsid w:val="6295436B"/>
    <w:rsid w:val="62994989"/>
    <w:rsid w:val="629A5137"/>
    <w:rsid w:val="629B417C"/>
    <w:rsid w:val="629C5E76"/>
    <w:rsid w:val="629F60B9"/>
    <w:rsid w:val="62A12321"/>
    <w:rsid w:val="62A17238"/>
    <w:rsid w:val="62A30A36"/>
    <w:rsid w:val="62A40365"/>
    <w:rsid w:val="62A50C52"/>
    <w:rsid w:val="62A642A9"/>
    <w:rsid w:val="62A72581"/>
    <w:rsid w:val="62A850FA"/>
    <w:rsid w:val="62AA1645"/>
    <w:rsid w:val="62AC1331"/>
    <w:rsid w:val="62AC3516"/>
    <w:rsid w:val="62AD0C74"/>
    <w:rsid w:val="62B206A3"/>
    <w:rsid w:val="62BA15AD"/>
    <w:rsid w:val="62BE304B"/>
    <w:rsid w:val="62C06620"/>
    <w:rsid w:val="62C11BDB"/>
    <w:rsid w:val="62C33AE4"/>
    <w:rsid w:val="62CA3B0D"/>
    <w:rsid w:val="62CB6FDD"/>
    <w:rsid w:val="62CD0B27"/>
    <w:rsid w:val="62CE7841"/>
    <w:rsid w:val="62CE78CD"/>
    <w:rsid w:val="62CF33A7"/>
    <w:rsid w:val="62D07C7B"/>
    <w:rsid w:val="62D556ED"/>
    <w:rsid w:val="62D762FF"/>
    <w:rsid w:val="62D809D6"/>
    <w:rsid w:val="62D84041"/>
    <w:rsid w:val="62D94275"/>
    <w:rsid w:val="62DA0611"/>
    <w:rsid w:val="62DE3724"/>
    <w:rsid w:val="62E1547D"/>
    <w:rsid w:val="62E253A5"/>
    <w:rsid w:val="62E32759"/>
    <w:rsid w:val="62E50238"/>
    <w:rsid w:val="62E6484E"/>
    <w:rsid w:val="62E72BE1"/>
    <w:rsid w:val="62E8530F"/>
    <w:rsid w:val="62EA614E"/>
    <w:rsid w:val="62ED4E04"/>
    <w:rsid w:val="62EF0A83"/>
    <w:rsid w:val="62EF7254"/>
    <w:rsid w:val="62F12662"/>
    <w:rsid w:val="62F164C8"/>
    <w:rsid w:val="62F23719"/>
    <w:rsid w:val="62F41CC2"/>
    <w:rsid w:val="62F435E7"/>
    <w:rsid w:val="62F51069"/>
    <w:rsid w:val="62F91C85"/>
    <w:rsid w:val="62FC03B1"/>
    <w:rsid w:val="62FD709F"/>
    <w:rsid w:val="62FE436B"/>
    <w:rsid w:val="6301327A"/>
    <w:rsid w:val="6304384D"/>
    <w:rsid w:val="63057991"/>
    <w:rsid w:val="630C738E"/>
    <w:rsid w:val="630F3B5A"/>
    <w:rsid w:val="630F502F"/>
    <w:rsid w:val="63106A70"/>
    <w:rsid w:val="6314191D"/>
    <w:rsid w:val="631635FF"/>
    <w:rsid w:val="631844E8"/>
    <w:rsid w:val="63194B8E"/>
    <w:rsid w:val="631B0CB4"/>
    <w:rsid w:val="631B5EEF"/>
    <w:rsid w:val="631C09A8"/>
    <w:rsid w:val="631C49B4"/>
    <w:rsid w:val="631C7AC4"/>
    <w:rsid w:val="631D3EE3"/>
    <w:rsid w:val="631F7CAE"/>
    <w:rsid w:val="632019AA"/>
    <w:rsid w:val="6320666B"/>
    <w:rsid w:val="63225CD9"/>
    <w:rsid w:val="63247EAC"/>
    <w:rsid w:val="63251D36"/>
    <w:rsid w:val="63252DEE"/>
    <w:rsid w:val="63255925"/>
    <w:rsid w:val="63280C39"/>
    <w:rsid w:val="632B60C6"/>
    <w:rsid w:val="632F2BEA"/>
    <w:rsid w:val="6331344C"/>
    <w:rsid w:val="63314824"/>
    <w:rsid w:val="63315F5B"/>
    <w:rsid w:val="63351AF5"/>
    <w:rsid w:val="633742A2"/>
    <w:rsid w:val="63395197"/>
    <w:rsid w:val="633B2A79"/>
    <w:rsid w:val="633D145D"/>
    <w:rsid w:val="633E1208"/>
    <w:rsid w:val="633F4EB4"/>
    <w:rsid w:val="63407415"/>
    <w:rsid w:val="634105A2"/>
    <w:rsid w:val="63430186"/>
    <w:rsid w:val="63430400"/>
    <w:rsid w:val="6347310A"/>
    <w:rsid w:val="63484E66"/>
    <w:rsid w:val="634B4EA7"/>
    <w:rsid w:val="634D1086"/>
    <w:rsid w:val="634E0439"/>
    <w:rsid w:val="634E1ACC"/>
    <w:rsid w:val="634F0D4D"/>
    <w:rsid w:val="634F180D"/>
    <w:rsid w:val="634F29FC"/>
    <w:rsid w:val="63515334"/>
    <w:rsid w:val="63531402"/>
    <w:rsid w:val="63562C5A"/>
    <w:rsid w:val="63577856"/>
    <w:rsid w:val="635809A1"/>
    <w:rsid w:val="63597D59"/>
    <w:rsid w:val="635E0698"/>
    <w:rsid w:val="635E0C58"/>
    <w:rsid w:val="63601ED7"/>
    <w:rsid w:val="63627091"/>
    <w:rsid w:val="636504EC"/>
    <w:rsid w:val="63650ADF"/>
    <w:rsid w:val="63691DC0"/>
    <w:rsid w:val="636966B0"/>
    <w:rsid w:val="636A5C47"/>
    <w:rsid w:val="636C4F0A"/>
    <w:rsid w:val="637025E6"/>
    <w:rsid w:val="637107D2"/>
    <w:rsid w:val="63714964"/>
    <w:rsid w:val="63716EC6"/>
    <w:rsid w:val="6375117B"/>
    <w:rsid w:val="637565D4"/>
    <w:rsid w:val="63786493"/>
    <w:rsid w:val="637B73AB"/>
    <w:rsid w:val="637E7CC8"/>
    <w:rsid w:val="637F04C7"/>
    <w:rsid w:val="637F7986"/>
    <w:rsid w:val="63804284"/>
    <w:rsid w:val="6380577B"/>
    <w:rsid w:val="638304BF"/>
    <w:rsid w:val="63833505"/>
    <w:rsid w:val="63850789"/>
    <w:rsid w:val="638E40FA"/>
    <w:rsid w:val="638E51D3"/>
    <w:rsid w:val="638E5A46"/>
    <w:rsid w:val="63906E6F"/>
    <w:rsid w:val="63911317"/>
    <w:rsid w:val="6391503D"/>
    <w:rsid w:val="63917771"/>
    <w:rsid w:val="63927DB5"/>
    <w:rsid w:val="63936776"/>
    <w:rsid w:val="63951449"/>
    <w:rsid w:val="6395764D"/>
    <w:rsid w:val="63964056"/>
    <w:rsid w:val="63987F1F"/>
    <w:rsid w:val="639B2F52"/>
    <w:rsid w:val="639C0D70"/>
    <w:rsid w:val="639D5F0D"/>
    <w:rsid w:val="639F3A33"/>
    <w:rsid w:val="63A35E8E"/>
    <w:rsid w:val="63A42442"/>
    <w:rsid w:val="63A618F7"/>
    <w:rsid w:val="63A66B70"/>
    <w:rsid w:val="63A81139"/>
    <w:rsid w:val="63A83C7C"/>
    <w:rsid w:val="63A86D8C"/>
    <w:rsid w:val="63A941EF"/>
    <w:rsid w:val="63AA60BF"/>
    <w:rsid w:val="63AA6FD1"/>
    <w:rsid w:val="63AC619C"/>
    <w:rsid w:val="63AD17B1"/>
    <w:rsid w:val="63AD4F94"/>
    <w:rsid w:val="63AE1EC8"/>
    <w:rsid w:val="63AF0D5D"/>
    <w:rsid w:val="63AF5AAD"/>
    <w:rsid w:val="63AF718C"/>
    <w:rsid w:val="63B137A9"/>
    <w:rsid w:val="63B15A7B"/>
    <w:rsid w:val="63B40330"/>
    <w:rsid w:val="63B65269"/>
    <w:rsid w:val="63B76FCF"/>
    <w:rsid w:val="63B8391A"/>
    <w:rsid w:val="63B86BA8"/>
    <w:rsid w:val="63B926BC"/>
    <w:rsid w:val="63BB31B1"/>
    <w:rsid w:val="63BF1945"/>
    <w:rsid w:val="63BF6525"/>
    <w:rsid w:val="63C143B7"/>
    <w:rsid w:val="63C23184"/>
    <w:rsid w:val="63C25DED"/>
    <w:rsid w:val="63C4043C"/>
    <w:rsid w:val="63C559B1"/>
    <w:rsid w:val="63C617D2"/>
    <w:rsid w:val="63C62EBC"/>
    <w:rsid w:val="63C703FC"/>
    <w:rsid w:val="63C74D38"/>
    <w:rsid w:val="63C75D56"/>
    <w:rsid w:val="63C92EAB"/>
    <w:rsid w:val="63CC2684"/>
    <w:rsid w:val="63CD1221"/>
    <w:rsid w:val="63D06A6F"/>
    <w:rsid w:val="63D20F03"/>
    <w:rsid w:val="63D33F7A"/>
    <w:rsid w:val="63D350AF"/>
    <w:rsid w:val="63D54FA3"/>
    <w:rsid w:val="63D55DD4"/>
    <w:rsid w:val="63D750EB"/>
    <w:rsid w:val="63D7745D"/>
    <w:rsid w:val="63DC29E0"/>
    <w:rsid w:val="63DE2CBF"/>
    <w:rsid w:val="63DE35C9"/>
    <w:rsid w:val="63DE4B38"/>
    <w:rsid w:val="63E02DF3"/>
    <w:rsid w:val="63E07F2E"/>
    <w:rsid w:val="63E134A3"/>
    <w:rsid w:val="63E46DFA"/>
    <w:rsid w:val="63E74CFC"/>
    <w:rsid w:val="63E970F4"/>
    <w:rsid w:val="63ED6B45"/>
    <w:rsid w:val="63EE6559"/>
    <w:rsid w:val="63F56CF3"/>
    <w:rsid w:val="63F907B9"/>
    <w:rsid w:val="63F911E9"/>
    <w:rsid w:val="63F940AA"/>
    <w:rsid w:val="63FC462A"/>
    <w:rsid w:val="63FD6A0C"/>
    <w:rsid w:val="63FF1893"/>
    <w:rsid w:val="64002B82"/>
    <w:rsid w:val="640063B8"/>
    <w:rsid w:val="64010A59"/>
    <w:rsid w:val="64023B11"/>
    <w:rsid w:val="64027DBA"/>
    <w:rsid w:val="640326DB"/>
    <w:rsid w:val="64077E99"/>
    <w:rsid w:val="640B4CC4"/>
    <w:rsid w:val="640C0592"/>
    <w:rsid w:val="640C1B74"/>
    <w:rsid w:val="640D7D8B"/>
    <w:rsid w:val="64106CA5"/>
    <w:rsid w:val="64123B80"/>
    <w:rsid w:val="6413420C"/>
    <w:rsid w:val="64151D68"/>
    <w:rsid w:val="64156F42"/>
    <w:rsid w:val="64171911"/>
    <w:rsid w:val="641946C5"/>
    <w:rsid w:val="641A0E89"/>
    <w:rsid w:val="641C3A52"/>
    <w:rsid w:val="641D02FB"/>
    <w:rsid w:val="64203C96"/>
    <w:rsid w:val="64210636"/>
    <w:rsid w:val="64213B92"/>
    <w:rsid w:val="64225C2F"/>
    <w:rsid w:val="64235638"/>
    <w:rsid w:val="64243CD9"/>
    <w:rsid w:val="64243D5C"/>
    <w:rsid w:val="64262701"/>
    <w:rsid w:val="6428580A"/>
    <w:rsid w:val="6429385E"/>
    <w:rsid w:val="642B3A2A"/>
    <w:rsid w:val="643040D6"/>
    <w:rsid w:val="643058F4"/>
    <w:rsid w:val="64306DE9"/>
    <w:rsid w:val="64326B8A"/>
    <w:rsid w:val="64347412"/>
    <w:rsid w:val="64355278"/>
    <w:rsid w:val="64356285"/>
    <w:rsid w:val="64362B17"/>
    <w:rsid w:val="64364B4B"/>
    <w:rsid w:val="64372114"/>
    <w:rsid w:val="64376B57"/>
    <w:rsid w:val="643B41DB"/>
    <w:rsid w:val="643D5DDE"/>
    <w:rsid w:val="64406FC4"/>
    <w:rsid w:val="644142AF"/>
    <w:rsid w:val="64425B8D"/>
    <w:rsid w:val="644343EE"/>
    <w:rsid w:val="6444333D"/>
    <w:rsid w:val="6444420E"/>
    <w:rsid w:val="64495EE7"/>
    <w:rsid w:val="644B08C2"/>
    <w:rsid w:val="644B1557"/>
    <w:rsid w:val="644B4AAD"/>
    <w:rsid w:val="644D0C56"/>
    <w:rsid w:val="644D4C90"/>
    <w:rsid w:val="644F7066"/>
    <w:rsid w:val="6450713D"/>
    <w:rsid w:val="64527BA8"/>
    <w:rsid w:val="6453004B"/>
    <w:rsid w:val="6453509F"/>
    <w:rsid w:val="64537B4F"/>
    <w:rsid w:val="645A59DF"/>
    <w:rsid w:val="645A64FF"/>
    <w:rsid w:val="645E28E4"/>
    <w:rsid w:val="645E47BE"/>
    <w:rsid w:val="645E4DF2"/>
    <w:rsid w:val="645F655B"/>
    <w:rsid w:val="64601E70"/>
    <w:rsid w:val="64612135"/>
    <w:rsid w:val="64622E0B"/>
    <w:rsid w:val="64646CC1"/>
    <w:rsid w:val="64650B50"/>
    <w:rsid w:val="64666D0E"/>
    <w:rsid w:val="646742D4"/>
    <w:rsid w:val="64687BD8"/>
    <w:rsid w:val="64691E38"/>
    <w:rsid w:val="646B1D52"/>
    <w:rsid w:val="646C5B91"/>
    <w:rsid w:val="646E0D7A"/>
    <w:rsid w:val="646E48E0"/>
    <w:rsid w:val="646F0987"/>
    <w:rsid w:val="64783023"/>
    <w:rsid w:val="647B1802"/>
    <w:rsid w:val="64852E59"/>
    <w:rsid w:val="648646C7"/>
    <w:rsid w:val="64885CF6"/>
    <w:rsid w:val="648C4CBC"/>
    <w:rsid w:val="64913AEB"/>
    <w:rsid w:val="64926D1A"/>
    <w:rsid w:val="649278CF"/>
    <w:rsid w:val="6494121D"/>
    <w:rsid w:val="64963C3F"/>
    <w:rsid w:val="64972592"/>
    <w:rsid w:val="6499585B"/>
    <w:rsid w:val="649C545A"/>
    <w:rsid w:val="649D63CE"/>
    <w:rsid w:val="649E3D64"/>
    <w:rsid w:val="649F2F18"/>
    <w:rsid w:val="64A123A9"/>
    <w:rsid w:val="64A3715D"/>
    <w:rsid w:val="64A47D7C"/>
    <w:rsid w:val="64A84789"/>
    <w:rsid w:val="64A85546"/>
    <w:rsid w:val="64AC4EB7"/>
    <w:rsid w:val="64AE5E3B"/>
    <w:rsid w:val="64AE7D61"/>
    <w:rsid w:val="64B01D76"/>
    <w:rsid w:val="64B02590"/>
    <w:rsid w:val="64B1027B"/>
    <w:rsid w:val="64B109EC"/>
    <w:rsid w:val="64B156F5"/>
    <w:rsid w:val="64B37373"/>
    <w:rsid w:val="64B55F84"/>
    <w:rsid w:val="64B73089"/>
    <w:rsid w:val="64C4537B"/>
    <w:rsid w:val="64CC0858"/>
    <w:rsid w:val="64D11873"/>
    <w:rsid w:val="64D172F4"/>
    <w:rsid w:val="64D26421"/>
    <w:rsid w:val="64D31069"/>
    <w:rsid w:val="64D67929"/>
    <w:rsid w:val="64DC5CA3"/>
    <w:rsid w:val="64E262CE"/>
    <w:rsid w:val="64E2647B"/>
    <w:rsid w:val="64E42ACB"/>
    <w:rsid w:val="64E74C55"/>
    <w:rsid w:val="64EA3812"/>
    <w:rsid w:val="64EE405D"/>
    <w:rsid w:val="64EF2DF5"/>
    <w:rsid w:val="64F0269D"/>
    <w:rsid w:val="64F056B4"/>
    <w:rsid w:val="64F42B65"/>
    <w:rsid w:val="64F457C1"/>
    <w:rsid w:val="64F47E08"/>
    <w:rsid w:val="64F52FF4"/>
    <w:rsid w:val="64F72354"/>
    <w:rsid w:val="64F7713F"/>
    <w:rsid w:val="64F813C0"/>
    <w:rsid w:val="64FA1061"/>
    <w:rsid w:val="64FA1D8A"/>
    <w:rsid w:val="64FF257A"/>
    <w:rsid w:val="65005F3D"/>
    <w:rsid w:val="65015C46"/>
    <w:rsid w:val="65031FFE"/>
    <w:rsid w:val="65061A73"/>
    <w:rsid w:val="65094A1D"/>
    <w:rsid w:val="650A58B6"/>
    <w:rsid w:val="650D64A0"/>
    <w:rsid w:val="6510024E"/>
    <w:rsid w:val="65120813"/>
    <w:rsid w:val="651664A6"/>
    <w:rsid w:val="651D23E3"/>
    <w:rsid w:val="65221E64"/>
    <w:rsid w:val="65263DE9"/>
    <w:rsid w:val="65293167"/>
    <w:rsid w:val="652E0E96"/>
    <w:rsid w:val="653243EA"/>
    <w:rsid w:val="65393821"/>
    <w:rsid w:val="653B3C30"/>
    <w:rsid w:val="653C4756"/>
    <w:rsid w:val="653D1756"/>
    <w:rsid w:val="653D665E"/>
    <w:rsid w:val="653F126A"/>
    <w:rsid w:val="653F507C"/>
    <w:rsid w:val="6540292A"/>
    <w:rsid w:val="654117B2"/>
    <w:rsid w:val="65422E2C"/>
    <w:rsid w:val="654400F5"/>
    <w:rsid w:val="65442611"/>
    <w:rsid w:val="65445188"/>
    <w:rsid w:val="6544632F"/>
    <w:rsid w:val="65454932"/>
    <w:rsid w:val="65472A64"/>
    <w:rsid w:val="65473735"/>
    <w:rsid w:val="654837C6"/>
    <w:rsid w:val="654E61E4"/>
    <w:rsid w:val="65500691"/>
    <w:rsid w:val="6550425F"/>
    <w:rsid w:val="65512B46"/>
    <w:rsid w:val="65543474"/>
    <w:rsid w:val="65543589"/>
    <w:rsid w:val="65554532"/>
    <w:rsid w:val="655579FD"/>
    <w:rsid w:val="65567B94"/>
    <w:rsid w:val="655D2EEF"/>
    <w:rsid w:val="65622940"/>
    <w:rsid w:val="656276F8"/>
    <w:rsid w:val="65631019"/>
    <w:rsid w:val="65634212"/>
    <w:rsid w:val="656343F5"/>
    <w:rsid w:val="656345CD"/>
    <w:rsid w:val="6565521E"/>
    <w:rsid w:val="656876D5"/>
    <w:rsid w:val="656932F7"/>
    <w:rsid w:val="656A52CE"/>
    <w:rsid w:val="656C782A"/>
    <w:rsid w:val="656D6841"/>
    <w:rsid w:val="656D7047"/>
    <w:rsid w:val="65721162"/>
    <w:rsid w:val="657357C8"/>
    <w:rsid w:val="65737980"/>
    <w:rsid w:val="65747AD1"/>
    <w:rsid w:val="65751227"/>
    <w:rsid w:val="65775F82"/>
    <w:rsid w:val="657772A8"/>
    <w:rsid w:val="657D7DA4"/>
    <w:rsid w:val="657E5702"/>
    <w:rsid w:val="65842832"/>
    <w:rsid w:val="658476B6"/>
    <w:rsid w:val="65856EB3"/>
    <w:rsid w:val="65893D5A"/>
    <w:rsid w:val="658A2BAE"/>
    <w:rsid w:val="658C6BA5"/>
    <w:rsid w:val="658E3D60"/>
    <w:rsid w:val="658E7C79"/>
    <w:rsid w:val="658F20BE"/>
    <w:rsid w:val="6590227C"/>
    <w:rsid w:val="65911D2A"/>
    <w:rsid w:val="65913850"/>
    <w:rsid w:val="659214C0"/>
    <w:rsid w:val="65937683"/>
    <w:rsid w:val="6593777B"/>
    <w:rsid w:val="65973AD1"/>
    <w:rsid w:val="65982D92"/>
    <w:rsid w:val="65983469"/>
    <w:rsid w:val="659C2E21"/>
    <w:rsid w:val="65A04C5D"/>
    <w:rsid w:val="65A10CFE"/>
    <w:rsid w:val="65A12117"/>
    <w:rsid w:val="65A625EC"/>
    <w:rsid w:val="65A67207"/>
    <w:rsid w:val="65AC6450"/>
    <w:rsid w:val="65B10A8B"/>
    <w:rsid w:val="65B57F02"/>
    <w:rsid w:val="65B65C72"/>
    <w:rsid w:val="65B75B14"/>
    <w:rsid w:val="65B763A9"/>
    <w:rsid w:val="65BA7C6C"/>
    <w:rsid w:val="65BB4822"/>
    <w:rsid w:val="65C054FB"/>
    <w:rsid w:val="65C15EE3"/>
    <w:rsid w:val="65C43C25"/>
    <w:rsid w:val="65C63716"/>
    <w:rsid w:val="65CB7F86"/>
    <w:rsid w:val="65CE23AE"/>
    <w:rsid w:val="65CF41FE"/>
    <w:rsid w:val="65D379C4"/>
    <w:rsid w:val="65D425B6"/>
    <w:rsid w:val="65D63765"/>
    <w:rsid w:val="65D63ED1"/>
    <w:rsid w:val="65D67076"/>
    <w:rsid w:val="65D6779F"/>
    <w:rsid w:val="65D7176C"/>
    <w:rsid w:val="65D75794"/>
    <w:rsid w:val="65DA7AAB"/>
    <w:rsid w:val="65DC27E4"/>
    <w:rsid w:val="65E05648"/>
    <w:rsid w:val="65E95D10"/>
    <w:rsid w:val="65EE01D4"/>
    <w:rsid w:val="65F12007"/>
    <w:rsid w:val="65F81FD1"/>
    <w:rsid w:val="65F90DCC"/>
    <w:rsid w:val="65FB4635"/>
    <w:rsid w:val="65FC2F4A"/>
    <w:rsid w:val="65FC2F6B"/>
    <w:rsid w:val="65FD31D7"/>
    <w:rsid w:val="65FE1D41"/>
    <w:rsid w:val="65FF7064"/>
    <w:rsid w:val="6600263C"/>
    <w:rsid w:val="66024823"/>
    <w:rsid w:val="660254A5"/>
    <w:rsid w:val="66046D75"/>
    <w:rsid w:val="660670DA"/>
    <w:rsid w:val="66072F8D"/>
    <w:rsid w:val="660915A9"/>
    <w:rsid w:val="660C29D1"/>
    <w:rsid w:val="660C4727"/>
    <w:rsid w:val="660D737A"/>
    <w:rsid w:val="66115487"/>
    <w:rsid w:val="66130F86"/>
    <w:rsid w:val="66135703"/>
    <w:rsid w:val="66150C06"/>
    <w:rsid w:val="6615291F"/>
    <w:rsid w:val="66155273"/>
    <w:rsid w:val="661750E1"/>
    <w:rsid w:val="661A4B6B"/>
    <w:rsid w:val="661B4ABD"/>
    <w:rsid w:val="661B60AF"/>
    <w:rsid w:val="661D76F9"/>
    <w:rsid w:val="661E3430"/>
    <w:rsid w:val="66213893"/>
    <w:rsid w:val="66234CBB"/>
    <w:rsid w:val="6624401C"/>
    <w:rsid w:val="66265470"/>
    <w:rsid w:val="66267F32"/>
    <w:rsid w:val="66277CD0"/>
    <w:rsid w:val="6628674C"/>
    <w:rsid w:val="662971BA"/>
    <w:rsid w:val="662C6FE4"/>
    <w:rsid w:val="663305D1"/>
    <w:rsid w:val="663452EF"/>
    <w:rsid w:val="66365EA9"/>
    <w:rsid w:val="66387F1F"/>
    <w:rsid w:val="663905CB"/>
    <w:rsid w:val="663B7EB4"/>
    <w:rsid w:val="663C7182"/>
    <w:rsid w:val="66415630"/>
    <w:rsid w:val="664223F2"/>
    <w:rsid w:val="6642493B"/>
    <w:rsid w:val="664541D5"/>
    <w:rsid w:val="66482C87"/>
    <w:rsid w:val="66497CA2"/>
    <w:rsid w:val="664B04F7"/>
    <w:rsid w:val="664B0941"/>
    <w:rsid w:val="66521BC6"/>
    <w:rsid w:val="665242EE"/>
    <w:rsid w:val="66533F6E"/>
    <w:rsid w:val="665409D9"/>
    <w:rsid w:val="665419EF"/>
    <w:rsid w:val="665641FE"/>
    <w:rsid w:val="66585F62"/>
    <w:rsid w:val="665A1218"/>
    <w:rsid w:val="665A215C"/>
    <w:rsid w:val="665A5A39"/>
    <w:rsid w:val="665B0ACC"/>
    <w:rsid w:val="665E62C5"/>
    <w:rsid w:val="665F05A7"/>
    <w:rsid w:val="66611124"/>
    <w:rsid w:val="66637B9B"/>
    <w:rsid w:val="66664124"/>
    <w:rsid w:val="666708A3"/>
    <w:rsid w:val="66675996"/>
    <w:rsid w:val="666845B1"/>
    <w:rsid w:val="666A7511"/>
    <w:rsid w:val="666D0851"/>
    <w:rsid w:val="66704E65"/>
    <w:rsid w:val="667251A1"/>
    <w:rsid w:val="667D107C"/>
    <w:rsid w:val="66803DD0"/>
    <w:rsid w:val="66820BB1"/>
    <w:rsid w:val="66846EB1"/>
    <w:rsid w:val="668B3B0C"/>
    <w:rsid w:val="668E7614"/>
    <w:rsid w:val="668F7280"/>
    <w:rsid w:val="6690644E"/>
    <w:rsid w:val="6692125F"/>
    <w:rsid w:val="66930C04"/>
    <w:rsid w:val="66941B54"/>
    <w:rsid w:val="66943ABC"/>
    <w:rsid w:val="66962763"/>
    <w:rsid w:val="6697699E"/>
    <w:rsid w:val="6699604F"/>
    <w:rsid w:val="669E56B0"/>
    <w:rsid w:val="669E6F1D"/>
    <w:rsid w:val="669F3A29"/>
    <w:rsid w:val="66A332BD"/>
    <w:rsid w:val="66A42132"/>
    <w:rsid w:val="66A54F8E"/>
    <w:rsid w:val="66A66CB3"/>
    <w:rsid w:val="66A945FD"/>
    <w:rsid w:val="66AD6A92"/>
    <w:rsid w:val="66AF4283"/>
    <w:rsid w:val="66B06C95"/>
    <w:rsid w:val="66B07119"/>
    <w:rsid w:val="66B25491"/>
    <w:rsid w:val="66B43DF1"/>
    <w:rsid w:val="66B4601A"/>
    <w:rsid w:val="66B83C92"/>
    <w:rsid w:val="66B87515"/>
    <w:rsid w:val="66BA2AB4"/>
    <w:rsid w:val="66BB174D"/>
    <w:rsid w:val="66BB615D"/>
    <w:rsid w:val="66BF3245"/>
    <w:rsid w:val="66C21FCB"/>
    <w:rsid w:val="66C7092B"/>
    <w:rsid w:val="66C92835"/>
    <w:rsid w:val="66CA4486"/>
    <w:rsid w:val="66CB0688"/>
    <w:rsid w:val="66CD05E7"/>
    <w:rsid w:val="66CD720E"/>
    <w:rsid w:val="66CF5501"/>
    <w:rsid w:val="66CF67F6"/>
    <w:rsid w:val="66D033FB"/>
    <w:rsid w:val="66D67B98"/>
    <w:rsid w:val="66DB6753"/>
    <w:rsid w:val="66DB6B92"/>
    <w:rsid w:val="66DB73ED"/>
    <w:rsid w:val="66DC290D"/>
    <w:rsid w:val="66DE0ACC"/>
    <w:rsid w:val="66DF5748"/>
    <w:rsid w:val="66DF7450"/>
    <w:rsid w:val="66E07A48"/>
    <w:rsid w:val="66E64301"/>
    <w:rsid w:val="66E64968"/>
    <w:rsid w:val="66E73C72"/>
    <w:rsid w:val="66E75E1D"/>
    <w:rsid w:val="66E863F5"/>
    <w:rsid w:val="66E91EE7"/>
    <w:rsid w:val="66E953AB"/>
    <w:rsid w:val="66E96E0A"/>
    <w:rsid w:val="66EE53B5"/>
    <w:rsid w:val="66F2757D"/>
    <w:rsid w:val="66F32325"/>
    <w:rsid w:val="66F46378"/>
    <w:rsid w:val="66F52DAA"/>
    <w:rsid w:val="66F65CC3"/>
    <w:rsid w:val="66F83726"/>
    <w:rsid w:val="66F876DE"/>
    <w:rsid w:val="66FC5236"/>
    <w:rsid w:val="66FD415C"/>
    <w:rsid w:val="66FF27C5"/>
    <w:rsid w:val="67010C0E"/>
    <w:rsid w:val="67013FAC"/>
    <w:rsid w:val="67017C3C"/>
    <w:rsid w:val="67033C18"/>
    <w:rsid w:val="670544F5"/>
    <w:rsid w:val="67062BEA"/>
    <w:rsid w:val="67094037"/>
    <w:rsid w:val="670A0B8F"/>
    <w:rsid w:val="670B23BE"/>
    <w:rsid w:val="670F39AF"/>
    <w:rsid w:val="671367FA"/>
    <w:rsid w:val="671464E6"/>
    <w:rsid w:val="67162E2B"/>
    <w:rsid w:val="67170BEE"/>
    <w:rsid w:val="6719233D"/>
    <w:rsid w:val="6721006E"/>
    <w:rsid w:val="6721683C"/>
    <w:rsid w:val="672339C4"/>
    <w:rsid w:val="6723704B"/>
    <w:rsid w:val="67250A11"/>
    <w:rsid w:val="6726499D"/>
    <w:rsid w:val="67277FCC"/>
    <w:rsid w:val="67294D7D"/>
    <w:rsid w:val="67297ED0"/>
    <w:rsid w:val="672D12C8"/>
    <w:rsid w:val="67312A07"/>
    <w:rsid w:val="67335019"/>
    <w:rsid w:val="673476A7"/>
    <w:rsid w:val="67352362"/>
    <w:rsid w:val="673B7F17"/>
    <w:rsid w:val="673C3DB4"/>
    <w:rsid w:val="673C53B4"/>
    <w:rsid w:val="673D0EAA"/>
    <w:rsid w:val="673D459B"/>
    <w:rsid w:val="673E54E3"/>
    <w:rsid w:val="67424F8D"/>
    <w:rsid w:val="67444C26"/>
    <w:rsid w:val="67457261"/>
    <w:rsid w:val="674604A2"/>
    <w:rsid w:val="6746114B"/>
    <w:rsid w:val="67490DC4"/>
    <w:rsid w:val="674A6063"/>
    <w:rsid w:val="674B0C82"/>
    <w:rsid w:val="674C076E"/>
    <w:rsid w:val="674C5E3B"/>
    <w:rsid w:val="674D05F7"/>
    <w:rsid w:val="674F3876"/>
    <w:rsid w:val="674F4487"/>
    <w:rsid w:val="6750780E"/>
    <w:rsid w:val="67546867"/>
    <w:rsid w:val="67560DDD"/>
    <w:rsid w:val="6758204C"/>
    <w:rsid w:val="67593538"/>
    <w:rsid w:val="675C1D06"/>
    <w:rsid w:val="675D6D70"/>
    <w:rsid w:val="675E0D4A"/>
    <w:rsid w:val="6760151A"/>
    <w:rsid w:val="676212C3"/>
    <w:rsid w:val="676246BD"/>
    <w:rsid w:val="67632426"/>
    <w:rsid w:val="676353B3"/>
    <w:rsid w:val="67665E9D"/>
    <w:rsid w:val="676663B4"/>
    <w:rsid w:val="676737E1"/>
    <w:rsid w:val="676B283C"/>
    <w:rsid w:val="676C2722"/>
    <w:rsid w:val="676D03D7"/>
    <w:rsid w:val="676E58D9"/>
    <w:rsid w:val="676F2340"/>
    <w:rsid w:val="6772488F"/>
    <w:rsid w:val="67740B56"/>
    <w:rsid w:val="67756457"/>
    <w:rsid w:val="67766643"/>
    <w:rsid w:val="677C2717"/>
    <w:rsid w:val="677C48AC"/>
    <w:rsid w:val="677E01D8"/>
    <w:rsid w:val="67805C29"/>
    <w:rsid w:val="678149E0"/>
    <w:rsid w:val="67816823"/>
    <w:rsid w:val="67821E9C"/>
    <w:rsid w:val="6782385F"/>
    <w:rsid w:val="67874623"/>
    <w:rsid w:val="678A06AF"/>
    <w:rsid w:val="67941177"/>
    <w:rsid w:val="67945EBC"/>
    <w:rsid w:val="679810A2"/>
    <w:rsid w:val="679F070D"/>
    <w:rsid w:val="67A113FB"/>
    <w:rsid w:val="67A129CE"/>
    <w:rsid w:val="67A16FFC"/>
    <w:rsid w:val="67A70304"/>
    <w:rsid w:val="67A711C7"/>
    <w:rsid w:val="67A73503"/>
    <w:rsid w:val="67AA0461"/>
    <w:rsid w:val="67AA2321"/>
    <w:rsid w:val="67B02C46"/>
    <w:rsid w:val="67B33068"/>
    <w:rsid w:val="67B448CC"/>
    <w:rsid w:val="67BA73B8"/>
    <w:rsid w:val="67BB003D"/>
    <w:rsid w:val="67BB124F"/>
    <w:rsid w:val="67BB4BB4"/>
    <w:rsid w:val="67BD26DA"/>
    <w:rsid w:val="67BF01F8"/>
    <w:rsid w:val="67BF1AAF"/>
    <w:rsid w:val="67C14563"/>
    <w:rsid w:val="67C223A7"/>
    <w:rsid w:val="67C44505"/>
    <w:rsid w:val="67C446BD"/>
    <w:rsid w:val="67C51179"/>
    <w:rsid w:val="67C5467C"/>
    <w:rsid w:val="67C7381C"/>
    <w:rsid w:val="67C87352"/>
    <w:rsid w:val="67C940FA"/>
    <w:rsid w:val="67D045BF"/>
    <w:rsid w:val="67D2243E"/>
    <w:rsid w:val="67D25550"/>
    <w:rsid w:val="67D42336"/>
    <w:rsid w:val="67D54202"/>
    <w:rsid w:val="67D56BD9"/>
    <w:rsid w:val="67D71A8A"/>
    <w:rsid w:val="67DB0571"/>
    <w:rsid w:val="67DC5FF3"/>
    <w:rsid w:val="67DD0A54"/>
    <w:rsid w:val="67DD3A75"/>
    <w:rsid w:val="67DF5008"/>
    <w:rsid w:val="67E0077F"/>
    <w:rsid w:val="67E0208D"/>
    <w:rsid w:val="67E13964"/>
    <w:rsid w:val="67E16AD1"/>
    <w:rsid w:val="67E240CF"/>
    <w:rsid w:val="67E304FA"/>
    <w:rsid w:val="67E80636"/>
    <w:rsid w:val="67E818B5"/>
    <w:rsid w:val="67EE613E"/>
    <w:rsid w:val="67EF1790"/>
    <w:rsid w:val="67EF6DC7"/>
    <w:rsid w:val="67F0485E"/>
    <w:rsid w:val="67F05861"/>
    <w:rsid w:val="67F069B0"/>
    <w:rsid w:val="67F30AE7"/>
    <w:rsid w:val="67FE5AD5"/>
    <w:rsid w:val="68011712"/>
    <w:rsid w:val="6802244A"/>
    <w:rsid w:val="68026233"/>
    <w:rsid w:val="68062B21"/>
    <w:rsid w:val="6808697E"/>
    <w:rsid w:val="68091DC3"/>
    <w:rsid w:val="680A356D"/>
    <w:rsid w:val="680A39FF"/>
    <w:rsid w:val="680B79C6"/>
    <w:rsid w:val="680E4ECA"/>
    <w:rsid w:val="6812125A"/>
    <w:rsid w:val="68150176"/>
    <w:rsid w:val="681739D4"/>
    <w:rsid w:val="68175A7A"/>
    <w:rsid w:val="681C3431"/>
    <w:rsid w:val="68260BC0"/>
    <w:rsid w:val="68330D9E"/>
    <w:rsid w:val="68333474"/>
    <w:rsid w:val="68361815"/>
    <w:rsid w:val="68361CBF"/>
    <w:rsid w:val="68394457"/>
    <w:rsid w:val="68394BD9"/>
    <w:rsid w:val="683F5B62"/>
    <w:rsid w:val="6842768A"/>
    <w:rsid w:val="68427B98"/>
    <w:rsid w:val="684539B3"/>
    <w:rsid w:val="68471A35"/>
    <w:rsid w:val="68486488"/>
    <w:rsid w:val="68490EFE"/>
    <w:rsid w:val="68493596"/>
    <w:rsid w:val="684B0397"/>
    <w:rsid w:val="684D0E4B"/>
    <w:rsid w:val="684D125C"/>
    <w:rsid w:val="684D352F"/>
    <w:rsid w:val="684F084A"/>
    <w:rsid w:val="6850118F"/>
    <w:rsid w:val="685653A8"/>
    <w:rsid w:val="68582BB7"/>
    <w:rsid w:val="68592AB9"/>
    <w:rsid w:val="685A43CD"/>
    <w:rsid w:val="685D61F3"/>
    <w:rsid w:val="68613B80"/>
    <w:rsid w:val="68630516"/>
    <w:rsid w:val="6863174F"/>
    <w:rsid w:val="686447F2"/>
    <w:rsid w:val="686525B6"/>
    <w:rsid w:val="6867705A"/>
    <w:rsid w:val="68681E27"/>
    <w:rsid w:val="68682DD6"/>
    <w:rsid w:val="68683CB3"/>
    <w:rsid w:val="6868605D"/>
    <w:rsid w:val="686A1378"/>
    <w:rsid w:val="686B7FDB"/>
    <w:rsid w:val="686D2CEA"/>
    <w:rsid w:val="686D2F14"/>
    <w:rsid w:val="68722DA2"/>
    <w:rsid w:val="68754B3B"/>
    <w:rsid w:val="687A5AD7"/>
    <w:rsid w:val="687A5E9B"/>
    <w:rsid w:val="687B34EE"/>
    <w:rsid w:val="687D41D6"/>
    <w:rsid w:val="687E28B2"/>
    <w:rsid w:val="687F1A8A"/>
    <w:rsid w:val="6880291B"/>
    <w:rsid w:val="68830C82"/>
    <w:rsid w:val="68876A04"/>
    <w:rsid w:val="6889773F"/>
    <w:rsid w:val="688C28FA"/>
    <w:rsid w:val="688D02FE"/>
    <w:rsid w:val="688E1D41"/>
    <w:rsid w:val="6891494E"/>
    <w:rsid w:val="68924547"/>
    <w:rsid w:val="68936AC6"/>
    <w:rsid w:val="68950A18"/>
    <w:rsid w:val="68971151"/>
    <w:rsid w:val="6897263F"/>
    <w:rsid w:val="68972A5B"/>
    <w:rsid w:val="689971B7"/>
    <w:rsid w:val="689A76AB"/>
    <w:rsid w:val="689D440C"/>
    <w:rsid w:val="68A11707"/>
    <w:rsid w:val="68A33182"/>
    <w:rsid w:val="68A33C89"/>
    <w:rsid w:val="68A55632"/>
    <w:rsid w:val="68AD08CA"/>
    <w:rsid w:val="68AD09A1"/>
    <w:rsid w:val="68AD590D"/>
    <w:rsid w:val="68AE66F7"/>
    <w:rsid w:val="68B11FD0"/>
    <w:rsid w:val="68B17E74"/>
    <w:rsid w:val="68B305D5"/>
    <w:rsid w:val="68B31999"/>
    <w:rsid w:val="68B54CEA"/>
    <w:rsid w:val="68B6188B"/>
    <w:rsid w:val="68B97536"/>
    <w:rsid w:val="68BD4E8C"/>
    <w:rsid w:val="68BF5640"/>
    <w:rsid w:val="68BF7717"/>
    <w:rsid w:val="68C1617D"/>
    <w:rsid w:val="68C5693A"/>
    <w:rsid w:val="68C74C54"/>
    <w:rsid w:val="68C850AB"/>
    <w:rsid w:val="68CA0431"/>
    <w:rsid w:val="68CA04BB"/>
    <w:rsid w:val="68CA5A45"/>
    <w:rsid w:val="68CB04A4"/>
    <w:rsid w:val="68CB4A99"/>
    <w:rsid w:val="68CB77C4"/>
    <w:rsid w:val="68CD2E60"/>
    <w:rsid w:val="68D03C6F"/>
    <w:rsid w:val="68D37384"/>
    <w:rsid w:val="68D50789"/>
    <w:rsid w:val="68D53063"/>
    <w:rsid w:val="68D54CF3"/>
    <w:rsid w:val="68D55384"/>
    <w:rsid w:val="68D55D2A"/>
    <w:rsid w:val="68D567ED"/>
    <w:rsid w:val="68DA4F39"/>
    <w:rsid w:val="68DA7033"/>
    <w:rsid w:val="68DB45F4"/>
    <w:rsid w:val="68DD2902"/>
    <w:rsid w:val="68DD3617"/>
    <w:rsid w:val="68DE6DAC"/>
    <w:rsid w:val="68E211C9"/>
    <w:rsid w:val="68E3530C"/>
    <w:rsid w:val="68E36108"/>
    <w:rsid w:val="68E51E6A"/>
    <w:rsid w:val="68E5638C"/>
    <w:rsid w:val="68E655FC"/>
    <w:rsid w:val="68E819D9"/>
    <w:rsid w:val="68E83C1F"/>
    <w:rsid w:val="68F13AA9"/>
    <w:rsid w:val="68F26522"/>
    <w:rsid w:val="68F55EA4"/>
    <w:rsid w:val="68F64E1C"/>
    <w:rsid w:val="68F80116"/>
    <w:rsid w:val="68F96C74"/>
    <w:rsid w:val="68FB0046"/>
    <w:rsid w:val="68FB2D59"/>
    <w:rsid w:val="68FB739A"/>
    <w:rsid w:val="68FC43EB"/>
    <w:rsid w:val="68FE3313"/>
    <w:rsid w:val="68FF3C5B"/>
    <w:rsid w:val="690006D4"/>
    <w:rsid w:val="6901315B"/>
    <w:rsid w:val="69021112"/>
    <w:rsid w:val="690236F2"/>
    <w:rsid w:val="69046E4F"/>
    <w:rsid w:val="6904786F"/>
    <w:rsid w:val="69054D1E"/>
    <w:rsid w:val="690B5A04"/>
    <w:rsid w:val="690C4459"/>
    <w:rsid w:val="69104359"/>
    <w:rsid w:val="69112CDD"/>
    <w:rsid w:val="691E6612"/>
    <w:rsid w:val="691E6904"/>
    <w:rsid w:val="691F66E4"/>
    <w:rsid w:val="691F6E05"/>
    <w:rsid w:val="69227276"/>
    <w:rsid w:val="6924440B"/>
    <w:rsid w:val="69264C39"/>
    <w:rsid w:val="692810B9"/>
    <w:rsid w:val="69284870"/>
    <w:rsid w:val="69284B28"/>
    <w:rsid w:val="69296A2D"/>
    <w:rsid w:val="692A0404"/>
    <w:rsid w:val="692A5DD4"/>
    <w:rsid w:val="692B0E65"/>
    <w:rsid w:val="692C4A1B"/>
    <w:rsid w:val="692D388F"/>
    <w:rsid w:val="692D3E8E"/>
    <w:rsid w:val="692E4304"/>
    <w:rsid w:val="69301A1A"/>
    <w:rsid w:val="69382A2C"/>
    <w:rsid w:val="693A734F"/>
    <w:rsid w:val="693D5057"/>
    <w:rsid w:val="693E4E22"/>
    <w:rsid w:val="693E5F01"/>
    <w:rsid w:val="693F770B"/>
    <w:rsid w:val="69400BC3"/>
    <w:rsid w:val="694079ED"/>
    <w:rsid w:val="69412F99"/>
    <w:rsid w:val="69430B71"/>
    <w:rsid w:val="6943477D"/>
    <w:rsid w:val="69463F47"/>
    <w:rsid w:val="69480AC8"/>
    <w:rsid w:val="69490539"/>
    <w:rsid w:val="69492EA7"/>
    <w:rsid w:val="694B4DE4"/>
    <w:rsid w:val="694B6793"/>
    <w:rsid w:val="694C7823"/>
    <w:rsid w:val="6952058E"/>
    <w:rsid w:val="69522CAB"/>
    <w:rsid w:val="695267E7"/>
    <w:rsid w:val="69527484"/>
    <w:rsid w:val="69543512"/>
    <w:rsid w:val="69555048"/>
    <w:rsid w:val="69557DDE"/>
    <w:rsid w:val="69561AF4"/>
    <w:rsid w:val="6957439E"/>
    <w:rsid w:val="695901B2"/>
    <w:rsid w:val="69604CE9"/>
    <w:rsid w:val="69610B6C"/>
    <w:rsid w:val="6961609C"/>
    <w:rsid w:val="69631A75"/>
    <w:rsid w:val="696370F4"/>
    <w:rsid w:val="69646DF6"/>
    <w:rsid w:val="6965605E"/>
    <w:rsid w:val="696942B4"/>
    <w:rsid w:val="696B0377"/>
    <w:rsid w:val="696B5CA3"/>
    <w:rsid w:val="696C113D"/>
    <w:rsid w:val="696C189A"/>
    <w:rsid w:val="696E700A"/>
    <w:rsid w:val="69712C15"/>
    <w:rsid w:val="69737C6D"/>
    <w:rsid w:val="697756FA"/>
    <w:rsid w:val="69780837"/>
    <w:rsid w:val="69783816"/>
    <w:rsid w:val="69783F67"/>
    <w:rsid w:val="697B001E"/>
    <w:rsid w:val="697C01F3"/>
    <w:rsid w:val="697C0903"/>
    <w:rsid w:val="697D3521"/>
    <w:rsid w:val="697F11AD"/>
    <w:rsid w:val="698200FA"/>
    <w:rsid w:val="69821E2D"/>
    <w:rsid w:val="69825A78"/>
    <w:rsid w:val="69861312"/>
    <w:rsid w:val="6986315A"/>
    <w:rsid w:val="698663AF"/>
    <w:rsid w:val="698671FC"/>
    <w:rsid w:val="69895250"/>
    <w:rsid w:val="698A5620"/>
    <w:rsid w:val="6991113E"/>
    <w:rsid w:val="69925722"/>
    <w:rsid w:val="6992607C"/>
    <w:rsid w:val="69970423"/>
    <w:rsid w:val="69986205"/>
    <w:rsid w:val="69986CC2"/>
    <w:rsid w:val="699B44E4"/>
    <w:rsid w:val="699B6A0A"/>
    <w:rsid w:val="699C0E64"/>
    <w:rsid w:val="699F2198"/>
    <w:rsid w:val="69A51678"/>
    <w:rsid w:val="69A61200"/>
    <w:rsid w:val="69A82A3D"/>
    <w:rsid w:val="69A91E82"/>
    <w:rsid w:val="69A9560C"/>
    <w:rsid w:val="69AB2F45"/>
    <w:rsid w:val="69AE5A84"/>
    <w:rsid w:val="69B00CD0"/>
    <w:rsid w:val="69B11DA0"/>
    <w:rsid w:val="69B12934"/>
    <w:rsid w:val="69B146F5"/>
    <w:rsid w:val="69B30E6A"/>
    <w:rsid w:val="69B74EC1"/>
    <w:rsid w:val="69B93932"/>
    <w:rsid w:val="69BA34A2"/>
    <w:rsid w:val="69BA76B5"/>
    <w:rsid w:val="69BB44D0"/>
    <w:rsid w:val="69BC0A87"/>
    <w:rsid w:val="69BE7ADC"/>
    <w:rsid w:val="69C03FE7"/>
    <w:rsid w:val="69C14F0F"/>
    <w:rsid w:val="69C24241"/>
    <w:rsid w:val="69C876B1"/>
    <w:rsid w:val="69CB4313"/>
    <w:rsid w:val="69CB581E"/>
    <w:rsid w:val="69CC1F06"/>
    <w:rsid w:val="69CE2946"/>
    <w:rsid w:val="69D1331E"/>
    <w:rsid w:val="69D22757"/>
    <w:rsid w:val="69D733AD"/>
    <w:rsid w:val="69D86081"/>
    <w:rsid w:val="69DA6D2F"/>
    <w:rsid w:val="69DD3A70"/>
    <w:rsid w:val="69DD6876"/>
    <w:rsid w:val="69DF759E"/>
    <w:rsid w:val="69E01F40"/>
    <w:rsid w:val="69E02076"/>
    <w:rsid w:val="69E229FB"/>
    <w:rsid w:val="69E51C4B"/>
    <w:rsid w:val="69E55CA3"/>
    <w:rsid w:val="69E6255A"/>
    <w:rsid w:val="69E91F83"/>
    <w:rsid w:val="69EB0357"/>
    <w:rsid w:val="69EE230A"/>
    <w:rsid w:val="69EE3850"/>
    <w:rsid w:val="69F16F4F"/>
    <w:rsid w:val="69F25FF7"/>
    <w:rsid w:val="69F92754"/>
    <w:rsid w:val="69F97984"/>
    <w:rsid w:val="69FD3A6F"/>
    <w:rsid w:val="69FE2A0A"/>
    <w:rsid w:val="6A01486E"/>
    <w:rsid w:val="6A014D5B"/>
    <w:rsid w:val="6A0210C7"/>
    <w:rsid w:val="6A035C4A"/>
    <w:rsid w:val="6A085F7C"/>
    <w:rsid w:val="6A091D27"/>
    <w:rsid w:val="6A095C0B"/>
    <w:rsid w:val="6A0A2D01"/>
    <w:rsid w:val="6A0A597F"/>
    <w:rsid w:val="6A0B263F"/>
    <w:rsid w:val="6A100710"/>
    <w:rsid w:val="6A11398C"/>
    <w:rsid w:val="6A12278E"/>
    <w:rsid w:val="6A160E25"/>
    <w:rsid w:val="6A16241A"/>
    <w:rsid w:val="6A171F2F"/>
    <w:rsid w:val="6A190439"/>
    <w:rsid w:val="6A1A2503"/>
    <w:rsid w:val="6A1E7827"/>
    <w:rsid w:val="6A1F4960"/>
    <w:rsid w:val="6A203953"/>
    <w:rsid w:val="6A213DA7"/>
    <w:rsid w:val="6A22689E"/>
    <w:rsid w:val="6A2B2E1B"/>
    <w:rsid w:val="6A3756D2"/>
    <w:rsid w:val="6A3B4506"/>
    <w:rsid w:val="6A3D7B02"/>
    <w:rsid w:val="6A4730AC"/>
    <w:rsid w:val="6A490D54"/>
    <w:rsid w:val="6A4A6254"/>
    <w:rsid w:val="6A4E0ADA"/>
    <w:rsid w:val="6A5101DF"/>
    <w:rsid w:val="6A527A52"/>
    <w:rsid w:val="6A543A66"/>
    <w:rsid w:val="6A54401E"/>
    <w:rsid w:val="6A557928"/>
    <w:rsid w:val="6A5949AC"/>
    <w:rsid w:val="6A5E39C4"/>
    <w:rsid w:val="6A6064A7"/>
    <w:rsid w:val="6A6070BE"/>
    <w:rsid w:val="6A612618"/>
    <w:rsid w:val="6A621691"/>
    <w:rsid w:val="6A6B1B24"/>
    <w:rsid w:val="6A6B75AE"/>
    <w:rsid w:val="6A6F1098"/>
    <w:rsid w:val="6A710359"/>
    <w:rsid w:val="6A713DCA"/>
    <w:rsid w:val="6A724D32"/>
    <w:rsid w:val="6A7469F0"/>
    <w:rsid w:val="6A775908"/>
    <w:rsid w:val="6A790E3A"/>
    <w:rsid w:val="6A7B7F91"/>
    <w:rsid w:val="6A7C1325"/>
    <w:rsid w:val="6A811ACA"/>
    <w:rsid w:val="6A8213D1"/>
    <w:rsid w:val="6A831260"/>
    <w:rsid w:val="6A85320F"/>
    <w:rsid w:val="6A857BCC"/>
    <w:rsid w:val="6A860384"/>
    <w:rsid w:val="6A89691E"/>
    <w:rsid w:val="6A8B00EA"/>
    <w:rsid w:val="6A8B2F63"/>
    <w:rsid w:val="6A8E06AC"/>
    <w:rsid w:val="6A8E204E"/>
    <w:rsid w:val="6A8F4977"/>
    <w:rsid w:val="6A8F6B67"/>
    <w:rsid w:val="6A906795"/>
    <w:rsid w:val="6A951658"/>
    <w:rsid w:val="6A9569A1"/>
    <w:rsid w:val="6A976C2C"/>
    <w:rsid w:val="6A983F47"/>
    <w:rsid w:val="6A9C0CCD"/>
    <w:rsid w:val="6A9D1B1C"/>
    <w:rsid w:val="6A9F0554"/>
    <w:rsid w:val="6AA34BEE"/>
    <w:rsid w:val="6AA72F68"/>
    <w:rsid w:val="6AAA62F5"/>
    <w:rsid w:val="6AAB5290"/>
    <w:rsid w:val="6AAD5E11"/>
    <w:rsid w:val="6AAF6B23"/>
    <w:rsid w:val="6AB05AA9"/>
    <w:rsid w:val="6ABB4286"/>
    <w:rsid w:val="6AC34B77"/>
    <w:rsid w:val="6AC412B9"/>
    <w:rsid w:val="6AC551DC"/>
    <w:rsid w:val="6AC83870"/>
    <w:rsid w:val="6AC90063"/>
    <w:rsid w:val="6ACD0155"/>
    <w:rsid w:val="6ACE0509"/>
    <w:rsid w:val="6ACE390F"/>
    <w:rsid w:val="6AD0213B"/>
    <w:rsid w:val="6AD14D4C"/>
    <w:rsid w:val="6AD30254"/>
    <w:rsid w:val="6AD43C92"/>
    <w:rsid w:val="6AD55915"/>
    <w:rsid w:val="6AD579E4"/>
    <w:rsid w:val="6AD80530"/>
    <w:rsid w:val="6AD952F4"/>
    <w:rsid w:val="6ADD4869"/>
    <w:rsid w:val="6AE10A3B"/>
    <w:rsid w:val="6AE2780A"/>
    <w:rsid w:val="6AE362EB"/>
    <w:rsid w:val="6AE41284"/>
    <w:rsid w:val="6AE508C6"/>
    <w:rsid w:val="6AE569CF"/>
    <w:rsid w:val="6AE606D8"/>
    <w:rsid w:val="6AE87998"/>
    <w:rsid w:val="6AED66F9"/>
    <w:rsid w:val="6AEF6616"/>
    <w:rsid w:val="6AF316D7"/>
    <w:rsid w:val="6AF42A32"/>
    <w:rsid w:val="6AF61692"/>
    <w:rsid w:val="6AF973AD"/>
    <w:rsid w:val="6AFD1E3A"/>
    <w:rsid w:val="6AFE5A8D"/>
    <w:rsid w:val="6B00125C"/>
    <w:rsid w:val="6B0029CD"/>
    <w:rsid w:val="6B0518E0"/>
    <w:rsid w:val="6B0562F7"/>
    <w:rsid w:val="6B0727CF"/>
    <w:rsid w:val="6B076EC0"/>
    <w:rsid w:val="6B0C0E89"/>
    <w:rsid w:val="6B0F2257"/>
    <w:rsid w:val="6B0F5122"/>
    <w:rsid w:val="6B111DD4"/>
    <w:rsid w:val="6B1341A6"/>
    <w:rsid w:val="6B150582"/>
    <w:rsid w:val="6B160A7F"/>
    <w:rsid w:val="6B1769EE"/>
    <w:rsid w:val="6B1914D7"/>
    <w:rsid w:val="6B195174"/>
    <w:rsid w:val="6B1A4247"/>
    <w:rsid w:val="6B1F686C"/>
    <w:rsid w:val="6B2431E9"/>
    <w:rsid w:val="6B24695F"/>
    <w:rsid w:val="6B247ED7"/>
    <w:rsid w:val="6B25543E"/>
    <w:rsid w:val="6B28389F"/>
    <w:rsid w:val="6B2947D1"/>
    <w:rsid w:val="6B2B5DCE"/>
    <w:rsid w:val="6B2D7D99"/>
    <w:rsid w:val="6B2F3F92"/>
    <w:rsid w:val="6B317667"/>
    <w:rsid w:val="6B317D3A"/>
    <w:rsid w:val="6B321631"/>
    <w:rsid w:val="6B330AB4"/>
    <w:rsid w:val="6B33736B"/>
    <w:rsid w:val="6B34156D"/>
    <w:rsid w:val="6B3661C5"/>
    <w:rsid w:val="6B381D5A"/>
    <w:rsid w:val="6B381DB5"/>
    <w:rsid w:val="6B3C2612"/>
    <w:rsid w:val="6B3D1E7D"/>
    <w:rsid w:val="6B3E0E88"/>
    <w:rsid w:val="6B3F438B"/>
    <w:rsid w:val="6B401C57"/>
    <w:rsid w:val="6B415719"/>
    <w:rsid w:val="6B421503"/>
    <w:rsid w:val="6B43614A"/>
    <w:rsid w:val="6B4550DF"/>
    <w:rsid w:val="6B4821D2"/>
    <w:rsid w:val="6B4D5025"/>
    <w:rsid w:val="6B4F1F4D"/>
    <w:rsid w:val="6B50346D"/>
    <w:rsid w:val="6B5271F4"/>
    <w:rsid w:val="6B56537B"/>
    <w:rsid w:val="6B574BF4"/>
    <w:rsid w:val="6B584A1F"/>
    <w:rsid w:val="6B5B3EC1"/>
    <w:rsid w:val="6B5B3EC3"/>
    <w:rsid w:val="6B672381"/>
    <w:rsid w:val="6B673E36"/>
    <w:rsid w:val="6B680BAF"/>
    <w:rsid w:val="6B68554D"/>
    <w:rsid w:val="6B6A1DA8"/>
    <w:rsid w:val="6B6B644F"/>
    <w:rsid w:val="6B6B77A0"/>
    <w:rsid w:val="6B6D29E4"/>
    <w:rsid w:val="6B6D4DD0"/>
    <w:rsid w:val="6B6F7D27"/>
    <w:rsid w:val="6B702F71"/>
    <w:rsid w:val="6B711708"/>
    <w:rsid w:val="6B7271A6"/>
    <w:rsid w:val="6B737946"/>
    <w:rsid w:val="6B744A66"/>
    <w:rsid w:val="6B7457A6"/>
    <w:rsid w:val="6B767A74"/>
    <w:rsid w:val="6B773FC3"/>
    <w:rsid w:val="6B782BF2"/>
    <w:rsid w:val="6B792461"/>
    <w:rsid w:val="6B7A41A4"/>
    <w:rsid w:val="6B7A7AE3"/>
    <w:rsid w:val="6B7B01DD"/>
    <w:rsid w:val="6B7C51E5"/>
    <w:rsid w:val="6B7E3F6B"/>
    <w:rsid w:val="6B80746E"/>
    <w:rsid w:val="6B813E70"/>
    <w:rsid w:val="6B826114"/>
    <w:rsid w:val="6B887637"/>
    <w:rsid w:val="6B8A16C4"/>
    <w:rsid w:val="6B8A481F"/>
    <w:rsid w:val="6B8A4FC9"/>
    <w:rsid w:val="6B8A58CC"/>
    <w:rsid w:val="6B8A5AD7"/>
    <w:rsid w:val="6B8A7D7E"/>
    <w:rsid w:val="6B8C6F93"/>
    <w:rsid w:val="6B8D1173"/>
    <w:rsid w:val="6B8D3015"/>
    <w:rsid w:val="6B8D50B3"/>
    <w:rsid w:val="6B8F4788"/>
    <w:rsid w:val="6B9127AC"/>
    <w:rsid w:val="6B925742"/>
    <w:rsid w:val="6B962A56"/>
    <w:rsid w:val="6B9678B6"/>
    <w:rsid w:val="6B974A7B"/>
    <w:rsid w:val="6B977CFA"/>
    <w:rsid w:val="6B9A075E"/>
    <w:rsid w:val="6B9A39F1"/>
    <w:rsid w:val="6B9D24CA"/>
    <w:rsid w:val="6B9D5719"/>
    <w:rsid w:val="6B9F5CE9"/>
    <w:rsid w:val="6BA36061"/>
    <w:rsid w:val="6BA83D69"/>
    <w:rsid w:val="6BAB38A2"/>
    <w:rsid w:val="6BAF13FB"/>
    <w:rsid w:val="6BAF473A"/>
    <w:rsid w:val="6BB40BC2"/>
    <w:rsid w:val="6BB41665"/>
    <w:rsid w:val="6BB640C5"/>
    <w:rsid w:val="6BB758E7"/>
    <w:rsid w:val="6BBB06E7"/>
    <w:rsid w:val="6BBE7BEB"/>
    <w:rsid w:val="6BC17E37"/>
    <w:rsid w:val="6BC57082"/>
    <w:rsid w:val="6BC62ECD"/>
    <w:rsid w:val="6BC763F1"/>
    <w:rsid w:val="6BC9779E"/>
    <w:rsid w:val="6BCF19E8"/>
    <w:rsid w:val="6BD31DAC"/>
    <w:rsid w:val="6BD56ED0"/>
    <w:rsid w:val="6BD7407B"/>
    <w:rsid w:val="6BD82592"/>
    <w:rsid w:val="6BD858FE"/>
    <w:rsid w:val="6BD97E64"/>
    <w:rsid w:val="6BDB3F87"/>
    <w:rsid w:val="6BDB5F70"/>
    <w:rsid w:val="6BE204C1"/>
    <w:rsid w:val="6BE21637"/>
    <w:rsid w:val="6BE23A64"/>
    <w:rsid w:val="6BE80544"/>
    <w:rsid w:val="6BE83F12"/>
    <w:rsid w:val="6BEB5FCA"/>
    <w:rsid w:val="6BEC5C84"/>
    <w:rsid w:val="6BEF5D32"/>
    <w:rsid w:val="6BF05A7C"/>
    <w:rsid w:val="6BF16DB9"/>
    <w:rsid w:val="6BF20CB4"/>
    <w:rsid w:val="6BF273C8"/>
    <w:rsid w:val="6BF27942"/>
    <w:rsid w:val="6BF31739"/>
    <w:rsid w:val="6BF5162B"/>
    <w:rsid w:val="6BF95E33"/>
    <w:rsid w:val="6BFA2BD0"/>
    <w:rsid w:val="6BFA694B"/>
    <w:rsid w:val="6BFB3C2F"/>
    <w:rsid w:val="6BFB61B0"/>
    <w:rsid w:val="6BFD0B18"/>
    <w:rsid w:val="6BFF7884"/>
    <w:rsid w:val="6C011641"/>
    <w:rsid w:val="6C03126F"/>
    <w:rsid w:val="6C080CCC"/>
    <w:rsid w:val="6C0A02CC"/>
    <w:rsid w:val="6C0A0548"/>
    <w:rsid w:val="6C0B4837"/>
    <w:rsid w:val="6C0D020F"/>
    <w:rsid w:val="6C0D02DD"/>
    <w:rsid w:val="6C0D4AD4"/>
    <w:rsid w:val="6C11592D"/>
    <w:rsid w:val="6C121A88"/>
    <w:rsid w:val="6C1242E2"/>
    <w:rsid w:val="6C1842F5"/>
    <w:rsid w:val="6C1906F6"/>
    <w:rsid w:val="6C195436"/>
    <w:rsid w:val="6C1A00FB"/>
    <w:rsid w:val="6C1A684E"/>
    <w:rsid w:val="6C2059E1"/>
    <w:rsid w:val="6C2170FA"/>
    <w:rsid w:val="6C221F77"/>
    <w:rsid w:val="6C2368D2"/>
    <w:rsid w:val="6C244B8F"/>
    <w:rsid w:val="6C277DDF"/>
    <w:rsid w:val="6C2A1873"/>
    <w:rsid w:val="6C2A6450"/>
    <w:rsid w:val="6C2D4049"/>
    <w:rsid w:val="6C307E68"/>
    <w:rsid w:val="6C307F0A"/>
    <w:rsid w:val="6C312FB5"/>
    <w:rsid w:val="6C33200E"/>
    <w:rsid w:val="6C3647C0"/>
    <w:rsid w:val="6C37799E"/>
    <w:rsid w:val="6C393860"/>
    <w:rsid w:val="6C394911"/>
    <w:rsid w:val="6C3A01EB"/>
    <w:rsid w:val="6C3A7473"/>
    <w:rsid w:val="6C3B6525"/>
    <w:rsid w:val="6C3C1B68"/>
    <w:rsid w:val="6C4106BD"/>
    <w:rsid w:val="6C442780"/>
    <w:rsid w:val="6C450EF0"/>
    <w:rsid w:val="6C466C75"/>
    <w:rsid w:val="6C4A0674"/>
    <w:rsid w:val="6C4B36B4"/>
    <w:rsid w:val="6C4B7680"/>
    <w:rsid w:val="6C4C3139"/>
    <w:rsid w:val="6C4C72BB"/>
    <w:rsid w:val="6C504260"/>
    <w:rsid w:val="6C52374B"/>
    <w:rsid w:val="6C581370"/>
    <w:rsid w:val="6C5868CD"/>
    <w:rsid w:val="6C596E11"/>
    <w:rsid w:val="6C5C5211"/>
    <w:rsid w:val="6C5F0204"/>
    <w:rsid w:val="6C5F30E9"/>
    <w:rsid w:val="6C6165E8"/>
    <w:rsid w:val="6C632527"/>
    <w:rsid w:val="6C633214"/>
    <w:rsid w:val="6C643E65"/>
    <w:rsid w:val="6C667344"/>
    <w:rsid w:val="6C67270E"/>
    <w:rsid w:val="6C672D44"/>
    <w:rsid w:val="6C68212C"/>
    <w:rsid w:val="6C735133"/>
    <w:rsid w:val="6C746B3A"/>
    <w:rsid w:val="6C747D06"/>
    <w:rsid w:val="6C755EF8"/>
    <w:rsid w:val="6C773EB5"/>
    <w:rsid w:val="6C777EB0"/>
    <w:rsid w:val="6C7949E0"/>
    <w:rsid w:val="6C7B233A"/>
    <w:rsid w:val="6C7D4968"/>
    <w:rsid w:val="6C7F73B9"/>
    <w:rsid w:val="6C8652A1"/>
    <w:rsid w:val="6C891FB9"/>
    <w:rsid w:val="6C89301F"/>
    <w:rsid w:val="6C8B66A7"/>
    <w:rsid w:val="6C8D03D2"/>
    <w:rsid w:val="6C900670"/>
    <w:rsid w:val="6C907803"/>
    <w:rsid w:val="6C917395"/>
    <w:rsid w:val="6C945C8A"/>
    <w:rsid w:val="6C947AA0"/>
    <w:rsid w:val="6C961DC3"/>
    <w:rsid w:val="6C974B35"/>
    <w:rsid w:val="6C9869F8"/>
    <w:rsid w:val="6C9963B2"/>
    <w:rsid w:val="6C9A7D02"/>
    <w:rsid w:val="6C9D4D35"/>
    <w:rsid w:val="6C9D5948"/>
    <w:rsid w:val="6CA01786"/>
    <w:rsid w:val="6CA24FC7"/>
    <w:rsid w:val="6CA5687E"/>
    <w:rsid w:val="6CA707CB"/>
    <w:rsid w:val="6CA770F1"/>
    <w:rsid w:val="6CAB2FD7"/>
    <w:rsid w:val="6CAE2203"/>
    <w:rsid w:val="6CB23E24"/>
    <w:rsid w:val="6CB322FE"/>
    <w:rsid w:val="6CB53FE8"/>
    <w:rsid w:val="6CB60650"/>
    <w:rsid w:val="6CB62318"/>
    <w:rsid w:val="6CBA2DB9"/>
    <w:rsid w:val="6CBB6400"/>
    <w:rsid w:val="6CBC181D"/>
    <w:rsid w:val="6CBE2C62"/>
    <w:rsid w:val="6CC3796A"/>
    <w:rsid w:val="6CC42F7D"/>
    <w:rsid w:val="6CC44F46"/>
    <w:rsid w:val="6CC76575"/>
    <w:rsid w:val="6CC82E48"/>
    <w:rsid w:val="6CC9154D"/>
    <w:rsid w:val="6CC95D60"/>
    <w:rsid w:val="6CCA0E2A"/>
    <w:rsid w:val="6CCD7845"/>
    <w:rsid w:val="6CCF1C09"/>
    <w:rsid w:val="6CCF4065"/>
    <w:rsid w:val="6CD02D97"/>
    <w:rsid w:val="6CD230E7"/>
    <w:rsid w:val="6CD27335"/>
    <w:rsid w:val="6CD32ADF"/>
    <w:rsid w:val="6CD37D66"/>
    <w:rsid w:val="6CD5079A"/>
    <w:rsid w:val="6CD606FE"/>
    <w:rsid w:val="6CD61AA3"/>
    <w:rsid w:val="6CD62255"/>
    <w:rsid w:val="6CD877C3"/>
    <w:rsid w:val="6CE01F59"/>
    <w:rsid w:val="6CE7789A"/>
    <w:rsid w:val="6CE90D2B"/>
    <w:rsid w:val="6CEB162B"/>
    <w:rsid w:val="6CEC1FBA"/>
    <w:rsid w:val="6CEC7E82"/>
    <w:rsid w:val="6CEE0594"/>
    <w:rsid w:val="6CF16812"/>
    <w:rsid w:val="6CF517E0"/>
    <w:rsid w:val="6CF5448A"/>
    <w:rsid w:val="6CF62859"/>
    <w:rsid w:val="6CFA4C48"/>
    <w:rsid w:val="6CFC595B"/>
    <w:rsid w:val="6D005437"/>
    <w:rsid w:val="6D057374"/>
    <w:rsid w:val="6D090170"/>
    <w:rsid w:val="6D092A5D"/>
    <w:rsid w:val="6D0B1F38"/>
    <w:rsid w:val="6D0B7446"/>
    <w:rsid w:val="6D0F77DA"/>
    <w:rsid w:val="6D160942"/>
    <w:rsid w:val="6D1F412E"/>
    <w:rsid w:val="6D1F7993"/>
    <w:rsid w:val="6D2637AB"/>
    <w:rsid w:val="6D273750"/>
    <w:rsid w:val="6D285027"/>
    <w:rsid w:val="6D286071"/>
    <w:rsid w:val="6D2936A5"/>
    <w:rsid w:val="6D315B49"/>
    <w:rsid w:val="6D352D47"/>
    <w:rsid w:val="6D36252C"/>
    <w:rsid w:val="6D372F2F"/>
    <w:rsid w:val="6D374F86"/>
    <w:rsid w:val="6D3916C1"/>
    <w:rsid w:val="6D3A34D8"/>
    <w:rsid w:val="6D3D2A75"/>
    <w:rsid w:val="6D3D73C4"/>
    <w:rsid w:val="6D3E06C9"/>
    <w:rsid w:val="6D422F29"/>
    <w:rsid w:val="6D451D14"/>
    <w:rsid w:val="6D460BBF"/>
    <w:rsid w:val="6D480FD8"/>
    <w:rsid w:val="6D4C36C0"/>
    <w:rsid w:val="6D4F2F94"/>
    <w:rsid w:val="6D5031C2"/>
    <w:rsid w:val="6D5456CE"/>
    <w:rsid w:val="6D555A4B"/>
    <w:rsid w:val="6D5F2658"/>
    <w:rsid w:val="6D650F38"/>
    <w:rsid w:val="6D6562D1"/>
    <w:rsid w:val="6D665C49"/>
    <w:rsid w:val="6D671A85"/>
    <w:rsid w:val="6D67252C"/>
    <w:rsid w:val="6D68365C"/>
    <w:rsid w:val="6D6C5063"/>
    <w:rsid w:val="6D6C6D58"/>
    <w:rsid w:val="6D6D2565"/>
    <w:rsid w:val="6D6E1549"/>
    <w:rsid w:val="6D6F1869"/>
    <w:rsid w:val="6D706E70"/>
    <w:rsid w:val="6D720404"/>
    <w:rsid w:val="6D73217F"/>
    <w:rsid w:val="6D75295A"/>
    <w:rsid w:val="6D78120A"/>
    <w:rsid w:val="6D7B4CAA"/>
    <w:rsid w:val="6D7D2F0D"/>
    <w:rsid w:val="6D801113"/>
    <w:rsid w:val="6D806C9E"/>
    <w:rsid w:val="6D853C9A"/>
    <w:rsid w:val="6D88421E"/>
    <w:rsid w:val="6D8B1701"/>
    <w:rsid w:val="6D9126C3"/>
    <w:rsid w:val="6D991D4C"/>
    <w:rsid w:val="6D9A43EE"/>
    <w:rsid w:val="6D9C0AD4"/>
    <w:rsid w:val="6D9D5BEC"/>
    <w:rsid w:val="6D9E2456"/>
    <w:rsid w:val="6D9E505F"/>
    <w:rsid w:val="6DA14BE0"/>
    <w:rsid w:val="6DA171D5"/>
    <w:rsid w:val="6DA46EF9"/>
    <w:rsid w:val="6DA651A3"/>
    <w:rsid w:val="6DA97D78"/>
    <w:rsid w:val="6DAB3005"/>
    <w:rsid w:val="6DAB327B"/>
    <w:rsid w:val="6DB2412C"/>
    <w:rsid w:val="6DB410E6"/>
    <w:rsid w:val="6DB7114C"/>
    <w:rsid w:val="6DB9605E"/>
    <w:rsid w:val="6DBC3AA7"/>
    <w:rsid w:val="6DBD592F"/>
    <w:rsid w:val="6DBD77FB"/>
    <w:rsid w:val="6DC0435E"/>
    <w:rsid w:val="6DC10BAD"/>
    <w:rsid w:val="6DC26133"/>
    <w:rsid w:val="6DC31270"/>
    <w:rsid w:val="6DC92A8A"/>
    <w:rsid w:val="6DCB3ED7"/>
    <w:rsid w:val="6DCC0C4C"/>
    <w:rsid w:val="6DCC7F54"/>
    <w:rsid w:val="6DCF7555"/>
    <w:rsid w:val="6DD14763"/>
    <w:rsid w:val="6DD45023"/>
    <w:rsid w:val="6DD45430"/>
    <w:rsid w:val="6DD65B28"/>
    <w:rsid w:val="6DD7766A"/>
    <w:rsid w:val="6DD94D14"/>
    <w:rsid w:val="6DDA1EEE"/>
    <w:rsid w:val="6DDB64CE"/>
    <w:rsid w:val="6DDD4E69"/>
    <w:rsid w:val="6DDD64C5"/>
    <w:rsid w:val="6DDE1AB0"/>
    <w:rsid w:val="6DE14369"/>
    <w:rsid w:val="6DE24AA4"/>
    <w:rsid w:val="6DE253BD"/>
    <w:rsid w:val="6DE277C5"/>
    <w:rsid w:val="6DE66C82"/>
    <w:rsid w:val="6DEC7532"/>
    <w:rsid w:val="6DEF7D7D"/>
    <w:rsid w:val="6DF05FED"/>
    <w:rsid w:val="6DF15912"/>
    <w:rsid w:val="6DF21EC5"/>
    <w:rsid w:val="6DF51248"/>
    <w:rsid w:val="6DF523F6"/>
    <w:rsid w:val="6DF71ED2"/>
    <w:rsid w:val="6DF80F7B"/>
    <w:rsid w:val="6DF84F61"/>
    <w:rsid w:val="6DF9352A"/>
    <w:rsid w:val="6DFA4688"/>
    <w:rsid w:val="6DFD31D0"/>
    <w:rsid w:val="6DFD7CD4"/>
    <w:rsid w:val="6DFF6B64"/>
    <w:rsid w:val="6E012B74"/>
    <w:rsid w:val="6E023E8B"/>
    <w:rsid w:val="6E026501"/>
    <w:rsid w:val="6E0458A0"/>
    <w:rsid w:val="6E051297"/>
    <w:rsid w:val="6E054DDB"/>
    <w:rsid w:val="6E060C94"/>
    <w:rsid w:val="6E0D1931"/>
    <w:rsid w:val="6E100FC5"/>
    <w:rsid w:val="6E10219F"/>
    <w:rsid w:val="6E1072AE"/>
    <w:rsid w:val="6E142B25"/>
    <w:rsid w:val="6E1807F0"/>
    <w:rsid w:val="6E211463"/>
    <w:rsid w:val="6E22150A"/>
    <w:rsid w:val="6E256EAF"/>
    <w:rsid w:val="6E29251B"/>
    <w:rsid w:val="6E2C0CDB"/>
    <w:rsid w:val="6E3067D0"/>
    <w:rsid w:val="6E313F41"/>
    <w:rsid w:val="6E320732"/>
    <w:rsid w:val="6E327E84"/>
    <w:rsid w:val="6E392751"/>
    <w:rsid w:val="6E3B25AB"/>
    <w:rsid w:val="6E3D6EC2"/>
    <w:rsid w:val="6E3F0D0E"/>
    <w:rsid w:val="6E47697D"/>
    <w:rsid w:val="6E485817"/>
    <w:rsid w:val="6E503A09"/>
    <w:rsid w:val="6E511DCE"/>
    <w:rsid w:val="6E5A0267"/>
    <w:rsid w:val="6E5C6109"/>
    <w:rsid w:val="6E612770"/>
    <w:rsid w:val="6E6473DC"/>
    <w:rsid w:val="6E6526A9"/>
    <w:rsid w:val="6E66012B"/>
    <w:rsid w:val="6E67001C"/>
    <w:rsid w:val="6E6723C5"/>
    <w:rsid w:val="6E675BAD"/>
    <w:rsid w:val="6E6765D2"/>
    <w:rsid w:val="6E6910B0"/>
    <w:rsid w:val="6E6D3987"/>
    <w:rsid w:val="6E6D47C5"/>
    <w:rsid w:val="6E6D6430"/>
    <w:rsid w:val="6E6F24B3"/>
    <w:rsid w:val="6E7042BE"/>
    <w:rsid w:val="6E720748"/>
    <w:rsid w:val="6E7260F3"/>
    <w:rsid w:val="6E742560"/>
    <w:rsid w:val="6E74697E"/>
    <w:rsid w:val="6E76033D"/>
    <w:rsid w:val="6E787A90"/>
    <w:rsid w:val="6E793E56"/>
    <w:rsid w:val="6E7B7BE4"/>
    <w:rsid w:val="6E7C6358"/>
    <w:rsid w:val="6E7F091A"/>
    <w:rsid w:val="6E8077B4"/>
    <w:rsid w:val="6E8612BC"/>
    <w:rsid w:val="6E8B060C"/>
    <w:rsid w:val="6E8B76AE"/>
    <w:rsid w:val="6E8D13D2"/>
    <w:rsid w:val="6E8F2445"/>
    <w:rsid w:val="6E91561A"/>
    <w:rsid w:val="6E9323E7"/>
    <w:rsid w:val="6E93495C"/>
    <w:rsid w:val="6E961FBC"/>
    <w:rsid w:val="6E965550"/>
    <w:rsid w:val="6E98023D"/>
    <w:rsid w:val="6E996799"/>
    <w:rsid w:val="6E9D41D9"/>
    <w:rsid w:val="6EA03C18"/>
    <w:rsid w:val="6EA46393"/>
    <w:rsid w:val="6EA60DFF"/>
    <w:rsid w:val="6EA64753"/>
    <w:rsid w:val="6EA823F4"/>
    <w:rsid w:val="6EA85A52"/>
    <w:rsid w:val="6EAB5982"/>
    <w:rsid w:val="6EAC2AA8"/>
    <w:rsid w:val="6EAD1EAA"/>
    <w:rsid w:val="6EAE7626"/>
    <w:rsid w:val="6EAF4E9A"/>
    <w:rsid w:val="6EAF6672"/>
    <w:rsid w:val="6EB000E1"/>
    <w:rsid w:val="6EB37CA8"/>
    <w:rsid w:val="6EB658D6"/>
    <w:rsid w:val="6EB74911"/>
    <w:rsid w:val="6EB81D8F"/>
    <w:rsid w:val="6EBC7F1D"/>
    <w:rsid w:val="6EBD2FD8"/>
    <w:rsid w:val="6EBE403D"/>
    <w:rsid w:val="6EBE7CD2"/>
    <w:rsid w:val="6EBF16DC"/>
    <w:rsid w:val="6EC04A39"/>
    <w:rsid w:val="6EC36E40"/>
    <w:rsid w:val="6EC671F2"/>
    <w:rsid w:val="6EC74F9D"/>
    <w:rsid w:val="6ECA42A2"/>
    <w:rsid w:val="6ECA7E4F"/>
    <w:rsid w:val="6ECC0BD0"/>
    <w:rsid w:val="6ECC4D0C"/>
    <w:rsid w:val="6ED22CDD"/>
    <w:rsid w:val="6ED22F0F"/>
    <w:rsid w:val="6ED25821"/>
    <w:rsid w:val="6ED25F15"/>
    <w:rsid w:val="6ED337B1"/>
    <w:rsid w:val="6ED3433E"/>
    <w:rsid w:val="6ED349E4"/>
    <w:rsid w:val="6ED476FD"/>
    <w:rsid w:val="6ED50D3E"/>
    <w:rsid w:val="6ED7315F"/>
    <w:rsid w:val="6ED81CC3"/>
    <w:rsid w:val="6EDA1DC4"/>
    <w:rsid w:val="6EDE0E04"/>
    <w:rsid w:val="6EDF1132"/>
    <w:rsid w:val="6EE017F3"/>
    <w:rsid w:val="6EE175F6"/>
    <w:rsid w:val="6EE20939"/>
    <w:rsid w:val="6EE5451A"/>
    <w:rsid w:val="6EE55379"/>
    <w:rsid w:val="6EEF4D85"/>
    <w:rsid w:val="6EFA7E9A"/>
    <w:rsid w:val="6EFC1D3A"/>
    <w:rsid w:val="6EFC7BFC"/>
    <w:rsid w:val="6EFD2E22"/>
    <w:rsid w:val="6F060B78"/>
    <w:rsid w:val="6F075557"/>
    <w:rsid w:val="6F0D345B"/>
    <w:rsid w:val="6F1405BD"/>
    <w:rsid w:val="6F1472ED"/>
    <w:rsid w:val="6F16458E"/>
    <w:rsid w:val="6F166809"/>
    <w:rsid w:val="6F166908"/>
    <w:rsid w:val="6F170B76"/>
    <w:rsid w:val="6F195D4B"/>
    <w:rsid w:val="6F1C68A6"/>
    <w:rsid w:val="6F1C7C44"/>
    <w:rsid w:val="6F1E425E"/>
    <w:rsid w:val="6F1E78D9"/>
    <w:rsid w:val="6F241291"/>
    <w:rsid w:val="6F251966"/>
    <w:rsid w:val="6F266F37"/>
    <w:rsid w:val="6F285509"/>
    <w:rsid w:val="6F2D0AA0"/>
    <w:rsid w:val="6F31134D"/>
    <w:rsid w:val="6F3429ED"/>
    <w:rsid w:val="6F345D52"/>
    <w:rsid w:val="6F3516F0"/>
    <w:rsid w:val="6F35524C"/>
    <w:rsid w:val="6F35626E"/>
    <w:rsid w:val="6F362F91"/>
    <w:rsid w:val="6F375468"/>
    <w:rsid w:val="6F3B03C5"/>
    <w:rsid w:val="6F3B1692"/>
    <w:rsid w:val="6F3E0055"/>
    <w:rsid w:val="6F40232C"/>
    <w:rsid w:val="6F4479B0"/>
    <w:rsid w:val="6F474D95"/>
    <w:rsid w:val="6F47594D"/>
    <w:rsid w:val="6F4877BC"/>
    <w:rsid w:val="6F492BD8"/>
    <w:rsid w:val="6F4A3340"/>
    <w:rsid w:val="6F4D00AD"/>
    <w:rsid w:val="6F5414F2"/>
    <w:rsid w:val="6F5423FC"/>
    <w:rsid w:val="6F54595D"/>
    <w:rsid w:val="6F556F3C"/>
    <w:rsid w:val="6F567312"/>
    <w:rsid w:val="6F5B0744"/>
    <w:rsid w:val="6F5C57CA"/>
    <w:rsid w:val="6F5D354F"/>
    <w:rsid w:val="6F5E0B5E"/>
    <w:rsid w:val="6F5E3654"/>
    <w:rsid w:val="6F637D7F"/>
    <w:rsid w:val="6F651DDC"/>
    <w:rsid w:val="6F691FBF"/>
    <w:rsid w:val="6F6A32CE"/>
    <w:rsid w:val="6F6A504B"/>
    <w:rsid w:val="6F6B2005"/>
    <w:rsid w:val="6F6B4D79"/>
    <w:rsid w:val="6F6E1440"/>
    <w:rsid w:val="6F6E228B"/>
    <w:rsid w:val="6F6E586E"/>
    <w:rsid w:val="6F6F2B26"/>
    <w:rsid w:val="6F72486E"/>
    <w:rsid w:val="6F724BCB"/>
    <w:rsid w:val="6F746AA0"/>
    <w:rsid w:val="6F786CEE"/>
    <w:rsid w:val="6F7906D5"/>
    <w:rsid w:val="6F7A007E"/>
    <w:rsid w:val="6F7F472B"/>
    <w:rsid w:val="6F8873A8"/>
    <w:rsid w:val="6F89558C"/>
    <w:rsid w:val="6F8959D8"/>
    <w:rsid w:val="6F8D5396"/>
    <w:rsid w:val="6F8E0E98"/>
    <w:rsid w:val="6F903864"/>
    <w:rsid w:val="6F915253"/>
    <w:rsid w:val="6F9354B2"/>
    <w:rsid w:val="6F95081D"/>
    <w:rsid w:val="6F970C9F"/>
    <w:rsid w:val="6F971C79"/>
    <w:rsid w:val="6F982B96"/>
    <w:rsid w:val="6F9E34A9"/>
    <w:rsid w:val="6FA1380A"/>
    <w:rsid w:val="6FA32DD4"/>
    <w:rsid w:val="6FA367FD"/>
    <w:rsid w:val="6FA410C6"/>
    <w:rsid w:val="6FAB1FE1"/>
    <w:rsid w:val="6FAC3997"/>
    <w:rsid w:val="6FAC51BD"/>
    <w:rsid w:val="6FAF46DC"/>
    <w:rsid w:val="6FB61B4E"/>
    <w:rsid w:val="6FB71A66"/>
    <w:rsid w:val="6FB934BF"/>
    <w:rsid w:val="6FB940CF"/>
    <w:rsid w:val="6FBC65A6"/>
    <w:rsid w:val="6FBD522E"/>
    <w:rsid w:val="6FBE77E2"/>
    <w:rsid w:val="6FBF76DC"/>
    <w:rsid w:val="6FC01E41"/>
    <w:rsid w:val="6FC25658"/>
    <w:rsid w:val="6FCF0C22"/>
    <w:rsid w:val="6FCF56A0"/>
    <w:rsid w:val="6FD10A03"/>
    <w:rsid w:val="6FD43D96"/>
    <w:rsid w:val="6FD5640C"/>
    <w:rsid w:val="6FD65535"/>
    <w:rsid w:val="6FD94CB9"/>
    <w:rsid w:val="6FDB57AB"/>
    <w:rsid w:val="6FDC62BB"/>
    <w:rsid w:val="6FDC6A13"/>
    <w:rsid w:val="6FDF1894"/>
    <w:rsid w:val="6FDF69AC"/>
    <w:rsid w:val="6FDF6BF5"/>
    <w:rsid w:val="6FE1144B"/>
    <w:rsid w:val="6FE74798"/>
    <w:rsid w:val="6FEA4858"/>
    <w:rsid w:val="6FEC01B5"/>
    <w:rsid w:val="6FED2D27"/>
    <w:rsid w:val="6FEF1DEA"/>
    <w:rsid w:val="6FF1754E"/>
    <w:rsid w:val="6FF4510E"/>
    <w:rsid w:val="6FF45B34"/>
    <w:rsid w:val="6FF84B0F"/>
    <w:rsid w:val="6FF90E69"/>
    <w:rsid w:val="6FFA13B8"/>
    <w:rsid w:val="6FFE0B69"/>
    <w:rsid w:val="6FFE4B7A"/>
    <w:rsid w:val="6FFF02B9"/>
    <w:rsid w:val="6FFF05FD"/>
    <w:rsid w:val="700416C1"/>
    <w:rsid w:val="70056B33"/>
    <w:rsid w:val="700E61C9"/>
    <w:rsid w:val="70154FBC"/>
    <w:rsid w:val="7015662B"/>
    <w:rsid w:val="70197F2B"/>
    <w:rsid w:val="701B2557"/>
    <w:rsid w:val="701F56C5"/>
    <w:rsid w:val="70227447"/>
    <w:rsid w:val="70232E69"/>
    <w:rsid w:val="7028630A"/>
    <w:rsid w:val="70287AB6"/>
    <w:rsid w:val="702C4B99"/>
    <w:rsid w:val="703004CF"/>
    <w:rsid w:val="70341233"/>
    <w:rsid w:val="70361D3F"/>
    <w:rsid w:val="703B7F82"/>
    <w:rsid w:val="703C06C8"/>
    <w:rsid w:val="703C3ED0"/>
    <w:rsid w:val="70405150"/>
    <w:rsid w:val="70447C78"/>
    <w:rsid w:val="70473BF6"/>
    <w:rsid w:val="704877AE"/>
    <w:rsid w:val="70490AC1"/>
    <w:rsid w:val="704915C5"/>
    <w:rsid w:val="7049276B"/>
    <w:rsid w:val="70493AB2"/>
    <w:rsid w:val="704A3D67"/>
    <w:rsid w:val="704A46DC"/>
    <w:rsid w:val="704A5AC3"/>
    <w:rsid w:val="704A7F86"/>
    <w:rsid w:val="704D0532"/>
    <w:rsid w:val="704D2E50"/>
    <w:rsid w:val="705160B5"/>
    <w:rsid w:val="70526AF2"/>
    <w:rsid w:val="7059636A"/>
    <w:rsid w:val="705966E8"/>
    <w:rsid w:val="705A44EC"/>
    <w:rsid w:val="705B3D0F"/>
    <w:rsid w:val="705B5B8B"/>
    <w:rsid w:val="705E0937"/>
    <w:rsid w:val="70606FEC"/>
    <w:rsid w:val="70634D1B"/>
    <w:rsid w:val="7063663B"/>
    <w:rsid w:val="706651A6"/>
    <w:rsid w:val="70681695"/>
    <w:rsid w:val="70683C53"/>
    <w:rsid w:val="70696160"/>
    <w:rsid w:val="706B233D"/>
    <w:rsid w:val="707025D6"/>
    <w:rsid w:val="70707635"/>
    <w:rsid w:val="70712B79"/>
    <w:rsid w:val="70716758"/>
    <w:rsid w:val="7072668F"/>
    <w:rsid w:val="70742DEE"/>
    <w:rsid w:val="70751D3C"/>
    <w:rsid w:val="70795A10"/>
    <w:rsid w:val="707A0215"/>
    <w:rsid w:val="707A1035"/>
    <w:rsid w:val="707B5714"/>
    <w:rsid w:val="707D41B1"/>
    <w:rsid w:val="707D6EAA"/>
    <w:rsid w:val="707E358E"/>
    <w:rsid w:val="707E3CF8"/>
    <w:rsid w:val="707F63E6"/>
    <w:rsid w:val="70803314"/>
    <w:rsid w:val="708938F5"/>
    <w:rsid w:val="708968F2"/>
    <w:rsid w:val="708B62AB"/>
    <w:rsid w:val="708B6F09"/>
    <w:rsid w:val="708D513C"/>
    <w:rsid w:val="70912C50"/>
    <w:rsid w:val="70913D4F"/>
    <w:rsid w:val="70923BDD"/>
    <w:rsid w:val="70943FC3"/>
    <w:rsid w:val="709A2475"/>
    <w:rsid w:val="709A2F41"/>
    <w:rsid w:val="709A5CAE"/>
    <w:rsid w:val="709A620E"/>
    <w:rsid w:val="709B2674"/>
    <w:rsid w:val="70A1528F"/>
    <w:rsid w:val="70A15EF2"/>
    <w:rsid w:val="70A371F9"/>
    <w:rsid w:val="70A439FB"/>
    <w:rsid w:val="70A776E1"/>
    <w:rsid w:val="70A919D5"/>
    <w:rsid w:val="70A92471"/>
    <w:rsid w:val="70AA1070"/>
    <w:rsid w:val="70AA60CE"/>
    <w:rsid w:val="70AC6873"/>
    <w:rsid w:val="70AD67FB"/>
    <w:rsid w:val="70B07280"/>
    <w:rsid w:val="70B17D01"/>
    <w:rsid w:val="70B400F4"/>
    <w:rsid w:val="70B4444B"/>
    <w:rsid w:val="70B664DA"/>
    <w:rsid w:val="70B869FF"/>
    <w:rsid w:val="70BC18E3"/>
    <w:rsid w:val="70BD7386"/>
    <w:rsid w:val="70C0030A"/>
    <w:rsid w:val="70C00B59"/>
    <w:rsid w:val="70C607C8"/>
    <w:rsid w:val="70CA2569"/>
    <w:rsid w:val="70CA781E"/>
    <w:rsid w:val="70CF0CC1"/>
    <w:rsid w:val="70CF63D1"/>
    <w:rsid w:val="70CF6F54"/>
    <w:rsid w:val="70D232B6"/>
    <w:rsid w:val="70D263A9"/>
    <w:rsid w:val="70D35195"/>
    <w:rsid w:val="70D378AF"/>
    <w:rsid w:val="70D630A9"/>
    <w:rsid w:val="70D65324"/>
    <w:rsid w:val="70D80996"/>
    <w:rsid w:val="70D97DF3"/>
    <w:rsid w:val="70DC5187"/>
    <w:rsid w:val="70DC5E54"/>
    <w:rsid w:val="70DC74D1"/>
    <w:rsid w:val="70E052A3"/>
    <w:rsid w:val="70E262C1"/>
    <w:rsid w:val="70E32BDD"/>
    <w:rsid w:val="70E34180"/>
    <w:rsid w:val="70E37126"/>
    <w:rsid w:val="70E471A7"/>
    <w:rsid w:val="70E628C7"/>
    <w:rsid w:val="70E64266"/>
    <w:rsid w:val="70E734B5"/>
    <w:rsid w:val="70E7525C"/>
    <w:rsid w:val="70E84C6C"/>
    <w:rsid w:val="70E92792"/>
    <w:rsid w:val="70E95CE3"/>
    <w:rsid w:val="70EA114F"/>
    <w:rsid w:val="70F27F1F"/>
    <w:rsid w:val="70F31CA9"/>
    <w:rsid w:val="70F4004C"/>
    <w:rsid w:val="70F76266"/>
    <w:rsid w:val="70F8330D"/>
    <w:rsid w:val="70FB4166"/>
    <w:rsid w:val="70FD0293"/>
    <w:rsid w:val="70FD13AF"/>
    <w:rsid w:val="71063BA2"/>
    <w:rsid w:val="710A4382"/>
    <w:rsid w:val="710B26C8"/>
    <w:rsid w:val="710D7A90"/>
    <w:rsid w:val="71133211"/>
    <w:rsid w:val="71133911"/>
    <w:rsid w:val="7114460E"/>
    <w:rsid w:val="7118215D"/>
    <w:rsid w:val="71196336"/>
    <w:rsid w:val="711A66B0"/>
    <w:rsid w:val="711E4FAE"/>
    <w:rsid w:val="71212C27"/>
    <w:rsid w:val="71215615"/>
    <w:rsid w:val="712223A7"/>
    <w:rsid w:val="71232C67"/>
    <w:rsid w:val="7123359C"/>
    <w:rsid w:val="71257ACF"/>
    <w:rsid w:val="712B616F"/>
    <w:rsid w:val="712D586F"/>
    <w:rsid w:val="712E1D25"/>
    <w:rsid w:val="712E7E05"/>
    <w:rsid w:val="71326478"/>
    <w:rsid w:val="713308E0"/>
    <w:rsid w:val="71334766"/>
    <w:rsid w:val="713638E1"/>
    <w:rsid w:val="7136435E"/>
    <w:rsid w:val="7137174F"/>
    <w:rsid w:val="713E468F"/>
    <w:rsid w:val="713F1D9F"/>
    <w:rsid w:val="71422153"/>
    <w:rsid w:val="71435525"/>
    <w:rsid w:val="7144306E"/>
    <w:rsid w:val="71474009"/>
    <w:rsid w:val="714B5217"/>
    <w:rsid w:val="714F25CA"/>
    <w:rsid w:val="714F2FA1"/>
    <w:rsid w:val="7150636D"/>
    <w:rsid w:val="71520337"/>
    <w:rsid w:val="71555B9B"/>
    <w:rsid w:val="71556CBE"/>
    <w:rsid w:val="71582CD7"/>
    <w:rsid w:val="7159645A"/>
    <w:rsid w:val="715A2405"/>
    <w:rsid w:val="716141C1"/>
    <w:rsid w:val="71614BCB"/>
    <w:rsid w:val="716251CC"/>
    <w:rsid w:val="71633397"/>
    <w:rsid w:val="716466B2"/>
    <w:rsid w:val="716679D7"/>
    <w:rsid w:val="71676BCB"/>
    <w:rsid w:val="71685DBE"/>
    <w:rsid w:val="7168617D"/>
    <w:rsid w:val="71695B67"/>
    <w:rsid w:val="716E580F"/>
    <w:rsid w:val="71701179"/>
    <w:rsid w:val="7172059D"/>
    <w:rsid w:val="71743B6F"/>
    <w:rsid w:val="71767C2F"/>
    <w:rsid w:val="71781851"/>
    <w:rsid w:val="71781D10"/>
    <w:rsid w:val="717E0828"/>
    <w:rsid w:val="717E71D2"/>
    <w:rsid w:val="71804C23"/>
    <w:rsid w:val="718066C9"/>
    <w:rsid w:val="71821AFB"/>
    <w:rsid w:val="71842A7A"/>
    <w:rsid w:val="718430E2"/>
    <w:rsid w:val="71871731"/>
    <w:rsid w:val="718722BA"/>
    <w:rsid w:val="71875E9F"/>
    <w:rsid w:val="718827D7"/>
    <w:rsid w:val="718844D0"/>
    <w:rsid w:val="718B1DC5"/>
    <w:rsid w:val="718E49E5"/>
    <w:rsid w:val="71930322"/>
    <w:rsid w:val="71944565"/>
    <w:rsid w:val="71955D64"/>
    <w:rsid w:val="71961B52"/>
    <w:rsid w:val="71963BAD"/>
    <w:rsid w:val="719646C8"/>
    <w:rsid w:val="71971C3B"/>
    <w:rsid w:val="71986BDF"/>
    <w:rsid w:val="71994FCB"/>
    <w:rsid w:val="71996288"/>
    <w:rsid w:val="719B763E"/>
    <w:rsid w:val="719C049D"/>
    <w:rsid w:val="719C15B2"/>
    <w:rsid w:val="719C4C09"/>
    <w:rsid w:val="719D7462"/>
    <w:rsid w:val="719E48A8"/>
    <w:rsid w:val="71A10098"/>
    <w:rsid w:val="71A1676B"/>
    <w:rsid w:val="71A62D95"/>
    <w:rsid w:val="71A82806"/>
    <w:rsid w:val="71A93ACD"/>
    <w:rsid w:val="71AF0C33"/>
    <w:rsid w:val="71B07416"/>
    <w:rsid w:val="71B15CD4"/>
    <w:rsid w:val="71B43487"/>
    <w:rsid w:val="71B75E79"/>
    <w:rsid w:val="71B9164F"/>
    <w:rsid w:val="71BA0993"/>
    <w:rsid w:val="71BB2980"/>
    <w:rsid w:val="71BF0D1C"/>
    <w:rsid w:val="71C01AFD"/>
    <w:rsid w:val="71C308E3"/>
    <w:rsid w:val="71C35991"/>
    <w:rsid w:val="71C53E3F"/>
    <w:rsid w:val="71C70239"/>
    <w:rsid w:val="71C7428A"/>
    <w:rsid w:val="71C85409"/>
    <w:rsid w:val="71CA0B9B"/>
    <w:rsid w:val="71CB2F61"/>
    <w:rsid w:val="71CC00E9"/>
    <w:rsid w:val="71CC69EF"/>
    <w:rsid w:val="71CF53A1"/>
    <w:rsid w:val="71D340B8"/>
    <w:rsid w:val="71D55CAE"/>
    <w:rsid w:val="71D66DD5"/>
    <w:rsid w:val="71D67E52"/>
    <w:rsid w:val="71D73211"/>
    <w:rsid w:val="71D76101"/>
    <w:rsid w:val="71D924AA"/>
    <w:rsid w:val="71DB0B79"/>
    <w:rsid w:val="71DB2048"/>
    <w:rsid w:val="71DD4880"/>
    <w:rsid w:val="71E03FAC"/>
    <w:rsid w:val="71E34CFE"/>
    <w:rsid w:val="71E46AAB"/>
    <w:rsid w:val="71E848A6"/>
    <w:rsid w:val="71E84D08"/>
    <w:rsid w:val="71E85036"/>
    <w:rsid w:val="71E9278B"/>
    <w:rsid w:val="71E93D53"/>
    <w:rsid w:val="71EB33EA"/>
    <w:rsid w:val="71EB6CC6"/>
    <w:rsid w:val="71F13EFF"/>
    <w:rsid w:val="71F37403"/>
    <w:rsid w:val="71FA314B"/>
    <w:rsid w:val="71FA3967"/>
    <w:rsid w:val="71FA6CE1"/>
    <w:rsid w:val="71FC76A6"/>
    <w:rsid w:val="71FE1F10"/>
    <w:rsid w:val="71FF6822"/>
    <w:rsid w:val="72047744"/>
    <w:rsid w:val="72053698"/>
    <w:rsid w:val="72075A2B"/>
    <w:rsid w:val="72085CAE"/>
    <w:rsid w:val="720B7E0B"/>
    <w:rsid w:val="720C20FE"/>
    <w:rsid w:val="720E43CF"/>
    <w:rsid w:val="7218532B"/>
    <w:rsid w:val="721C1361"/>
    <w:rsid w:val="721D271A"/>
    <w:rsid w:val="721D50DC"/>
    <w:rsid w:val="721E6268"/>
    <w:rsid w:val="721F5027"/>
    <w:rsid w:val="72251ED6"/>
    <w:rsid w:val="72270BCF"/>
    <w:rsid w:val="722F2426"/>
    <w:rsid w:val="72312EE2"/>
    <w:rsid w:val="723325CA"/>
    <w:rsid w:val="72336A1E"/>
    <w:rsid w:val="7235658C"/>
    <w:rsid w:val="72370925"/>
    <w:rsid w:val="72381946"/>
    <w:rsid w:val="723A70C5"/>
    <w:rsid w:val="723A7937"/>
    <w:rsid w:val="723B41D7"/>
    <w:rsid w:val="723D4B43"/>
    <w:rsid w:val="723F127F"/>
    <w:rsid w:val="72406DDD"/>
    <w:rsid w:val="72431A7B"/>
    <w:rsid w:val="724734D3"/>
    <w:rsid w:val="72473C14"/>
    <w:rsid w:val="724845BB"/>
    <w:rsid w:val="724850D9"/>
    <w:rsid w:val="7248769A"/>
    <w:rsid w:val="724B7322"/>
    <w:rsid w:val="724D685D"/>
    <w:rsid w:val="724F0A16"/>
    <w:rsid w:val="725066D9"/>
    <w:rsid w:val="725368E2"/>
    <w:rsid w:val="72536A54"/>
    <w:rsid w:val="72540721"/>
    <w:rsid w:val="72545047"/>
    <w:rsid w:val="72550D7F"/>
    <w:rsid w:val="725738A4"/>
    <w:rsid w:val="72581B33"/>
    <w:rsid w:val="72587CE8"/>
    <w:rsid w:val="725A7FF5"/>
    <w:rsid w:val="725B293D"/>
    <w:rsid w:val="725D41D7"/>
    <w:rsid w:val="725D51E5"/>
    <w:rsid w:val="725D7774"/>
    <w:rsid w:val="72600832"/>
    <w:rsid w:val="72605548"/>
    <w:rsid w:val="72611747"/>
    <w:rsid w:val="72627E34"/>
    <w:rsid w:val="72635433"/>
    <w:rsid w:val="72666E79"/>
    <w:rsid w:val="72673876"/>
    <w:rsid w:val="72680201"/>
    <w:rsid w:val="726B4558"/>
    <w:rsid w:val="726B5D76"/>
    <w:rsid w:val="727104E9"/>
    <w:rsid w:val="7271123C"/>
    <w:rsid w:val="72742FBB"/>
    <w:rsid w:val="7274320D"/>
    <w:rsid w:val="72744730"/>
    <w:rsid w:val="727B090A"/>
    <w:rsid w:val="727F4C92"/>
    <w:rsid w:val="72822130"/>
    <w:rsid w:val="728558E3"/>
    <w:rsid w:val="72871790"/>
    <w:rsid w:val="7289261B"/>
    <w:rsid w:val="728A19E5"/>
    <w:rsid w:val="728B0B5C"/>
    <w:rsid w:val="728D1BF1"/>
    <w:rsid w:val="728E1843"/>
    <w:rsid w:val="728F5C9C"/>
    <w:rsid w:val="72921914"/>
    <w:rsid w:val="72936350"/>
    <w:rsid w:val="7293758A"/>
    <w:rsid w:val="729460FE"/>
    <w:rsid w:val="72954375"/>
    <w:rsid w:val="72976C7A"/>
    <w:rsid w:val="72977334"/>
    <w:rsid w:val="729B6917"/>
    <w:rsid w:val="729F78CF"/>
    <w:rsid w:val="72A06C2C"/>
    <w:rsid w:val="72A315F1"/>
    <w:rsid w:val="72A67286"/>
    <w:rsid w:val="72A7541B"/>
    <w:rsid w:val="72A83574"/>
    <w:rsid w:val="72A9042B"/>
    <w:rsid w:val="72AB765B"/>
    <w:rsid w:val="72AD4598"/>
    <w:rsid w:val="72AD576E"/>
    <w:rsid w:val="72B15531"/>
    <w:rsid w:val="72B272E7"/>
    <w:rsid w:val="72B307F0"/>
    <w:rsid w:val="72B43DE0"/>
    <w:rsid w:val="72B97E11"/>
    <w:rsid w:val="72BA15FA"/>
    <w:rsid w:val="72BB6A06"/>
    <w:rsid w:val="72BD3C24"/>
    <w:rsid w:val="72BD3ED6"/>
    <w:rsid w:val="72C06EEE"/>
    <w:rsid w:val="72C30CEC"/>
    <w:rsid w:val="72C33394"/>
    <w:rsid w:val="72C544E6"/>
    <w:rsid w:val="72C8173C"/>
    <w:rsid w:val="72C822D7"/>
    <w:rsid w:val="72CC3862"/>
    <w:rsid w:val="72CD3C5C"/>
    <w:rsid w:val="72CE2B03"/>
    <w:rsid w:val="72D02209"/>
    <w:rsid w:val="72D12A14"/>
    <w:rsid w:val="72D13431"/>
    <w:rsid w:val="72D23B86"/>
    <w:rsid w:val="72D548ED"/>
    <w:rsid w:val="72D90A7C"/>
    <w:rsid w:val="72D96304"/>
    <w:rsid w:val="72DA3FA4"/>
    <w:rsid w:val="72DA63A6"/>
    <w:rsid w:val="72DB1314"/>
    <w:rsid w:val="72DF3E73"/>
    <w:rsid w:val="72DF7D85"/>
    <w:rsid w:val="72E378E1"/>
    <w:rsid w:val="72E43211"/>
    <w:rsid w:val="72E50FF0"/>
    <w:rsid w:val="72E92A4A"/>
    <w:rsid w:val="72EA4533"/>
    <w:rsid w:val="72EA4739"/>
    <w:rsid w:val="72ED59C6"/>
    <w:rsid w:val="72F24482"/>
    <w:rsid w:val="72F24F04"/>
    <w:rsid w:val="72F67F2A"/>
    <w:rsid w:val="72F96CB0"/>
    <w:rsid w:val="72FA6C52"/>
    <w:rsid w:val="72FC1140"/>
    <w:rsid w:val="72FC2F01"/>
    <w:rsid w:val="72FD0C8B"/>
    <w:rsid w:val="72FD0E6B"/>
    <w:rsid w:val="72FE425F"/>
    <w:rsid w:val="72FF44EF"/>
    <w:rsid w:val="72FF4935"/>
    <w:rsid w:val="73015734"/>
    <w:rsid w:val="73060A23"/>
    <w:rsid w:val="7308284C"/>
    <w:rsid w:val="73097D07"/>
    <w:rsid w:val="73131A23"/>
    <w:rsid w:val="73165B16"/>
    <w:rsid w:val="731A5DEB"/>
    <w:rsid w:val="731B48FD"/>
    <w:rsid w:val="731C2EE9"/>
    <w:rsid w:val="731E3C1B"/>
    <w:rsid w:val="731E4097"/>
    <w:rsid w:val="73243601"/>
    <w:rsid w:val="73261965"/>
    <w:rsid w:val="7326450B"/>
    <w:rsid w:val="732676E5"/>
    <w:rsid w:val="732B6ACD"/>
    <w:rsid w:val="732D4BB8"/>
    <w:rsid w:val="732E2501"/>
    <w:rsid w:val="732E7AA3"/>
    <w:rsid w:val="732F1800"/>
    <w:rsid w:val="732F6074"/>
    <w:rsid w:val="733112A0"/>
    <w:rsid w:val="733462BE"/>
    <w:rsid w:val="73354AB2"/>
    <w:rsid w:val="73367C8E"/>
    <w:rsid w:val="73372A2D"/>
    <w:rsid w:val="7337734F"/>
    <w:rsid w:val="7338490D"/>
    <w:rsid w:val="733B1C29"/>
    <w:rsid w:val="733B798B"/>
    <w:rsid w:val="733B7C71"/>
    <w:rsid w:val="7341350F"/>
    <w:rsid w:val="7341744B"/>
    <w:rsid w:val="73424B26"/>
    <w:rsid w:val="7342781C"/>
    <w:rsid w:val="73446B28"/>
    <w:rsid w:val="73456E29"/>
    <w:rsid w:val="73463AAC"/>
    <w:rsid w:val="734D6E5D"/>
    <w:rsid w:val="73501CDC"/>
    <w:rsid w:val="73502D74"/>
    <w:rsid w:val="73526459"/>
    <w:rsid w:val="73535E89"/>
    <w:rsid w:val="73570BAB"/>
    <w:rsid w:val="73582348"/>
    <w:rsid w:val="73595F89"/>
    <w:rsid w:val="735A004C"/>
    <w:rsid w:val="735A1F5D"/>
    <w:rsid w:val="735B33FB"/>
    <w:rsid w:val="735D02ED"/>
    <w:rsid w:val="735E0454"/>
    <w:rsid w:val="735F03A8"/>
    <w:rsid w:val="735F1AFF"/>
    <w:rsid w:val="735F526A"/>
    <w:rsid w:val="735F6CFA"/>
    <w:rsid w:val="73605B9E"/>
    <w:rsid w:val="73606930"/>
    <w:rsid w:val="73620B50"/>
    <w:rsid w:val="7362134F"/>
    <w:rsid w:val="73632ADC"/>
    <w:rsid w:val="736536CC"/>
    <w:rsid w:val="7367232F"/>
    <w:rsid w:val="73675F49"/>
    <w:rsid w:val="7368798E"/>
    <w:rsid w:val="736A1B2D"/>
    <w:rsid w:val="736B3932"/>
    <w:rsid w:val="736C2FB3"/>
    <w:rsid w:val="73726EEE"/>
    <w:rsid w:val="73740FD7"/>
    <w:rsid w:val="73742C7D"/>
    <w:rsid w:val="73770601"/>
    <w:rsid w:val="73794114"/>
    <w:rsid w:val="73796CD3"/>
    <w:rsid w:val="737A18C2"/>
    <w:rsid w:val="737A5403"/>
    <w:rsid w:val="737F240C"/>
    <w:rsid w:val="73814A3F"/>
    <w:rsid w:val="73825B73"/>
    <w:rsid w:val="73844823"/>
    <w:rsid w:val="73844F0F"/>
    <w:rsid w:val="73866F08"/>
    <w:rsid w:val="73873B33"/>
    <w:rsid w:val="7387688C"/>
    <w:rsid w:val="73877819"/>
    <w:rsid w:val="738A162C"/>
    <w:rsid w:val="738A6860"/>
    <w:rsid w:val="738B5703"/>
    <w:rsid w:val="738C5790"/>
    <w:rsid w:val="738D1D12"/>
    <w:rsid w:val="738D424B"/>
    <w:rsid w:val="738D71DD"/>
    <w:rsid w:val="73917C11"/>
    <w:rsid w:val="73922330"/>
    <w:rsid w:val="73926D6E"/>
    <w:rsid w:val="739C6003"/>
    <w:rsid w:val="739D45D4"/>
    <w:rsid w:val="739E69C2"/>
    <w:rsid w:val="739F0800"/>
    <w:rsid w:val="739F6674"/>
    <w:rsid w:val="73A02439"/>
    <w:rsid w:val="73A06636"/>
    <w:rsid w:val="73A1532E"/>
    <w:rsid w:val="73A15738"/>
    <w:rsid w:val="73A21C22"/>
    <w:rsid w:val="73A31EEA"/>
    <w:rsid w:val="73A448D3"/>
    <w:rsid w:val="73A82D5B"/>
    <w:rsid w:val="73AE425B"/>
    <w:rsid w:val="73AF34E0"/>
    <w:rsid w:val="73B02B11"/>
    <w:rsid w:val="73B1359B"/>
    <w:rsid w:val="73B17B78"/>
    <w:rsid w:val="73B20D28"/>
    <w:rsid w:val="73B2330F"/>
    <w:rsid w:val="73B27EDE"/>
    <w:rsid w:val="73B33A03"/>
    <w:rsid w:val="73B425FB"/>
    <w:rsid w:val="73B457AA"/>
    <w:rsid w:val="73B47087"/>
    <w:rsid w:val="73B6027D"/>
    <w:rsid w:val="73B64A9B"/>
    <w:rsid w:val="73B70AC2"/>
    <w:rsid w:val="73BD54A9"/>
    <w:rsid w:val="73C00810"/>
    <w:rsid w:val="73C05FBC"/>
    <w:rsid w:val="73C25F66"/>
    <w:rsid w:val="73C83AAF"/>
    <w:rsid w:val="73C91935"/>
    <w:rsid w:val="73C9349D"/>
    <w:rsid w:val="73C95D04"/>
    <w:rsid w:val="73CD5167"/>
    <w:rsid w:val="73CE516D"/>
    <w:rsid w:val="73D05166"/>
    <w:rsid w:val="73D414D7"/>
    <w:rsid w:val="73D52925"/>
    <w:rsid w:val="73D574C8"/>
    <w:rsid w:val="73DA7FAF"/>
    <w:rsid w:val="73DB16BC"/>
    <w:rsid w:val="73DB4099"/>
    <w:rsid w:val="73DB72A3"/>
    <w:rsid w:val="73DC213A"/>
    <w:rsid w:val="73DF1B84"/>
    <w:rsid w:val="73E32748"/>
    <w:rsid w:val="73E37C05"/>
    <w:rsid w:val="73E42131"/>
    <w:rsid w:val="73E553A6"/>
    <w:rsid w:val="73E55492"/>
    <w:rsid w:val="73E803E6"/>
    <w:rsid w:val="73E81B60"/>
    <w:rsid w:val="73EA1ABC"/>
    <w:rsid w:val="73F103CE"/>
    <w:rsid w:val="73F169E8"/>
    <w:rsid w:val="73F16E7C"/>
    <w:rsid w:val="73F658CE"/>
    <w:rsid w:val="73F701F6"/>
    <w:rsid w:val="73F8743B"/>
    <w:rsid w:val="73FD2177"/>
    <w:rsid w:val="74091CE0"/>
    <w:rsid w:val="740C05C8"/>
    <w:rsid w:val="740D611B"/>
    <w:rsid w:val="740E02E7"/>
    <w:rsid w:val="740E5F06"/>
    <w:rsid w:val="7410041A"/>
    <w:rsid w:val="7414425C"/>
    <w:rsid w:val="74145600"/>
    <w:rsid w:val="7419401A"/>
    <w:rsid w:val="741D686B"/>
    <w:rsid w:val="74210A4D"/>
    <w:rsid w:val="742160FA"/>
    <w:rsid w:val="7423333A"/>
    <w:rsid w:val="742576DA"/>
    <w:rsid w:val="742751D6"/>
    <w:rsid w:val="74281C68"/>
    <w:rsid w:val="742C598C"/>
    <w:rsid w:val="742E508B"/>
    <w:rsid w:val="742F1A79"/>
    <w:rsid w:val="74313DFA"/>
    <w:rsid w:val="74390DEC"/>
    <w:rsid w:val="743B3304"/>
    <w:rsid w:val="744000B7"/>
    <w:rsid w:val="74402CEE"/>
    <w:rsid w:val="74406B6D"/>
    <w:rsid w:val="744172A7"/>
    <w:rsid w:val="7443671D"/>
    <w:rsid w:val="74470B8B"/>
    <w:rsid w:val="74482204"/>
    <w:rsid w:val="7448417B"/>
    <w:rsid w:val="744A709B"/>
    <w:rsid w:val="744B481F"/>
    <w:rsid w:val="744B79AA"/>
    <w:rsid w:val="744C085C"/>
    <w:rsid w:val="744C72C0"/>
    <w:rsid w:val="744E2CAF"/>
    <w:rsid w:val="744E61E4"/>
    <w:rsid w:val="74512BC5"/>
    <w:rsid w:val="74555646"/>
    <w:rsid w:val="745D3E3F"/>
    <w:rsid w:val="745D44B6"/>
    <w:rsid w:val="745F5B7E"/>
    <w:rsid w:val="74627501"/>
    <w:rsid w:val="746463A2"/>
    <w:rsid w:val="7467156C"/>
    <w:rsid w:val="74690575"/>
    <w:rsid w:val="7469178B"/>
    <w:rsid w:val="74692370"/>
    <w:rsid w:val="746A6FC8"/>
    <w:rsid w:val="746B330F"/>
    <w:rsid w:val="746D2F8F"/>
    <w:rsid w:val="746D3667"/>
    <w:rsid w:val="74713E1F"/>
    <w:rsid w:val="7475188D"/>
    <w:rsid w:val="74765DD9"/>
    <w:rsid w:val="747A00A6"/>
    <w:rsid w:val="747D2DD6"/>
    <w:rsid w:val="747F241A"/>
    <w:rsid w:val="74813304"/>
    <w:rsid w:val="74815DA4"/>
    <w:rsid w:val="74890514"/>
    <w:rsid w:val="74892564"/>
    <w:rsid w:val="748931E1"/>
    <w:rsid w:val="748F4330"/>
    <w:rsid w:val="748F756C"/>
    <w:rsid w:val="74936199"/>
    <w:rsid w:val="74967EF6"/>
    <w:rsid w:val="74992FFA"/>
    <w:rsid w:val="749A463E"/>
    <w:rsid w:val="749D4457"/>
    <w:rsid w:val="74A3064A"/>
    <w:rsid w:val="74A40DE6"/>
    <w:rsid w:val="74A70FB2"/>
    <w:rsid w:val="74A80670"/>
    <w:rsid w:val="74A82692"/>
    <w:rsid w:val="74A96A3F"/>
    <w:rsid w:val="74AB01F6"/>
    <w:rsid w:val="74AD050E"/>
    <w:rsid w:val="74AD75FB"/>
    <w:rsid w:val="74AF2AFE"/>
    <w:rsid w:val="74B016C8"/>
    <w:rsid w:val="74B32D38"/>
    <w:rsid w:val="74B46E3F"/>
    <w:rsid w:val="74B549A6"/>
    <w:rsid w:val="74B706C6"/>
    <w:rsid w:val="74B726A2"/>
    <w:rsid w:val="74B87B90"/>
    <w:rsid w:val="74B96E56"/>
    <w:rsid w:val="74BA74C3"/>
    <w:rsid w:val="74BD01BD"/>
    <w:rsid w:val="74BD3D20"/>
    <w:rsid w:val="74C00FC6"/>
    <w:rsid w:val="74C376A4"/>
    <w:rsid w:val="74C45F8C"/>
    <w:rsid w:val="74C552BF"/>
    <w:rsid w:val="74C759C7"/>
    <w:rsid w:val="74C90BB3"/>
    <w:rsid w:val="74C94BA5"/>
    <w:rsid w:val="74CB61F7"/>
    <w:rsid w:val="74CE2AA0"/>
    <w:rsid w:val="74D147B5"/>
    <w:rsid w:val="74D375B3"/>
    <w:rsid w:val="74D45CE8"/>
    <w:rsid w:val="74DD06C0"/>
    <w:rsid w:val="74E17266"/>
    <w:rsid w:val="74E4464D"/>
    <w:rsid w:val="74E5557B"/>
    <w:rsid w:val="74E569D5"/>
    <w:rsid w:val="74E61367"/>
    <w:rsid w:val="74E63E0B"/>
    <w:rsid w:val="74E835EB"/>
    <w:rsid w:val="74EB3E4B"/>
    <w:rsid w:val="74EB79E2"/>
    <w:rsid w:val="74F05AC6"/>
    <w:rsid w:val="74F157F4"/>
    <w:rsid w:val="74F21E5A"/>
    <w:rsid w:val="74F3121E"/>
    <w:rsid w:val="74F47243"/>
    <w:rsid w:val="74F60425"/>
    <w:rsid w:val="74F712E8"/>
    <w:rsid w:val="74FA2F87"/>
    <w:rsid w:val="74FC5D06"/>
    <w:rsid w:val="75006CED"/>
    <w:rsid w:val="75077270"/>
    <w:rsid w:val="750835B8"/>
    <w:rsid w:val="75086A21"/>
    <w:rsid w:val="750B50BB"/>
    <w:rsid w:val="750C70AA"/>
    <w:rsid w:val="750D60B9"/>
    <w:rsid w:val="751029E3"/>
    <w:rsid w:val="75104791"/>
    <w:rsid w:val="75121B9E"/>
    <w:rsid w:val="75146A66"/>
    <w:rsid w:val="75163BE5"/>
    <w:rsid w:val="751A60D1"/>
    <w:rsid w:val="751D7DBC"/>
    <w:rsid w:val="751E0BB4"/>
    <w:rsid w:val="751E2DB2"/>
    <w:rsid w:val="7520005D"/>
    <w:rsid w:val="7521447F"/>
    <w:rsid w:val="75215967"/>
    <w:rsid w:val="75224D10"/>
    <w:rsid w:val="752367E1"/>
    <w:rsid w:val="75236DCA"/>
    <w:rsid w:val="75240E5C"/>
    <w:rsid w:val="75267E5C"/>
    <w:rsid w:val="75284396"/>
    <w:rsid w:val="75287D2D"/>
    <w:rsid w:val="752970AF"/>
    <w:rsid w:val="752A2B93"/>
    <w:rsid w:val="752C4C1E"/>
    <w:rsid w:val="75302A5F"/>
    <w:rsid w:val="75313A06"/>
    <w:rsid w:val="753507D9"/>
    <w:rsid w:val="753B1060"/>
    <w:rsid w:val="753E133A"/>
    <w:rsid w:val="75406ABB"/>
    <w:rsid w:val="7542552F"/>
    <w:rsid w:val="75426C6E"/>
    <w:rsid w:val="75434782"/>
    <w:rsid w:val="754601B3"/>
    <w:rsid w:val="75463985"/>
    <w:rsid w:val="754942A4"/>
    <w:rsid w:val="754977D1"/>
    <w:rsid w:val="754B7ABD"/>
    <w:rsid w:val="754C7DF2"/>
    <w:rsid w:val="754D4D81"/>
    <w:rsid w:val="754F14DF"/>
    <w:rsid w:val="75504435"/>
    <w:rsid w:val="75514F67"/>
    <w:rsid w:val="75570866"/>
    <w:rsid w:val="75584D75"/>
    <w:rsid w:val="755E39B9"/>
    <w:rsid w:val="755F2C0C"/>
    <w:rsid w:val="75621CF9"/>
    <w:rsid w:val="7562246F"/>
    <w:rsid w:val="7563093F"/>
    <w:rsid w:val="75673122"/>
    <w:rsid w:val="756A5E57"/>
    <w:rsid w:val="756C07EC"/>
    <w:rsid w:val="756C79F8"/>
    <w:rsid w:val="75710C99"/>
    <w:rsid w:val="75714746"/>
    <w:rsid w:val="757234F3"/>
    <w:rsid w:val="75732B3D"/>
    <w:rsid w:val="75733B41"/>
    <w:rsid w:val="757449C1"/>
    <w:rsid w:val="757537C1"/>
    <w:rsid w:val="75763C84"/>
    <w:rsid w:val="75776C65"/>
    <w:rsid w:val="757840E4"/>
    <w:rsid w:val="757971B2"/>
    <w:rsid w:val="757A303E"/>
    <w:rsid w:val="757A6870"/>
    <w:rsid w:val="757C0505"/>
    <w:rsid w:val="757F32CB"/>
    <w:rsid w:val="757F4AD8"/>
    <w:rsid w:val="75805990"/>
    <w:rsid w:val="758117DD"/>
    <w:rsid w:val="758123D8"/>
    <w:rsid w:val="758301C4"/>
    <w:rsid w:val="75862CA5"/>
    <w:rsid w:val="758751A9"/>
    <w:rsid w:val="758812CA"/>
    <w:rsid w:val="75886FA3"/>
    <w:rsid w:val="758B206A"/>
    <w:rsid w:val="758E56B6"/>
    <w:rsid w:val="758F7A00"/>
    <w:rsid w:val="7592164A"/>
    <w:rsid w:val="759505DD"/>
    <w:rsid w:val="75977D06"/>
    <w:rsid w:val="759A09DA"/>
    <w:rsid w:val="759C5B85"/>
    <w:rsid w:val="759E4A9F"/>
    <w:rsid w:val="759F28DE"/>
    <w:rsid w:val="75A62E29"/>
    <w:rsid w:val="75A82D16"/>
    <w:rsid w:val="75A84ADB"/>
    <w:rsid w:val="75A91636"/>
    <w:rsid w:val="75AC631A"/>
    <w:rsid w:val="75AF26A1"/>
    <w:rsid w:val="75B004FC"/>
    <w:rsid w:val="75B04141"/>
    <w:rsid w:val="75B43AC1"/>
    <w:rsid w:val="75B76996"/>
    <w:rsid w:val="75B76C8E"/>
    <w:rsid w:val="75B77AAE"/>
    <w:rsid w:val="75B85375"/>
    <w:rsid w:val="75B920E8"/>
    <w:rsid w:val="75B9246A"/>
    <w:rsid w:val="75B96BD7"/>
    <w:rsid w:val="75B971E5"/>
    <w:rsid w:val="75B97609"/>
    <w:rsid w:val="75BA33E1"/>
    <w:rsid w:val="75BA3403"/>
    <w:rsid w:val="75BA6B7D"/>
    <w:rsid w:val="75BB7E13"/>
    <w:rsid w:val="75BD1BF5"/>
    <w:rsid w:val="75BD3CC6"/>
    <w:rsid w:val="75BD650C"/>
    <w:rsid w:val="75BD688D"/>
    <w:rsid w:val="75C03C40"/>
    <w:rsid w:val="75C10861"/>
    <w:rsid w:val="75C332F1"/>
    <w:rsid w:val="75C51AE0"/>
    <w:rsid w:val="75CB0A03"/>
    <w:rsid w:val="75CD0E6C"/>
    <w:rsid w:val="75CE109A"/>
    <w:rsid w:val="75D1596D"/>
    <w:rsid w:val="75D34E29"/>
    <w:rsid w:val="75D77BEB"/>
    <w:rsid w:val="75D95C43"/>
    <w:rsid w:val="75DA6C27"/>
    <w:rsid w:val="75DC2D6E"/>
    <w:rsid w:val="75DE5832"/>
    <w:rsid w:val="75E4155B"/>
    <w:rsid w:val="75E4497E"/>
    <w:rsid w:val="75E66E3C"/>
    <w:rsid w:val="75EF3075"/>
    <w:rsid w:val="75F1408F"/>
    <w:rsid w:val="75F20050"/>
    <w:rsid w:val="75F21104"/>
    <w:rsid w:val="75F257F1"/>
    <w:rsid w:val="75F54575"/>
    <w:rsid w:val="75F63DEA"/>
    <w:rsid w:val="75F83D8F"/>
    <w:rsid w:val="75F9726A"/>
    <w:rsid w:val="75FD505F"/>
    <w:rsid w:val="75FF0C10"/>
    <w:rsid w:val="76021FF3"/>
    <w:rsid w:val="76025929"/>
    <w:rsid w:val="760351AC"/>
    <w:rsid w:val="76043010"/>
    <w:rsid w:val="76047BAD"/>
    <w:rsid w:val="76064798"/>
    <w:rsid w:val="760825B8"/>
    <w:rsid w:val="76084B2A"/>
    <w:rsid w:val="761035DC"/>
    <w:rsid w:val="7610539D"/>
    <w:rsid w:val="7610713E"/>
    <w:rsid w:val="76121E71"/>
    <w:rsid w:val="76124215"/>
    <w:rsid w:val="76131886"/>
    <w:rsid w:val="76164483"/>
    <w:rsid w:val="761756AB"/>
    <w:rsid w:val="76175788"/>
    <w:rsid w:val="76177CED"/>
    <w:rsid w:val="761D4840"/>
    <w:rsid w:val="761E0167"/>
    <w:rsid w:val="761E34D5"/>
    <w:rsid w:val="761E5278"/>
    <w:rsid w:val="761E5DBE"/>
    <w:rsid w:val="761F6F95"/>
    <w:rsid w:val="76227456"/>
    <w:rsid w:val="7624069D"/>
    <w:rsid w:val="76272652"/>
    <w:rsid w:val="76277FE4"/>
    <w:rsid w:val="76280919"/>
    <w:rsid w:val="76285214"/>
    <w:rsid w:val="76322C7A"/>
    <w:rsid w:val="76373546"/>
    <w:rsid w:val="76396E29"/>
    <w:rsid w:val="76397D18"/>
    <w:rsid w:val="763A1206"/>
    <w:rsid w:val="763A74AB"/>
    <w:rsid w:val="763B31A3"/>
    <w:rsid w:val="76400D44"/>
    <w:rsid w:val="76441BE8"/>
    <w:rsid w:val="76443BF3"/>
    <w:rsid w:val="76455695"/>
    <w:rsid w:val="76465474"/>
    <w:rsid w:val="764B57AE"/>
    <w:rsid w:val="76533136"/>
    <w:rsid w:val="765541D6"/>
    <w:rsid w:val="7658473E"/>
    <w:rsid w:val="765A6A9A"/>
    <w:rsid w:val="765C1ED8"/>
    <w:rsid w:val="76607ABC"/>
    <w:rsid w:val="766101A8"/>
    <w:rsid w:val="76610405"/>
    <w:rsid w:val="76625DDC"/>
    <w:rsid w:val="76631E8A"/>
    <w:rsid w:val="766A1C89"/>
    <w:rsid w:val="766B7C72"/>
    <w:rsid w:val="766C4763"/>
    <w:rsid w:val="766E0578"/>
    <w:rsid w:val="766E2327"/>
    <w:rsid w:val="766E3534"/>
    <w:rsid w:val="766E7A61"/>
    <w:rsid w:val="76707AF5"/>
    <w:rsid w:val="7671405C"/>
    <w:rsid w:val="76743061"/>
    <w:rsid w:val="767473FF"/>
    <w:rsid w:val="7676244A"/>
    <w:rsid w:val="76764264"/>
    <w:rsid w:val="76774873"/>
    <w:rsid w:val="76791F29"/>
    <w:rsid w:val="76791FD6"/>
    <w:rsid w:val="7679644C"/>
    <w:rsid w:val="767B2F04"/>
    <w:rsid w:val="767C1BF4"/>
    <w:rsid w:val="767C3EF5"/>
    <w:rsid w:val="767D4C2A"/>
    <w:rsid w:val="76806605"/>
    <w:rsid w:val="768633DE"/>
    <w:rsid w:val="76884F57"/>
    <w:rsid w:val="768A7FD5"/>
    <w:rsid w:val="768B0D8B"/>
    <w:rsid w:val="768C7657"/>
    <w:rsid w:val="7694469D"/>
    <w:rsid w:val="7695169A"/>
    <w:rsid w:val="769728C5"/>
    <w:rsid w:val="769829FF"/>
    <w:rsid w:val="76997D50"/>
    <w:rsid w:val="769C259B"/>
    <w:rsid w:val="769C2DA1"/>
    <w:rsid w:val="769F684E"/>
    <w:rsid w:val="76A03DC8"/>
    <w:rsid w:val="76A43B5D"/>
    <w:rsid w:val="76A45C9E"/>
    <w:rsid w:val="76A85F7B"/>
    <w:rsid w:val="76AA3BBE"/>
    <w:rsid w:val="76AA5103"/>
    <w:rsid w:val="76AD0BCE"/>
    <w:rsid w:val="76B20B25"/>
    <w:rsid w:val="76B35190"/>
    <w:rsid w:val="76B64034"/>
    <w:rsid w:val="76BA7A14"/>
    <w:rsid w:val="76BD009F"/>
    <w:rsid w:val="76BD7F1C"/>
    <w:rsid w:val="76BE27AF"/>
    <w:rsid w:val="76C628B1"/>
    <w:rsid w:val="76C72756"/>
    <w:rsid w:val="76C75A35"/>
    <w:rsid w:val="76CC2F77"/>
    <w:rsid w:val="76CE2652"/>
    <w:rsid w:val="76D1177B"/>
    <w:rsid w:val="76D11C9D"/>
    <w:rsid w:val="76D53514"/>
    <w:rsid w:val="76D55DF3"/>
    <w:rsid w:val="76D56F11"/>
    <w:rsid w:val="76D60982"/>
    <w:rsid w:val="76D74784"/>
    <w:rsid w:val="76D94594"/>
    <w:rsid w:val="76DB0542"/>
    <w:rsid w:val="76DD515C"/>
    <w:rsid w:val="76DD5312"/>
    <w:rsid w:val="76E00C16"/>
    <w:rsid w:val="76E26BC2"/>
    <w:rsid w:val="76E54251"/>
    <w:rsid w:val="76E71522"/>
    <w:rsid w:val="76EB169F"/>
    <w:rsid w:val="76EB4FB7"/>
    <w:rsid w:val="76ED3B11"/>
    <w:rsid w:val="76EE55AC"/>
    <w:rsid w:val="76EE6F67"/>
    <w:rsid w:val="76F02A29"/>
    <w:rsid w:val="76F37589"/>
    <w:rsid w:val="76F613DC"/>
    <w:rsid w:val="76F70D48"/>
    <w:rsid w:val="76F80597"/>
    <w:rsid w:val="76F84064"/>
    <w:rsid w:val="76FA451B"/>
    <w:rsid w:val="76FA6716"/>
    <w:rsid w:val="76FA7ED0"/>
    <w:rsid w:val="76FD3DDC"/>
    <w:rsid w:val="76FF1559"/>
    <w:rsid w:val="77000D49"/>
    <w:rsid w:val="77025510"/>
    <w:rsid w:val="77043E82"/>
    <w:rsid w:val="77047750"/>
    <w:rsid w:val="77062109"/>
    <w:rsid w:val="77073D68"/>
    <w:rsid w:val="7709103D"/>
    <w:rsid w:val="770C4DB7"/>
    <w:rsid w:val="770E4479"/>
    <w:rsid w:val="770E4550"/>
    <w:rsid w:val="770E4D11"/>
    <w:rsid w:val="77110B96"/>
    <w:rsid w:val="77116A65"/>
    <w:rsid w:val="771228F0"/>
    <w:rsid w:val="77163905"/>
    <w:rsid w:val="77186BE0"/>
    <w:rsid w:val="771976F5"/>
    <w:rsid w:val="771B13BB"/>
    <w:rsid w:val="77206CE0"/>
    <w:rsid w:val="772106D5"/>
    <w:rsid w:val="77234472"/>
    <w:rsid w:val="7723455D"/>
    <w:rsid w:val="77266CC3"/>
    <w:rsid w:val="772A55A1"/>
    <w:rsid w:val="772B1025"/>
    <w:rsid w:val="772B7660"/>
    <w:rsid w:val="773268FE"/>
    <w:rsid w:val="77347036"/>
    <w:rsid w:val="77366005"/>
    <w:rsid w:val="77396C5B"/>
    <w:rsid w:val="773A3CF8"/>
    <w:rsid w:val="773B016D"/>
    <w:rsid w:val="773C1C0D"/>
    <w:rsid w:val="773F38AC"/>
    <w:rsid w:val="77400CB9"/>
    <w:rsid w:val="77425305"/>
    <w:rsid w:val="7744171C"/>
    <w:rsid w:val="77442D75"/>
    <w:rsid w:val="7745479A"/>
    <w:rsid w:val="77457D57"/>
    <w:rsid w:val="774A4966"/>
    <w:rsid w:val="774A4D74"/>
    <w:rsid w:val="774D2D2D"/>
    <w:rsid w:val="774F65C9"/>
    <w:rsid w:val="7750146C"/>
    <w:rsid w:val="77517F24"/>
    <w:rsid w:val="77523BC8"/>
    <w:rsid w:val="775658F8"/>
    <w:rsid w:val="775E646D"/>
    <w:rsid w:val="77600D24"/>
    <w:rsid w:val="7760583D"/>
    <w:rsid w:val="77643B8B"/>
    <w:rsid w:val="77650F4D"/>
    <w:rsid w:val="77667E0C"/>
    <w:rsid w:val="77672927"/>
    <w:rsid w:val="7768768E"/>
    <w:rsid w:val="776A1642"/>
    <w:rsid w:val="776A5C48"/>
    <w:rsid w:val="776B4E08"/>
    <w:rsid w:val="776D2DCA"/>
    <w:rsid w:val="776D3C50"/>
    <w:rsid w:val="7774302C"/>
    <w:rsid w:val="77762457"/>
    <w:rsid w:val="7778770E"/>
    <w:rsid w:val="777A57A1"/>
    <w:rsid w:val="777C0813"/>
    <w:rsid w:val="777D103F"/>
    <w:rsid w:val="777E07BA"/>
    <w:rsid w:val="777F348A"/>
    <w:rsid w:val="777F3980"/>
    <w:rsid w:val="77802E05"/>
    <w:rsid w:val="7781259C"/>
    <w:rsid w:val="77813AB0"/>
    <w:rsid w:val="77863308"/>
    <w:rsid w:val="77867180"/>
    <w:rsid w:val="778674A3"/>
    <w:rsid w:val="778B1457"/>
    <w:rsid w:val="778D60EB"/>
    <w:rsid w:val="779202B8"/>
    <w:rsid w:val="77930288"/>
    <w:rsid w:val="779422FF"/>
    <w:rsid w:val="77946F7B"/>
    <w:rsid w:val="779731D5"/>
    <w:rsid w:val="779B4075"/>
    <w:rsid w:val="779C590D"/>
    <w:rsid w:val="779C59FE"/>
    <w:rsid w:val="77A11B78"/>
    <w:rsid w:val="77A1502A"/>
    <w:rsid w:val="77A34F30"/>
    <w:rsid w:val="77A45FC5"/>
    <w:rsid w:val="77A6632D"/>
    <w:rsid w:val="77A779FD"/>
    <w:rsid w:val="77A80CB1"/>
    <w:rsid w:val="77AA0BC1"/>
    <w:rsid w:val="77AA1EE7"/>
    <w:rsid w:val="77AA231D"/>
    <w:rsid w:val="77AB3164"/>
    <w:rsid w:val="77AE4021"/>
    <w:rsid w:val="77B02EF7"/>
    <w:rsid w:val="77B07562"/>
    <w:rsid w:val="77B36D56"/>
    <w:rsid w:val="77B400B9"/>
    <w:rsid w:val="77B44D95"/>
    <w:rsid w:val="77BA3911"/>
    <w:rsid w:val="77BE2C06"/>
    <w:rsid w:val="77BE5D4A"/>
    <w:rsid w:val="77BF2024"/>
    <w:rsid w:val="77BF5FFA"/>
    <w:rsid w:val="77C11D73"/>
    <w:rsid w:val="77C16217"/>
    <w:rsid w:val="77C166DB"/>
    <w:rsid w:val="77C27FF2"/>
    <w:rsid w:val="77C33D3D"/>
    <w:rsid w:val="77CD18C2"/>
    <w:rsid w:val="77CD4C1A"/>
    <w:rsid w:val="77CF0C70"/>
    <w:rsid w:val="77CF2D97"/>
    <w:rsid w:val="77D825DB"/>
    <w:rsid w:val="77D8792D"/>
    <w:rsid w:val="77DA16B0"/>
    <w:rsid w:val="77DA1D31"/>
    <w:rsid w:val="77DA49A1"/>
    <w:rsid w:val="77DB2DFA"/>
    <w:rsid w:val="77DC30F8"/>
    <w:rsid w:val="77E15321"/>
    <w:rsid w:val="77E44981"/>
    <w:rsid w:val="77E464C0"/>
    <w:rsid w:val="77E50368"/>
    <w:rsid w:val="77E764FD"/>
    <w:rsid w:val="77EA0066"/>
    <w:rsid w:val="77ED69DD"/>
    <w:rsid w:val="77ED700C"/>
    <w:rsid w:val="77EF00D7"/>
    <w:rsid w:val="77F04D5E"/>
    <w:rsid w:val="77F138A8"/>
    <w:rsid w:val="77F20992"/>
    <w:rsid w:val="77F227C8"/>
    <w:rsid w:val="77F24C5C"/>
    <w:rsid w:val="77F60E4C"/>
    <w:rsid w:val="77F62DEF"/>
    <w:rsid w:val="77FA0EA7"/>
    <w:rsid w:val="77FD498F"/>
    <w:rsid w:val="77FE6B23"/>
    <w:rsid w:val="77FF1415"/>
    <w:rsid w:val="78020F63"/>
    <w:rsid w:val="7806276B"/>
    <w:rsid w:val="780A2B9B"/>
    <w:rsid w:val="780E6EF1"/>
    <w:rsid w:val="78127D82"/>
    <w:rsid w:val="78135F5E"/>
    <w:rsid w:val="781405E6"/>
    <w:rsid w:val="7815702C"/>
    <w:rsid w:val="78166F30"/>
    <w:rsid w:val="78175570"/>
    <w:rsid w:val="7818138B"/>
    <w:rsid w:val="781B361B"/>
    <w:rsid w:val="781D547F"/>
    <w:rsid w:val="781E50B9"/>
    <w:rsid w:val="782305A1"/>
    <w:rsid w:val="78240EAC"/>
    <w:rsid w:val="78241525"/>
    <w:rsid w:val="7825099E"/>
    <w:rsid w:val="78252F15"/>
    <w:rsid w:val="78281DF2"/>
    <w:rsid w:val="78281E48"/>
    <w:rsid w:val="782E0AC9"/>
    <w:rsid w:val="78316CE6"/>
    <w:rsid w:val="78336347"/>
    <w:rsid w:val="7834156C"/>
    <w:rsid w:val="783524A0"/>
    <w:rsid w:val="78397B5B"/>
    <w:rsid w:val="783A2A98"/>
    <w:rsid w:val="783A4EC1"/>
    <w:rsid w:val="783A5FA6"/>
    <w:rsid w:val="783A77CC"/>
    <w:rsid w:val="783B712D"/>
    <w:rsid w:val="783D7F9A"/>
    <w:rsid w:val="783E331D"/>
    <w:rsid w:val="783F71D1"/>
    <w:rsid w:val="783F7FA2"/>
    <w:rsid w:val="7840539D"/>
    <w:rsid w:val="7841334B"/>
    <w:rsid w:val="78427D14"/>
    <w:rsid w:val="784378F0"/>
    <w:rsid w:val="784516E4"/>
    <w:rsid w:val="784D29F8"/>
    <w:rsid w:val="785221F9"/>
    <w:rsid w:val="78541ED2"/>
    <w:rsid w:val="78561944"/>
    <w:rsid w:val="785E1E16"/>
    <w:rsid w:val="785E7FD0"/>
    <w:rsid w:val="786056D8"/>
    <w:rsid w:val="78621891"/>
    <w:rsid w:val="7863641C"/>
    <w:rsid w:val="78676C23"/>
    <w:rsid w:val="786C5BFD"/>
    <w:rsid w:val="786F6E25"/>
    <w:rsid w:val="78700068"/>
    <w:rsid w:val="78713757"/>
    <w:rsid w:val="78755FFD"/>
    <w:rsid w:val="78760DE8"/>
    <w:rsid w:val="7877656F"/>
    <w:rsid w:val="787849C8"/>
    <w:rsid w:val="78791D3A"/>
    <w:rsid w:val="787A48A7"/>
    <w:rsid w:val="787B6F5C"/>
    <w:rsid w:val="7880509E"/>
    <w:rsid w:val="78807F41"/>
    <w:rsid w:val="78811836"/>
    <w:rsid w:val="78836D69"/>
    <w:rsid w:val="788475A5"/>
    <w:rsid w:val="78880C51"/>
    <w:rsid w:val="788A6608"/>
    <w:rsid w:val="788B1553"/>
    <w:rsid w:val="788D26EB"/>
    <w:rsid w:val="788D5D30"/>
    <w:rsid w:val="788E766C"/>
    <w:rsid w:val="788F055B"/>
    <w:rsid w:val="788F25F0"/>
    <w:rsid w:val="78917997"/>
    <w:rsid w:val="78977B88"/>
    <w:rsid w:val="789A3BFB"/>
    <w:rsid w:val="789B09BF"/>
    <w:rsid w:val="789B40EC"/>
    <w:rsid w:val="789C2566"/>
    <w:rsid w:val="789D1576"/>
    <w:rsid w:val="789D4B60"/>
    <w:rsid w:val="789F7BF3"/>
    <w:rsid w:val="78A258DF"/>
    <w:rsid w:val="78A31478"/>
    <w:rsid w:val="78A36979"/>
    <w:rsid w:val="78A4413C"/>
    <w:rsid w:val="78A6373D"/>
    <w:rsid w:val="78A9174B"/>
    <w:rsid w:val="78A929C7"/>
    <w:rsid w:val="78AA4F4A"/>
    <w:rsid w:val="78AC1F6C"/>
    <w:rsid w:val="78AC273E"/>
    <w:rsid w:val="78AC47C0"/>
    <w:rsid w:val="78AC6B12"/>
    <w:rsid w:val="78AD66D8"/>
    <w:rsid w:val="78AD7887"/>
    <w:rsid w:val="78AF778B"/>
    <w:rsid w:val="78B00909"/>
    <w:rsid w:val="78B05987"/>
    <w:rsid w:val="78B23D88"/>
    <w:rsid w:val="78B374A2"/>
    <w:rsid w:val="78B41694"/>
    <w:rsid w:val="78B8653E"/>
    <w:rsid w:val="78BB2831"/>
    <w:rsid w:val="78BB4D01"/>
    <w:rsid w:val="78BC6C91"/>
    <w:rsid w:val="78BE1FA4"/>
    <w:rsid w:val="78C0422C"/>
    <w:rsid w:val="78C63990"/>
    <w:rsid w:val="78C7109A"/>
    <w:rsid w:val="78C93BB8"/>
    <w:rsid w:val="78CA7B39"/>
    <w:rsid w:val="78CF1C76"/>
    <w:rsid w:val="78D10CAA"/>
    <w:rsid w:val="78D13B3F"/>
    <w:rsid w:val="78D160D1"/>
    <w:rsid w:val="78D171D5"/>
    <w:rsid w:val="78D2723E"/>
    <w:rsid w:val="78D5127D"/>
    <w:rsid w:val="78D7094F"/>
    <w:rsid w:val="78D8023F"/>
    <w:rsid w:val="78DA103D"/>
    <w:rsid w:val="78DA706B"/>
    <w:rsid w:val="78DB6A62"/>
    <w:rsid w:val="78DB7356"/>
    <w:rsid w:val="78DC3641"/>
    <w:rsid w:val="78DD78DE"/>
    <w:rsid w:val="78DE164B"/>
    <w:rsid w:val="78DF1D63"/>
    <w:rsid w:val="78E00614"/>
    <w:rsid w:val="78E01251"/>
    <w:rsid w:val="78E17363"/>
    <w:rsid w:val="78E44721"/>
    <w:rsid w:val="78E54526"/>
    <w:rsid w:val="78E562B6"/>
    <w:rsid w:val="78E74258"/>
    <w:rsid w:val="78EA0E73"/>
    <w:rsid w:val="78EB59A6"/>
    <w:rsid w:val="78F1035C"/>
    <w:rsid w:val="78F12553"/>
    <w:rsid w:val="78F42C47"/>
    <w:rsid w:val="78F433D6"/>
    <w:rsid w:val="78F543CA"/>
    <w:rsid w:val="78F63854"/>
    <w:rsid w:val="78F912B5"/>
    <w:rsid w:val="78F92A18"/>
    <w:rsid w:val="78FA542C"/>
    <w:rsid w:val="78FD084B"/>
    <w:rsid w:val="78FE6611"/>
    <w:rsid w:val="790139A9"/>
    <w:rsid w:val="79016CFE"/>
    <w:rsid w:val="79041077"/>
    <w:rsid w:val="79060FBE"/>
    <w:rsid w:val="79071B1C"/>
    <w:rsid w:val="790874A3"/>
    <w:rsid w:val="790C796F"/>
    <w:rsid w:val="790D414B"/>
    <w:rsid w:val="790E2D96"/>
    <w:rsid w:val="790E6D89"/>
    <w:rsid w:val="79101DAE"/>
    <w:rsid w:val="79157FB0"/>
    <w:rsid w:val="791C1903"/>
    <w:rsid w:val="791C6B84"/>
    <w:rsid w:val="791D19B9"/>
    <w:rsid w:val="791D1E83"/>
    <w:rsid w:val="79241A14"/>
    <w:rsid w:val="79250F94"/>
    <w:rsid w:val="79262016"/>
    <w:rsid w:val="79276CD9"/>
    <w:rsid w:val="792866DB"/>
    <w:rsid w:val="792955CC"/>
    <w:rsid w:val="79296FE0"/>
    <w:rsid w:val="792C5E5B"/>
    <w:rsid w:val="792F22F8"/>
    <w:rsid w:val="79322064"/>
    <w:rsid w:val="79324545"/>
    <w:rsid w:val="79330B78"/>
    <w:rsid w:val="79332FC4"/>
    <w:rsid w:val="79340381"/>
    <w:rsid w:val="7934776B"/>
    <w:rsid w:val="7935006F"/>
    <w:rsid w:val="79374E75"/>
    <w:rsid w:val="79382B56"/>
    <w:rsid w:val="793F4F28"/>
    <w:rsid w:val="79440C37"/>
    <w:rsid w:val="79450F83"/>
    <w:rsid w:val="794549BB"/>
    <w:rsid w:val="79456394"/>
    <w:rsid w:val="79467C6B"/>
    <w:rsid w:val="794B2E8D"/>
    <w:rsid w:val="794E07D5"/>
    <w:rsid w:val="79531F43"/>
    <w:rsid w:val="79551793"/>
    <w:rsid w:val="7957456D"/>
    <w:rsid w:val="79592140"/>
    <w:rsid w:val="795B3CB6"/>
    <w:rsid w:val="795B6243"/>
    <w:rsid w:val="795D4B89"/>
    <w:rsid w:val="795E6BCD"/>
    <w:rsid w:val="795F75D4"/>
    <w:rsid w:val="79616227"/>
    <w:rsid w:val="796163CC"/>
    <w:rsid w:val="796442DB"/>
    <w:rsid w:val="7968158B"/>
    <w:rsid w:val="79694470"/>
    <w:rsid w:val="796A097F"/>
    <w:rsid w:val="796C63D3"/>
    <w:rsid w:val="797064EB"/>
    <w:rsid w:val="797572B9"/>
    <w:rsid w:val="79763659"/>
    <w:rsid w:val="797A2436"/>
    <w:rsid w:val="797A24D8"/>
    <w:rsid w:val="797A667D"/>
    <w:rsid w:val="797C6D79"/>
    <w:rsid w:val="79847844"/>
    <w:rsid w:val="79851BB9"/>
    <w:rsid w:val="79872D98"/>
    <w:rsid w:val="798755DC"/>
    <w:rsid w:val="7988277E"/>
    <w:rsid w:val="79897934"/>
    <w:rsid w:val="798A52EC"/>
    <w:rsid w:val="798B1EEE"/>
    <w:rsid w:val="798E1271"/>
    <w:rsid w:val="798F0203"/>
    <w:rsid w:val="798F4714"/>
    <w:rsid w:val="79900633"/>
    <w:rsid w:val="79902590"/>
    <w:rsid w:val="79912F57"/>
    <w:rsid w:val="79962EFD"/>
    <w:rsid w:val="799652E7"/>
    <w:rsid w:val="799A22A1"/>
    <w:rsid w:val="799B0B6D"/>
    <w:rsid w:val="799D5304"/>
    <w:rsid w:val="799E7AD0"/>
    <w:rsid w:val="79A03111"/>
    <w:rsid w:val="79A2468C"/>
    <w:rsid w:val="79A328F8"/>
    <w:rsid w:val="79A415CD"/>
    <w:rsid w:val="79A45332"/>
    <w:rsid w:val="79A460C0"/>
    <w:rsid w:val="79A71ECF"/>
    <w:rsid w:val="79AB7BD7"/>
    <w:rsid w:val="79AC14CE"/>
    <w:rsid w:val="79B072C6"/>
    <w:rsid w:val="79B100EF"/>
    <w:rsid w:val="79B246F9"/>
    <w:rsid w:val="79B81633"/>
    <w:rsid w:val="79B87E1A"/>
    <w:rsid w:val="79BA207D"/>
    <w:rsid w:val="79BE48F3"/>
    <w:rsid w:val="79C04885"/>
    <w:rsid w:val="79C645F5"/>
    <w:rsid w:val="79CA1060"/>
    <w:rsid w:val="79CB453B"/>
    <w:rsid w:val="79D605A2"/>
    <w:rsid w:val="79D73119"/>
    <w:rsid w:val="79D831CB"/>
    <w:rsid w:val="79D83D75"/>
    <w:rsid w:val="79D8510E"/>
    <w:rsid w:val="79D864DD"/>
    <w:rsid w:val="79D870D7"/>
    <w:rsid w:val="79DA4DD1"/>
    <w:rsid w:val="79DE7FB5"/>
    <w:rsid w:val="79E005EE"/>
    <w:rsid w:val="79E03380"/>
    <w:rsid w:val="79E257D6"/>
    <w:rsid w:val="79E334C2"/>
    <w:rsid w:val="79E406E3"/>
    <w:rsid w:val="79E50611"/>
    <w:rsid w:val="79E9620E"/>
    <w:rsid w:val="79EB1750"/>
    <w:rsid w:val="79EB5E7A"/>
    <w:rsid w:val="79EF7D1E"/>
    <w:rsid w:val="79F0361A"/>
    <w:rsid w:val="79F0526C"/>
    <w:rsid w:val="79F11547"/>
    <w:rsid w:val="79F30B5F"/>
    <w:rsid w:val="79FC3B12"/>
    <w:rsid w:val="79FE6BB4"/>
    <w:rsid w:val="7A00003B"/>
    <w:rsid w:val="7A000A51"/>
    <w:rsid w:val="7A000DA9"/>
    <w:rsid w:val="7A044743"/>
    <w:rsid w:val="7A053EF9"/>
    <w:rsid w:val="7A0601A8"/>
    <w:rsid w:val="7A076B7B"/>
    <w:rsid w:val="7A0C0820"/>
    <w:rsid w:val="7A0E3738"/>
    <w:rsid w:val="7A0E5714"/>
    <w:rsid w:val="7A0F2BA3"/>
    <w:rsid w:val="7A103C0E"/>
    <w:rsid w:val="7A1047FF"/>
    <w:rsid w:val="7A106C70"/>
    <w:rsid w:val="7A135677"/>
    <w:rsid w:val="7A142AB2"/>
    <w:rsid w:val="7A176331"/>
    <w:rsid w:val="7A1771FB"/>
    <w:rsid w:val="7A1939F0"/>
    <w:rsid w:val="7A1A0500"/>
    <w:rsid w:val="7A1D1EDA"/>
    <w:rsid w:val="7A203062"/>
    <w:rsid w:val="7A2031CB"/>
    <w:rsid w:val="7A20416A"/>
    <w:rsid w:val="7A22174E"/>
    <w:rsid w:val="7A235916"/>
    <w:rsid w:val="7A286B4F"/>
    <w:rsid w:val="7A287E2E"/>
    <w:rsid w:val="7A2A25EE"/>
    <w:rsid w:val="7A2D67DE"/>
    <w:rsid w:val="7A2F4542"/>
    <w:rsid w:val="7A32262F"/>
    <w:rsid w:val="7A336F7D"/>
    <w:rsid w:val="7A343E35"/>
    <w:rsid w:val="7A3518DA"/>
    <w:rsid w:val="7A353AAA"/>
    <w:rsid w:val="7A382C91"/>
    <w:rsid w:val="7A3914AE"/>
    <w:rsid w:val="7A3A3BDC"/>
    <w:rsid w:val="7A3B3457"/>
    <w:rsid w:val="7A3C1755"/>
    <w:rsid w:val="7A3C4C7A"/>
    <w:rsid w:val="7A3D7542"/>
    <w:rsid w:val="7A4164CF"/>
    <w:rsid w:val="7A445859"/>
    <w:rsid w:val="7A4543A9"/>
    <w:rsid w:val="7A4A3A09"/>
    <w:rsid w:val="7A4A540D"/>
    <w:rsid w:val="7A4C160B"/>
    <w:rsid w:val="7A4C6447"/>
    <w:rsid w:val="7A5033A0"/>
    <w:rsid w:val="7A517F69"/>
    <w:rsid w:val="7A53545A"/>
    <w:rsid w:val="7A550DC0"/>
    <w:rsid w:val="7A58458E"/>
    <w:rsid w:val="7A5B2D76"/>
    <w:rsid w:val="7A5E1AFB"/>
    <w:rsid w:val="7A5F41D4"/>
    <w:rsid w:val="7A614443"/>
    <w:rsid w:val="7A64310A"/>
    <w:rsid w:val="7A6466A6"/>
    <w:rsid w:val="7A66493E"/>
    <w:rsid w:val="7A676AD2"/>
    <w:rsid w:val="7A691FA6"/>
    <w:rsid w:val="7A705147"/>
    <w:rsid w:val="7A71751C"/>
    <w:rsid w:val="7A717CA2"/>
    <w:rsid w:val="7A727FCA"/>
    <w:rsid w:val="7A7349D1"/>
    <w:rsid w:val="7A736149"/>
    <w:rsid w:val="7A737BA5"/>
    <w:rsid w:val="7A7500A6"/>
    <w:rsid w:val="7A7600BC"/>
    <w:rsid w:val="7A784F65"/>
    <w:rsid w:val="7A7A6466"/>
    <w:rsid w:val="7A7C1AD0"/>
    <w:rsid w:val="7A823313"/>
    <w:rsid w:val="7A8418CE"/>
    <w:rsid w:val="7A84220A"/>
    <w:rsid w:val="7A8709DC"/>
    <w:rsid w:val="7A8B6734"/>
    <w:rsid w:val="7A8D5F98"/>
    <w:rsid w:val="7A8E2B2B"/>
    <w:rsid w:val="7A8F4DB9"/>
    <w:rsid w:val="7A903B8B"/>
    <w:rsid w:val="7A921832"/>
    <w:rsid w:val="7A925E22"/>
    <w:rsid w:val="7A940AAB"/>
    <w:rsid w:val="7A95122F"/>
    <w:rsid w:val="7A957F1D"/>
    <w:rsid w:val="7A961E7C"/>
    <w:rsid w:val="7A9863B2"/>
    <w:rsid w:val="7A9A4D93"/>
    <w:rsid w:val="7A9C282D"/>
    <w:rsid w:val="7A9C42F4"/>
    <w:rsid w:val="7AA20577"/>
    <w:rsid w:val="7AA247EF"/>
    <w:rsid w:val="7AA34743"/>
    <w:rsid w:val="7AAA0A15"/>
    <w:rsid w:val="7AAB0E6A"/>
    <w:rsid w:val="7AAC7EE0"/>
    <w:rsid w:val="7AAD0EA3"/>
    <w:rsid w:val="7AAD74BA"/>
    <w:rsid w:val="7AB05329"/>
    <w:rsid w:val="7AB105CA"/>
    <w:rsid w:val="7AB30D88"/>
    <w:rsid w:val="7AB43AC6"/>
    <w:rsid w:val="7AB50980"/>
    <w:rsid w:val="7AB5131C"/>
    <w:rsid w:val="7AB514A6"/>
    <w:rsid w:val="7AB5219A"/>
    <w:rsid w:val="7AB62705"/>
    <w:rsid w:val="7AB863D1"/>
    <w:rsid w:val="7AB87C62"/>
    <w:rsid w:val="7AB93FF0"/>
    <w:rsid w:val="7ABC43A8"/>
    <w:rsid w:val="7ABE6848"/>
    <w:rsid w:val="7AC04563"/>
    <w:rsid w:val="7AC16D0A"/>
    <w:rsid w:val="7AC40C80"/>
    <w:rsid w:val="7AC54AD2"/>
    <w:rsid w:val="7AC76AA2"/>
    <w:rsid w:val="7AC80E5E"/>
    <w:rsid w:val="7ACA5165"/>
    <w:rsid w:val="7ACB0ADC"/>
    <w:rsid w:val="7ACE224D"/>
    <w:rsid w:val="7AD3469D"/>
    <w:rsid w:val="7AD35EC0"/>
    <w:rsid w:val="7AD83918"/>
    <w:rsid w:val="7ADF0C11"/>
    <w:rsid w:val="7AE03A72"/>
    <w:rsid w:val="7AE306C9"/>
    <w:rsid w:val="7AE37AA2"/>
    <w:rsid w:val="7AE6476B"/>
    <w:rsid w:val="7AEA678B"/>
    <w:rsid w:val="7AEB0EDC"/>
    <w:rsid w:val="7AEB212E"/>
    <w:rsid w:val="7AEB3860"/>
    <w:rsid w:val="7AF21F29"/>
    <w:rsid w:val="7AF27D45"/>
    <w:rsid w:val="7AF406B1"/>
    <w:rsid w:val="7AFA4BA7"/>
    <w:rsid w:val="7AFB4DD2"/>
    <w:rsid w:val="7AFD26EA"/>
    <w:rsid w:val="7AFD7566"/>
    <w:rsid w:val="7AFE00DC"/>
    <w:rsid w:val="7B05063B"/>
    <w:rsid w:val="7B061333"/>
    <w:rsid w:val="7B065D51"/>
    <w:rsid w:val="7B0669E6"/>
    <w:rsid w:val="7B085303"/>
    <w:rsid w:val="7B0C4165"/>
    <w:rsid w:val="7B13241F"/>
    <w:rsid w:val="7B1A2AC2"/>
    <w:rsid w:val="7B1C477E"/>
    <w:rsid w:val="7B1E1E41"/>
    <w:rsid w:val="7B1E3826"/>
    <w:rsid w:val="7B201978"/>
    <w:rsid w:val="7B22553B"/>
    <w:rsid w:val="7B2315EE"/>
    <w:rsid w:val="7B261499"/>
    <w:rsid w:val="7B263A4A"/>
    <w:rsid w:val="7B295835"/>
    <w:rsid w:val="7B2A5AAF"/>
    <w:rsid w:val="7B2C3B64"/>
    <w:rsid w:val="7B2C3DF1"/>
    <w:rsid w:val="7B2F1029"/>
    <w:rsid w:val="7B300051"/>
    <w:rsid w:val="7B33552F"/>
    <w:rsid w:val="7B3643FF"/>
    <w:rsid w:val="7B3A1A33"/>
    <w:rsid w:val="7B3C363D"/>
    <w:rsid w:val="7B3C605A"/>
    <w:rsid w:val="7B3F3D14"/>
    <w:rsid w:val="7B3F45C1"/>
    <w:rsid w:val="7B4260EC"/>
    <w:rsid w:val="7B432FC7"/>
    <w:rsid w:val="7B440A49"/>
    <w:rsid w:val="7B455173"/>
    <w:rsid w:val="7B45561C"/>
    <w:rsid w:val="7B477844"/>
    <w:rsid w:val="7B49061B"/>
    <w:rsid w:val="7B495090"/>
    <w:rsid w:val="7B4A03D4"/>
    <w:rsid w:val="7B4A0ED3"/>
    <w:rsid w:val="7B4E7B2C"/>
    <w:rsid w:val="7B52777C"/>
    <w:rsid w:val="7B554166"/>
    <w:rsid w:val="7B561AF3"/>
    <w:rsid w:val="7B562E02"/>
    <w:rsid w:val="7B580C40"/>
    <w:rsid w:val="7B58242C"/>
    <w:rsid w:val="7B5909EE"/>
    <w:rsid w:val="7B5A1BAF"/>
    <w:rsid w:val="7B5A27C5"/>
    <w:rsid w:val="7B5B2834"/>
    <w:rsid w:val="7B5B6D1A"/>
    <w:rsid w:val="7B5F2DA3"/>
    <w:rsid w:val="7B6014CF"/>
    <w:rsid w:val="7B6079AF"/>
    <w:rsid w:val="7B614599"/>
    <w:rsid w:val="7B615937"/>
    <w:rsid w:val="7B61721D"/>
    <w:rsid w:val="7B633EF7"/>
    <w:rsid w:val="7B67737D"/>
    <w:rsid w:val="7B684D92"/>
    <w:rsid w:val="7B732D09"/>
    <w:rsid w:val="7B741FAB"/>
    <w:rsid w:val="7B7556AD"/>
    <w:rsid w:val="7B7633E3"/>
    <w:rsid w:val="7B76727A"/>
    <w:rsid w:val="7B775D82"/>
    <w:rsid w:val="7B787C28"/>
    <w:rsid w:val="7B79108B"/>
    <w:rsid w:val="7B7B1B67"/>
    <w:rsid w:val="7B7E2B4A"/>
    <w:rsid w:val="7B8008AE"/>
    <w:rsid w:val="7B811FAF"/>
    <w:rsid w:val="7B817829"/>
    <w:rsid w:val="7B823AD6"/>
    <w:rsid w:val="7B83310D"/>
    <w:rsid w:val="7B8358AB"/>
    <w:rsid w:val="7B841CAC"/>
    <w:rsid w:val="7B8437E3"/>
    <w:rsid w:val="7B8735A1"/>
    <w:rsid w:val="7B8927D0"/>
    <w:rsid w:val="7B89485E"/>
    <w:rsid w:val="7B89704B"/>
    <w:rsid w:val="7B8D4340"/>
    <w:rsid w:val="7B8D68BF"/>
    <w:rsid w:val="7B94421E"/>
    <w:rsid w:val="7B99281A"/>
    <w:rsid w:val="7B9C6992"/>
    <w:rsid w:val="7B9E45D6"/>
    <w:rsid w:val="7BA12939"/>
    <w:rsid w:val="7BA24D4D"/>
    <w:rsid w:val="7BA26349"/>
    <w:rsid w:val="7BA4192A"/>
    <w:rsid w:val="7BA51E21"/>
    <w:rsid w:val="7BA65B27"/>
    <w:rsid w:val="7BA83A1F"/>
    <w:rsid w:val="7BA8691B"/>
    <w:rsid w:val="7BAC1D81"/>
    <w:rsid w:val="7BAC78F9"/>
    <w:rsid w:val="7BB146E7"/>
    <w:rsid w:val="7BB30B02"/>
    <w:rsid w:val="7BB5279D"/>
    <w:rsid w:val="7BB61FFF"/>
    <w:rsid w:val="7BB934AA"/>
    <w:rsid w:val="7BB971A8"/>
    <w:rsid w:val="7BB972E6"/>
    <w:rsid w:val="7BB97EB4"/>
    <w:rsid w:val="7BBF2A6D"/>
    <w:rsid w:val="7BBF6540"/>
    <w:rsid w:val="7BC165D2"/>
    <w:rsid w:val="7BC55D4D"/>
    <w:rsid w:val="7BC576C6"/>
    <w:rsid w:val="7BC57DF6"/>
    <w:rsid w:val="7BC94859"/>
    <w:rsid w:val="7BC97448"/>
    <w:rsid w:val="7BCB11FB"/>
    <w:rsid w:val="7BCD584B"/>
    <w:rsid w:val="7BCF7BC5"/>
    <w:rsid w:val="7BD11D2D"/>
    <w:rsid w:val="7BD43A16"/>
    <w:rsid w:val="7BD47D5F"/>
    <w:rsid w:val="7BD53EAA"/>
    <w:rsid w:val="7BD62FE8"/>
    <w:rsid w:val="7BD7296D"/>
    <w:rsid w:val="7BDB06D8"/>
    <w:rsid w:val="7BDC34AC"/>
    <w:rsid w:val="7BDE064D"/>
    <w:rsid w:val="7BE17FFD"/>
    <w:rsid w:val="7BE60813"/>
    <w:rsid w:val="7BE75CD4"/>
    <w:rsid w:val="7BEA2CEF"/>
    <w:rsid w:val="7BEB1AB4"/>
    <w:rsid w:val="7BEB24B3"/>
    <w:rsid w:val="7BF24065"/>
    <w:rsid w:val="7BF46304"/>
    <w:rsid w:val="7BF61ADC"/>
    <w:rsid w:val="7BF770A1"/>
    <w:rsid w:val="7BF83D00"/>
    <w:rsid w:val="7BF932A5"/>
    <w:rsid w:val="7BF94081"/>
    <w:rsid w:val="7BFA3249"/>
    <w:rsid w:val="7BFC0273"/>
    <w:rsid w:val="7BFE04D8"/>
    <w:rsid w:val="7C035604"/>
    <w:rsid w:val="7C042076"/>
    <w:rsid w:val="7C043893"/>
    <w:rsid w:val="7C064598"/>
    <w:rsid w:val="7C073E74"/>
    <w:rsid w:val="7C09018C"/>
    <w:rsid w:val="7C0C1B41"/>
    <w:rsid w:val="7C0D197E"/>
    <w:rsid w:val="7C0F1417"/>
    <w:rsid w:val="7C145922"/>
    <w:rsid w:val="7C1473DF"/>
    <w:rsid w:val="7C1742A4"/>
    <w:rsid w:val="7C1B6A2C"/>
    <w:rsid w:val="7C1D3C6A"/>
    <w:rsid w:val="7C1E33EC"/>
    <w:rsid w:val="7C1F5016"/>
    <w:rsid w:val="7C1F59DF"/>
    <w:rsid w:val="7C1F5A8E"/>
    <w:rsid w:val="7C211ECF"/>
    <w:rsid w:val="7C25372F"/>
    <w:rsid w:val="7C2662AF"/>
    <w:rsid w:val="7C2C6B7A"/>
    <w:rsid w:val="7C2D40AF"/>
    <w:rsid w:val="7C2E2A02"/>
    <w:rsid w:val="7C3074C7"/>
    <w:rsid w:val="7C307E9B"/>
    <w:rsid w:val="7C3166FE"/>
    <w:rsid w:val="7C353860"/>
    <w:rsid w:val="7C39136C"/>
    <w:rsid w:val="7C3A64F7"/>
    <w:rsid w:val="7C3D44E4"/>
    <w:rsid w:val="7C416F56"/>
    <w:rsid w:val="7C440B96"/>
    <w:rsid w:val="7C4663CF"/>
    <w:rsid w:val="7C472F19"/>
    <w:rsid w:val="7C496298"/>
    <w:rsid w:val="7C4E6A4C"/>
    <w:rsid w:val="7C513611"/>
    <w:rsid w:val="7C52777D"/>
    <w:rsid w:val="7C571CBE"/>
    <w:rsid w:val="7C595F76"/>
    <w:rsid w:val="7C5A2217"/>
    <w:rsid w:val="7C5A278F"/>
    <w:rsid w:val="7C5B6B47"/>
    <w:rsid w:val="7C5D0F8B"/>
    <w:rsid w:val="7C5F184D"/>
    <w:rsid w:val="7C634F26"/>
    <w:rsid w:val="7C663482"/>
    <w:rsid w:val="7C671857"/>
    <w:rsid w:val="7C682A58"/>
    <w:rsid w:val="7C6976CD"/>
    <w:rsid w:val="7C6D68B9"/>
    <w:rsid w:val="7C700314"/>
    <w:rsid w:val="7C700BC5"/>
    <w:rsid w:val="7C7060D7"/>
    <w:rsid w:val="7C710784"/>
    <w:rsid w:val="7C726362"/>
    <w:rsid w:val="7C73427A"/>
    <w:rsid w:val="7C736929"/>
    <w:rsid w:val="7C7523AE"/>
    <w:rsid w:val="7C795BE4"/>
    <w:rsid w:val="7C7B2E69"/>
    <w:rsid w:val="7C7E47AA"/>
    <w:rsid w:val="7C7F7B33"/>
    <w:rsid w:val="7C831CEC"/>
    <w:rsid w:val="7C84027A"/>
    <w:rsid w:val="7C844B5D"/>
    <w:rsid w:val="7C857867"/>
    <w:rsid w:val="7C863C28"/>
    <w:rsid w:val="7C8C7D25"/>
    <w:rsid w:val="7C8D0355"/>
    <w:rsid w:val="7C8D1613"/>
    <w:rsid w:val="7C8E015E"/>
    <w:rsid w:val="7C8F0691"/>
    <w:rsid w:val="7C902C69"/>
    <w:rsid w:val="7C9742EB"/>
    <w:rsid w:val="7C974B41"/>
    <w:rsid w:val="7C98197E"/>
    <w:rsid w:val="7C9838F9"/>
    <w:rsid w:val="7C993FAC"/>
    <w:rsid w:val="7C9A2750"/>
    <w:rsid w:val="7C9F3E54"/>
    <w:rsid w:val="7C9F5184"/>
    <w:rsid w:val="7CA0289E"/>
    <w:rsid w:val="7CA56651"/>
    <w:rsid w:val="7CA86FCC"/>
    <w:rsid w:val="7CAA5F1A"/>
    <w:rsid w:val="7CAA7279"/>
    <w:rsid w:val="7CAB45A6"/>
    <w:rsid w:val="7CAB78F5"/>
    <w:rsid w:val="7CAD70AA"/>
    <w:rsid w:val="7CAF2AE1"/>
    <w:rsid w:val="7CB07CB6"/>
    <w:rsid w:val="7CB400F8"/>
    <w:rsid w:val="7CB86651"/>
    <w:rsid w:val="7CBB67ED"/>
    <w:rsid w:val="7CBC029E"/>
    <w:rsid w:val="7CBC7992"/>
    <w:rsid w:val="7CBD2959"/>
    <w:rsid w:val="7CBE5D37"/>
    <w:rsid w:val="7CBF20D4"/>
    <w:rsid w:val="7CC2635F"/>
    <w:rsid w:val="7CC34260"/>
    <w:rsid w:val="7CC56FEF"/>
    <w:rsid w:val="7CC66095"/>
    <w:rsid w:val="7CC77E2B"/>
    <w:rsid w:val="7CC953F8"/>
    <w:rsid w:val="7CCA036A"/>
    <w:rsid w:val="7CCD2ACE"/>
    <w:rsid w:val="7CCE4DAD"/>
    <w:rsid w:val="7CD11248"/>
    <w:rsid w:val="7CD148EA"/>
    <w:rsid w:val="7CD417CC"/>
    <w:rsid w:val="7CD52A13"/>
    <w:rsid w:val="7CD62AF8"/>
    <w:rsid w:val="7CD75285"/>
    <w:rsid w:val="7CD92865"/>
    <w:rsid w:val="7CD961A6"/>
    <w:rsid w:val="7CD979E3"/>
    <w:rsid w:val="7CDB43B3"/>
    <w:rsid w:val="7CDD40A9"/>
    <w:rsid w:val="7CDF1879"/>
    <w:rsid w:val="7CDF56E7"/>
    <w:rsid w:val="7CE206EB"/>
    <w:rsid w:val="7CE85123"/>
    <w:rsid w:val="7CEB4E28"/>
    <w:rsid w:val="7CEC7C3C"/>
    <w:rsid w:val="7CED2B0F"/>
    <w:rsid w:val="7CF060E9"/>
    <w:rsid w:val="7CF10411"/>
    <w:rsid w:val="7CF30519"/>
    <w:rsid w:val="7CF31BC4"/>
    <w:rsid w:val="7CF46D74"/>
    <w:rsid w:val="7CF8206B"/>
    <w:rsid w:val="7CF92CD5"/>
    <w:rsid w:val="7CF949AD"/>
    <w:rsid w:val="7CFF333C"/>
    <w:rsid w:val="7D023FE5"/>
    <w:rsid w:val="7D082FC3"/>
    <w:rsid w:val="7D096956"/>
    <w:rsid w:val="7D0B2E8E"/>
    <w:rsid w:val="7D0C3D15"/>
    <w:rsid w:val="7D0E2935"/>
    <w:rsid w:val="7D0E6163"/>
    <w:rsid w:val="7D104788"/>
    <w:rsid w:val="7D106F92"/>
    <w:rsid w:val="7D142945"/>
    <w:rsid w:val="7D146DB4"/>
    <w:rsid w:val="7D1661E5"/>
    <w:rsid w:val="7D180687"/>
    <w:rsid w:val="7D1C5238"/>
    <w:rsid w:val="7D21464B"/>
    <w:rsid w:val="7D253082"/>
    <w:rsid w:val="7D25315D"/>
    <w:rsid w:val="7D263EA0"/>
    <w:rsid w:val="7D2B2B27"/>
    <w:rsid w:val="7D2F022F"/>
    <w:rsid w:val="7D3369BE"/>
    <w:rsid w:val="7D3538BA"/>
    <w:rsid w:val="7D37462B"/>
    <w:rsid w:val="7D382022"/>
    <w:rsid w:val="7D3929B9"/>
    <w:rsid w:val="7D3968BD"/>
    <w:rsid w:val="7D3A0EB8"/>
    <w:rsid w:val="7D3A3B2A"/>
    <w:rsid w:val="7D3D56F4"/>
    <w:rsid w:val="7D3F4E8B"/>
    <w:rsid w:val="7D4042BE"/>
    <w:rsid w:val="7D420907"/>
    <w:rsid w:val="7D491447"/>
    <w:rsid w:val="7D494C4F"/>
    <w:rsid w:val="7D5237F3"/>
    <w:rsid w:val="7D533847"/>
    <w:rsid w:val="7D540C49"/>
    <w:rsid w:val="7D55483F"/>
    <w:rsid w:val="7D5707F7"/>
    <w:rsid w:val="7D5A5BB5"/>
    <w:rsid w:val="7D5B3C4B"/>
    <w:rsid w:val="7D5C6FEE"/>
    <w:rsid w:val="7D5E058F"/>
    <w:rsid w:val="7D5F0AF4"/>
    <w:rsid w:val="7D5F0FF5"/>
    <w:rsid w:val="7D605F94"/>
    <w:rsid w:val="7D630C0D"/>
    <w:rsid w:val="7D636E77"/>
    <w:rsid w:val="7D637428"/>
    <w:rsid w:val="7D6438CC"/>
    <w:rsid w:val="7D651536"/>
    <w:rsid w:val="7D676A9B"/>
    <w:rsid w:val="7D69245E"/>
    <w:rsid w:val="7D694911"/>
    <w:rsid w:val="7D697FF9"/>
    <w:rsid w:val="7D6B03C9"/>
    <w:rsid w:val="7D6C09D3"/>
    <w:rsid w:val="7D6D7FBA"/>
    <w:rsid w:val="7D701E61"/>
    <w:rsid w:val="7D720844"/>
    <w:rsid w:val="7D73624A"/>
    <w:rsid w:val="7D751CB9"/>
    <w:rsid w:val="7D757518"/>
    <w:rsid w:val="7D760D0B"/>
    <w:rsid w:val="7D79646A"/>
    <w:rsid w:val="7D7A086A"/>
    <w:rsid w:val="7D7A3BB1"/>
    <w:rsid w:val="7D7B5FD5"/>
    <w:rsid w:val="7D7C6549"/>
    <w:rsid w:val="7D7D498E"/>
    <w:rsid w:val="7D8074D2"/>
    <w:rsid w:val="7D807FDA"/>
    <w:rsid w:val="7D84324D"/>
    <w:rsid w:val="7D860A7A"/>
    <w:rsid w:val="7D874EFD"/>
    <w:rsid w:val="7D8A311C"/>
    <w:rsid w:val="7D8A3601"/>
    <w:rsid w:val="7D8B1930"/>
    <w:rsid w:val="7D8C4BD1"/>
    <w:rsid w:val="7D8D09BB"/>
    <w:rsid w:val="7D8E1D60"/>
    <w:rsid w:val="7D8F7F48"/>
    <w:rsid w:val="7D902954"/>
    <w:rsid w:val="7D931B53"/>
    <w:rsid w:val="7D941039"/>
    <w:rsid w:val="7D957F29"/>
    <w:rsid w:val="7D9628E9"/>
    <w:rsid w:val="7D983576"/>
    <w:rsid w:val="7D9B55CB"/>
    <w:rsid w:val="7D9E29DF"/>
    <w:rsid w:val="7DA44D30"/>
    <w:rsid w:val="7DA6148B"/>
    <w:rsid w:val="7DA61581"/>
    <w:rsid w:val="7DA7673E"/>
    <w:rsid w:val="7DA76F39"/>
    <w:rsid w:val="7DAA3D4D"/>
    <w:rsid w:val="7DAF4E6F"/>
    <w:rsid w:val="7DAF657C"/>
    <w:rsid w:val="7DB017CC"/>
    <w:rsid w:val="7DB21246"/>
    <w:rsid w:val="7DB21EFA"/>
    <w:rsid w:val="7DB35E7E"/>
    <w:rsid w:val="7DB46E4F"/>
    <w:rsid w:val="7DB52ABB"/>
    <w:rsid w:val="7DB82EA9"/>
    <w:rsid w:val="7DB85F4F"/>
    <w:rsid w:val="7DB869C0"/>
    <w:rsid w:val="7DBA4F65"/>
    <w:rsid w:val="7DBA5A70"/>
    <w:rsid w:val="7DC02938"/>
    <w:rsid w:val="7DC16B40"/>
    <w:rsid w:val="7DC17A98"/>
    <w:rsid w:val="7DC456E8"/>
    <w:rsid w:val="7DCF6370"/>
    <w:rsid w:val="7DD26C84"/>
    <w:rsid w:val="7DD50326"/>
    <w:rsid w:val="7DD87CEE"/>
    <w:rsid w:val="7DD97789"/>
    <w:rsid w:val="7DDA73B5"/>
    <w:rsid w:val="7DDA7446"/>
    <w:rsid w:val="7DDB2C8C"/>
    <w:rsid w:val="7DDB518B"/>
    <w:rsid w:val="7DE1316F"/>
    <w:rsid w:val="7DE367D3"/>
    <w:rsid w:val="7DE4672E"/>
    <w:rsid w:val="7DE55DF6"/>
    <w:rsid w:val="7DE60C95"/>
    <w:rsid w:val="7DE61CD7"/>
    <w:rsid w:val="7DE63A7B"/>
    <w:rsid w:val="7DE8458D"/>
    <w:rsid w:val="7DE86D79"/>
    <w:rsid w:val="7DEB5E69"/>
    <w:rsid w:val="7DEC2953"/>
    <w:rsid w:val="7DED53C9"/>
    <w:rsid w:val="7DEE0627"/>
    <w:rsid w:val="7DEF6399"/>
    <w:rsid w:val="7DEF6C5A"/>
    <w:rsid w:val="7DF053D2"/>
    <w:rsid w:val="7DF32EA2"/>
    <w:rsid w:val="7DF764EE"/>
    <w:rsid w:val="7DF87FF0"/>
    <w:rsid w:val="7DF91C94"/>
    <w:rsid w:val="7DF94F59"/>
    <w:rsid w:val="7DFC1304"/>
    <w:rsid w:val="7DFC4136"/>
    <w:rsid w:val="7DFD53BF"/>
    <w:rsid w:val="7DFE7131"/>
    <w:rsid w:val="7DFF4954"/>
    <w:rsid w:val="7E033F87"/>
    <w:rsid w:val="7E037363"/>
    <w:rsid w:val="7E06199E"/>
    <w:rsid w:val="7E081014"/>
    <w:rsid w:val="7E0A6718"/>
    <w:rsid w:val="7E0C345B"/>
    <w:rsid w:val="7E1305F3"/>
    <w:rsid w:val="7E142EA9"/>
    <w:rsid w:val="7E1A545A"/>
    <w:rsid w:val="7E1B1B74"/>
    <w:rsid w:val="7E1C017A"/>
    <w:rsid w:val="7E1E5309"/>
    <w:rsid w:val="7E1F01F2"/>
    <w:rsid w:val="7E2035AF"/>
    <w:rsid w:val="7E235506"/>
    <w:rsid w:val="7E235C19"/>
    <w:rsid w:val="7E235DDE"/>
    <w:rsid w:val="7E253BB8"/>
    <w:rsid w:val="7E267D4D"/>
    <w:rsid w:val="7E2B71F9"/>
    <w:rsid w:val="7E2D410B"/>
    <w:rsid w:val="7E2F6A52"/>
    <w:rsid w:val="7E327E17"/>
    <w:rsid w:val="7E33504C"/>
    <w:rsid w:val="7E342AA0"/>
    <w:rsid w:val="7E357F29"/>
    <w:rsid w:val="7E363A3E"/>
    <w:rsid w:val="7E385C9F"/>
    <w:rsid w:val="7E3C3424"/>
    <w:rsid w:val="7E3C65F7"/>
    <w:rsid w:val="7E3F2705"/>
    <w:rsid w:val="7E412380"/>
    <w:rsid w:val="7E417270"/>
    <w:rsid w:val="7E4210B3"/>
    <w:rsid w:val="7E4550D5"/>
    <w:rsid w:val="7E47587F"/>
    <w:rsid w:val="7E497F94"/>
    <w:rsid w:val="7E4C232C"/>
    <w:rsid w:val="7E4D1CC6"/>
    <w:rsid w:val="7E4F11DE"/>
    <w:rsid w:val="7E51144D"/>
    <w:rsid w:val="7E512971"/>
    <w:rsid w:val="7E5154B1"/>
    <w:rsid w:val="7E516738"/>
    <w:rsid w:val="7E5206A6"/>
    <w:rsid w:val="7E5413AE"/>
    <w:rsid w:val="7E5554B6"/>
    <w:rsid w:val="7E555885"/>
    <w:rsid w:val="7E5824DA"/>
    <w:rsid w:val="7E5A6A7D"/>
    <w:rsid w:val="7E5F3761"/>
    <w:rsid w:val="7E694F8E"/>
    <w:rsid w:val="7E6A7D81"/>
    <w:rsid w:val="7E6C5375"/>
    <w:rsid w:val="7E710D86"/>
    <w:rsid w:val="7E74157D"/>
    <w:rsid w:val="7E741B85"/>
    <w:rsid w:val="7E751B09"/>
    <w:rsid w:val="7E7B3547"/>
    <w:rsid w:val="7E8455FC"/>
    <w:rsid w:val="7E85781B"/>
    <w:rsid w:val="7E872C99"/>
    <w:rsid w:val="7E876097"/>
    <w:rsid w:val="7E8C76ED"/>
    <w:rsid w:val="7E8D5B43"/>
    <w:rsid w:val="7E8E767F"/>
    <w:rsid w:val="7E946615"/>
    <w:rsid w:val="7E955D07"/>
    <w:rsid w:val="7E975C8A"/>
    <w:rsid w:val="7E976E57"/>
    <w:rsid w:val="7E981098"/>
    <w:rsid w:val="7E9903C7"/>
    <w:rsid w:val="7E9D74C6"/>
    <w:rsid w:val="7EA11750"/>
    <w:rsid w:val="7EA32B56"/>
    <w:rsid w:val="7EA672F9"/>
    <w:rsid w:val="7EA70CFE"/>
    <w:rsid w:val="7EA73659"/>
    <w:rsid w:val="7EA74B46"/>
    <w:rsid w:val="7EAA45DE"/>
    <w:rsid w:val="7EAA67DC"/>
    <w:rsid w:val="7EAD7E90"/>
    <w:rsid w:val="7EAE290D"/>
    <w:rsid w:val="7EB36B0C"/>
    <w:rsid w:val="7EB53087"/>
    <w:rsid w:val="7EB54A1C"/>
    <w:rsid w:val="7EB62253"/>
    <w:rsid w:val="7EB65959"/>
    <w:rsid w:val="7EB86B7B"/>
    <w:rsid w:val="7EBA10DB"/>
    <w:rsid w:val="7EBB2189"/>
    <w:rsid w:val="7EBC4D8D"/>
    <w:rsid w:val="7EC0027E"/>
    <w:rsid w:val="7EC0401B"/>
    <w:rsid w:val="7EC13000"/>
    <w:rsid w:val="7EC16B55"/>
    <w:rsid w:val="7EC41D26"/>
    <w:rsid w:val="7EC90406"/>
    <w:rsid w:val="7EC93E44"/>
    <w:rsid w:val="7ECB42DC"/>
    <w:rsid w:val="7ECC7D61"/>
    <w:rsid w:val="7ECF3DB3"/>
    <w:rsid w:val="7ED92520"/>
    <w:rsid w:val="7EDB66C5"/>
    <w:rsid w:val="7EDD5D31"/>
    <w:rsid w:val="7EDD5DDA"/>
    <w:rsid w:val="7EE06CB6"/>
    <w:rsid w:val="7EE16DA9"/>
    <w:rsid w:val="7EE315BF"/>
    <w:rsid w:val="7EE6246B"/>
    <w:rsid w:val="7EE66F38"/>
    <w:rsid w:val="7EE822DB"/>
    <w:rsid w:val="7EE97405"/>
    <w:rsid w:val="7EEA1245"/>
    <w:rsid w:val="7EEA765C"/>
    <w:rsid w:val="7EEF258F"/>
    <w:rsid w:val="7EEF66B7"/>
    <w:rsid w:val="7EF04519"/>
    <w:rsid w:val="7EF221E3"/>
    <w:rsid w:val="7EF247ED"/>
    <w:rsid w:val="7EF36179"/>
    <w:rsid w:val="7EF5566C"/>
    <w:rsid w:val="7EF8089E"/>
    <w:rsid w:val="7EFB3676"/>
    <w:rsid w:val="7EFC0F67"/>
    <w:rsid w:val="7EFC16E4"/>
    <w:rsid w:val="7F0010CD"/>
    <w:rsid w:val="7F0056A3"/>
    <w:rsid w:val="7F012506"/>
    <w:rsid w:val="7F014A47"/>
    <w:rsid w:val="7F053528"/>
    <w:rsid w:val="7F075EBB"/>
    <w:rsid w:val="7F0826D1"/>
    <w:rsid w:val="7F0A01BE"/>
    <w:rsid w:val="7F0A1547"/>
    <w:rsid w:val="7F0B2623"/>
    <w:rsid w:val="7F0B2754"/>
    <w:rsid w:val="7F0C19EE"/>
    <w:rsid w:val="7F0D279E"/>
    <w:rsid w:val="7F0D3814"/>
    <w:rsid w:val="7F1311FB"/>
    <w:rsid w:val="7F160230"/>
    <w:rsid w:val="7F1671B2"/>
    <w:rsid w:val="7F1715F4"/>
    <w:rsid w:val="7F182238"/>
    <w:rsid w:val="7F1A2D9B"/>
    <w:rsid w:val="7F2079EB"/>
    <w:rsid w:val="7F23730A"/>
    <w:rsid w:val="7F281BC7"/>
    <w:rsid w:val="7F29604E"/>
    <w:rsid w:val="7F2A39C8"/>
    <w:rsid w:val="7F2C21C7"/>
    <w:rsid w:val="7F2E22AC"/>
    <w:rsid w:val="7F323556"/>
    <w:rsid w:val="7F357709"/>
    <w:rsid w:val="7F385920"/>
    <w:rsid w:val="7F3B18B7"/>
    <w:rsid w:val="7F3B2FFD"/>
    <w:rsid w:val="7F3B600B"/>
    <w:rsid w:val="7F3D7EE3"/>
    <w:rsid w:val="7F406107"/>
    <w:rsid w:val="7F4145BF"/>
    <w:rsid w:val="7F440FF4"/>
    <w:rsid w:val="7F443D05"/>
    <w:rsid w:val="7F455939"/>
    <w:rsid w:val="7F4E49E9"/>
    <w:rsid w:val="7F4E7F9E"/>
    <w:rsid w:val="7F5229E9"/>
    <w:rsid w:val="7F5F1417"/>
    <w:rsid w:val="7F5F306F"/>
    <w:rsid w:val="7F6019C9"/>
    <w:rsid w:val="7F6256C1"/>
    <w:rsid w:val="7F67536A"/>
    <w:rsid w:val="7F6E71FE"/>
    <w:rsid w:val="7F6F1580"/>
    <w:rsid w:val="7F6F243F"/>
    <w:rsid w:val="7F713E04"/>
    <w:rsid w:val="7F715B29"/>
    <w:rsid w:val="7F7330A1"/>
    <w:rsid w:val="7F73595D"/>
    <w:rsid w:val="7F737DF6"/>
    <w:rsid w:val="7F743CA6"/>
    <w:rsid w:val="7F77306D"/>
    <w:rsid w:val="7F7745EC"/>
    <w:rsid w:val="7F7A2A86"/>
    <w:rsid w:val="7F7A5409"/>
    <w:rsid w:val="7F7D3761"/>
    <w:rsid w:val="7F806C32"/>
    <w:rsid w:val="7F841FCB"/>
    <w:rsid w:val="7F842092"/>
    <w:rsid w:val="7F847CA0"/>
    <w:rsid w:val="7F882947"/>
    <w:rsid w:val="7F8920EE"/>
    <w:rsid w:val="7F8C7791"/>
    <w:rsid w:val="7F8D2BCB"/>
    <w:rsid w:val="7F8D3DAE"/>
    <w:rsid w:val="7F8E63DC"/>
    <w:rsid w:val="7F8F035F"/>
    <w:rsid w:val="7F8F05AD"/>
    <w:rsid w:val="7F9152B6"/>
    <w:rsid w:val="7F935C42"/>
    <w:rsid w:val="7F964866"/>
    <w:rsid w:val="7F9658C9"/>
    <w:rsid w:val="7F972AC3"/>
    <w:rsid w:val="7F986465"/>
    <w:rsid w:val="7F9B5517"/>
    <w:rsid w:val="7F9C47D7"/>
    <w:rsid w:val="7FA10569"/>
    <w:rsid w:val="7FA12E60"/>
    <w:rsid w:val="7FA26489"/>
    <w:rsid w:val="7FA26D74"/>
    <w:rsid w:val="7FA439AE"/>
    <w:rsid w:val="7FA46FEA"/>
    <w:rsid w:val="7FAA09D8"/>
    <w:rsid w:val="7FAA5E00"/>
    <w:rsid w:val="7FAA76E0"/>
    <w:rsid w:val="7FAD404C"/>
    <w:rsid w:val="7FAE0608"/>
    <w:rsid w:val="7FAE0F28"/>
    <w:rsid w:val="7FB362A4"/>
    <w:rsid w:val="7FB64F1D"/>
    <w:rsid w:val="7FB87EFF"/>
    <w:rsid w:val="7FBB35CF"/>
    <w:rsid w:val="7FBD67B9"/>
    <w:rsid w:val="7FBE1262"/>
    <w:rsid w:val="7FC12824"/>
    <w:rsid w:val="7FC205E5"/>
    <w:rsid w:val="7FC20631"/>
    <w:rsid w:val="7FC37901"/>
    <w:rsid w:val="7FC42F68"/>
    <w:rsid w:val="7FC9626B"/>
    <w:rsid w:val="7FCA378E"/>
    <w:rsid w:val="7FCD06B2"/>
    <w:rsid w:val="7FCD1759"/>
    <w:rsid w:val="7FCF022D"/>
    <w:rsid w:val="7FD05180"/>
    <w:rsid w:val="7FD10B86"/>
    <w:rsid w:val="7FD35C24"/>
    <w:rsid w:val="7FD52A46"/>
    <w:rsid w:val="7FD751EB"/>
    <w:rsid w:val="7FD75F49"/>
    <w:rsid w:val="7FD8508B"/>
    <w:rsid w:val="7FD92575"/>
    <w:rsid w:val="7FDB7A66"/>
    <w:rsid w:val="7FDC2793"/>
    <w:rsid w:val="7FDF106F"/>
    <w:rsid w:val="7FE1451D"/>
    <w:rsid w:val="7FE21348"/>
    <w:rsid w:val="7FE31053"/>
    <w:rsid w:val="7FE74C9B"/>
    <w:rsid w:val="7FE81957"/>
    <w:rsid w:val="7FE83CFE"/>
    <w:rsid w:val="7FE96F8C"/>
    <w:rsid w:val="7FEC212C"/>
    <w:rsid w:val="7FEE1E00"/>
    <w:rsid w:val="7FEF1021"/>
    <w:rsid w:val="7FF060C2"/>
    <w:rsid w:val="7FF21A57"/>
    <w:rsid w:val="7FF31AF3"/>
    <w:rsid w:val="7FF61049"/>
    <w:rsid w:val="7FF77D1F"/>
    <w:rsid w:val="7FF905BE"/>
    <w:rsid w:val="7FFA0CBF"/>
    <w:rsid w:val="7FFA4AA5"/>
    <w:rsid w:val="7FFA4F78"/>
    <w:rsid w:val="7FFD76CA"/>
    <w:rsid w:val="7FFF40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108"/>
    <o:shapelayout v:ext="edit">
      <o:idmap v:ext="edit" data="1"/>
    </o:shapelayout>
  </w:shapeDefaults>
  <w:decimalSymbol w:val="."/>
  <w:listSeparator w:val=","/>
  <w14:docId w14:val="0CCFB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qFormat="1"/>
    <w:lsdException w:name="toc 5" w:qFormat="1"/>
    <w:lsdException w:name="toc 6" w:qFormat="1"/>
    <w:lsdException w:name="toc 7" w:qFormat="1"/>
    <w:lsdException w:name="toc 8" w:qFormat="1"/>
    <w:lsdException w:name="toc 9" w:qFormat="1"/>
    <w:lsdException w:name="Normal Indent" w:qFormat="1"/>
    <w:lsdException w:name="annotation text" w:qFormat="1"/>
    <w:lsdException w:name="header" w:qFormat="1"/>
    <w:lsdException w:name="footer" w:qFormat="1"/>
    <w:lsdException w:name="caption" w:qFormat="1"/>
    <w:lsdException w:name="table of figures" w:qFormat="1"/>
    <w:lsdException w:name="annotation reference" w:qFormat="1"/>
    <w:lsdException w:name="page number" w:qFormat="1"/>
    <w:lsdException w:name="Title" w:qFormat="1"/>
    <w:lsdException w:name="Default Paragraph Font" w:semiHidden="1" w:uiPriority="1" w:unhideWhenUsed="1" w:qFormat="1"/>
    <w:lsdException w:name="Body Text" w:qFormat="1"/>
    <w:lsdException w:name="Body Text Indent" w:qFormat="1"/>
    <w:lsdException w:name="Subtitle" w:qFormat="1"/>
    <w:lsdException w:name="Body Text First Indent" w:qFormat="1"/>
    <w:lsdException w:name="Body Text First Indent 2" w:uiPriority="99" w:unhideWhenUsed="1" w:qFormat="1"/>
    <w:lsdException w:name="Body Text 3" w:qFormat="1"/>
    <w:lsdException w:name="Body Text Indent 2" w:qFormat="1"/>
    <w:lsdException w:name="Body Text Indent 3" w:qFormat="1"/>
    <w:lsdException w:name="Hyperlink" w:uiPriority="99" w:qFormat="1"/>
    <w:lsdException w:name="FollowedHyperlink" w:qFormat="1"/>
    <w:lsdException w:name="Strong" w:qFormat="1"/>
    <w:lsdException w:name="Emphasis" w:qFormat="1"/>
    <w:lsdException w:name="Document Map" w:qFormat="1"/>
    <w:lsdException w:name="Plain Text" w:qFormat="1"/>
    <w:lsdException w:name="HTML Top of Form" w:semiHidden="1" w:uiPriority="99" w:unhideWhenUsed="1"/>
    <w:lsdException w:name="HTML Bottom of Form" w:semiHidden="1" w:uiPriority="99" w:unhideWhenUsed="1"/>
    <w:lsdException w:name="Normal (Web)" w:qFormat="1"/>
    <w:lsdException w:name="HTML Keyboard" w:semiHidden="1" w:unhideWhenUsed="1"/>
    <w:lsdException w:name="HTML Preformatted" w:qFormat="1"/>
    <w:lsdException w:name="HTML Variable"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3">
    <w:name w:val="Normal"/>
    <w:next w:val="40"/>
    <w:qFormat/>
    <w:pPr>
      <w:widowControl w:val="0"/>
      <w:jc w:val="both"/>
    </w:pPr>
    <w:rPr>
      <w:kern w:val="2"/>
      <w:sz w:val="21"/>
    </w:rPr>
  </w:style>
  <w:style w:type="paragraph" w:styleId="1">
    <w:name w:val="heading 1"/>
    <w:basedOn w:val="a3"/>
    <w:next w:val="a3"/>
    <w:qFormat/>
    <w:pPr>
      <w:keepNext/>
      <w:keepLines/>
      <w:numPr>
        <w:numId w:val="1"/>
      </w:numPr>
      <w:spacing w:before="340" w:after="330" w:line="576" w:lineRule="auto"/>
      <w:outlineLvl w:val="0"/>
    </w:pPr>
    <w:rPr>
      <w:b/>
      <w:kern w:val="44"/>
      <w:sz w:val="30"/>
    </w:rPr>
  </w:style>
  <w:style w:type="paragraph" w:styleId="2">
    <w:name w:val="heading 2"/>
    <w:basedOn w:val="a3"/>
    <w:next w:val="a3"/>
    <w:link w:val="20"/>
    <w:qFormat/>
    <w:pPr>
      <w:keepNext/>
      <w:keepLines/>
      <w:numPr>
        <w:ilvl w:val="1"/>
        <w:numId w:val="1"/>
      </w:numPr>
      <w:tabs>
        <w:tab w:val="left" w:pos="567"/>
      </w:tabs>
      <w:spacing w:before="260" w:after="260" w:line="360" w:lineRule="auto"/>
      <w:outlineLvl w:val="1"/>
    </w:pPr>
    <w:rPr>
      <w:rFonts w:ascii="宋体" w:hAnsi="Arial"/>
      <w:b/>
      <w:sz w:val="24"/>
    </w:rPr>
  </w:style>
  <w:style w:type="paragraph" w:styleId="3">
    <w:name w:val="heading 3"/>
    <w:basedOn w:val="a3"/>
    <w:next w:val="a3"/>
    <w:qFormat/>
    <w:pPr>
      <w:keepNext/>
      <w:numPr>
        <w:ilvl w:val="2"/>
        <w:numId w:val="1"/>
      </w:numPr>
      <w:outlineLvl w:val="2"/>
    </w:pPr>
    <w:rPr>
      <w:rFonts w:ascii="宋体" w:hAnsi="宋体"/>
      <w:b/>
      <w:sz w:val="24"/>
    </w:rPr>
  </w:style>
  <w:style w:type="paragraph" w:styleId="40">
    <w:name w:val="heading 4"/>
    <w:basedOn w:val="a3"/>
    <w:next w:val="5"/>
    <w:link w:val="41"/>
    <w:qFormat/>
    <w:pPr>
      <w:keepNext/>
      <w:keepLines/>
      <w:numPr>
        <w:ilvl w:val="3"/>
        <w:numId w:val="1"/>
      </w:numPr>
      <w:spacing w:before="280" w:after="290" w:line="372" w:lineRule="auto"/>
      <w:outlineLvl w:val="3"/>
    </w:pPr>
    <w:rPr>
      <w:rFonts w:ascii="Arial" w:eastAsia="黑体" w:hAnsi="Arial"/>
      <w:b/>
      <w:sz w:val="28"/>
    </w:rPr>
  </w:style>
  <w:style w:type="paragraph" w:styleId="5">
    <w:name w:val="heading 5"/>
    <w:basedOn w:val="a3"/>
    <w:next w:val="6"/>
    <w:qFormat/>
    <w:pPr>
      <w:keepNext/>
      <w:keepLines/>
      <w:numPr>
        <w:ilvl w:val="4"/>
        <w:numId w:val="1"/>
      </w:numPr>
      <w:tabs>
        <w:tab w:val="left" w:pos="1008"/>
      </w:tabs>
      <w:spacing w:before="280" w:after="290" w:line="372" w:lineRule="auto"/>
      <w:outlineLvl w:val="4"/>
    </w:pPr>
    <w:rPr>
      <w:b/>
      <w:sz w:val="28"/>
    </w:rPr>
  </w:style>
  <w:style w:type="paragraph" w:styleId="6">
    <w:name w:val="heading 6"/>
    <w:basedOn w:val="a3"/>
    <w:next w:val="a3"/>
    <w:qFormat/>
    <w:pPr>
      <w:keepNext/>
      <w:keepLines/>
      <w:numPr>
        <w:ilvl w:val="5"/>
        <w:numId w:val="1"/>
      </w:numPr>
      <w:tabs>
        <w:tab w:val="left" w:pos="1152"/>
      </w:tabs>
      <w:spacing w:before="240" w:after="64" w:line="317" w:lineRule="auto"/>
      <w:outlineLvl w:val="5"/>
    </w:pPr>
    <w:rPr>
      <w:rFonts w:ascii="Arial" w:eastAsia="黑体" w:hAnsi="Arial"/>
      <w:b/>
      <w:sz w:val="24"/>
    </w:rPr>
  </w:style>
  <w:style w:type="paragraph" w:styleId="7">
    <w:name w:val="heading 7"/>
    <w:basedOn w:val="a3"/>
    <w:next w:val="a3"/>
    <w:qFormat/>
    <w:pPr>
      <w:keepNext/>
      <w:keepLines/>
      <w:numPr>
        <w:ilvl w:val="6"/>
        <w:numId w:val="1"/>
      </w:numPr>
      <w:tabs>
        <w:tab w:val="left" w:pos="1296"/>
      </w:tabs>
      <w:spacing w:before="240" w:after="64" w:line="317" w:lineRule="auto"/>
      <w:outlineLvl w:val="6"/>
    </w:pPr>
    <w:rPr>
      <w:b/>
      <w:sz w:val="24"/>
    </w:rPr>
  </w:style>
  <w:style w:type="paragraph" w:styleId="8">
    <w:name w:val="heading 8"/>
    <w:basedOn w:val="a3"/>
    <w:next w:val="a3"/>
    <w:qFormat/>
    <w:pPr>
      <w:keepNext/>
      <w:keepLines/>
      <w:numPr>
        <w:ilvl w:val="7"/>
        <w:numId w:val="1"/>
      </w:numPr>
      <w:tabs>
        <w:tab w:val="left" w:pos="1440"/>
      </w:tabs>
      <w:spacing w:before="240" w:after="64" w:line="317" w:lineRule="auto"/>
      <w:outlineLvl w:val="7"/>
    </w:pPr>
    <w:rPr>
      <w:rFonts w:ascii="Arial" w:eastAsia="黑体" w:hAnsi="Arial"/>
      <w:sz w:val="24"/>
    </w:rPr>
  </w:style>
  <w:style w:type="paragraph" w:styleId="9">
    <w:name w:val="heading 9"/>
    <w:basedOn w:val="a3"/>
    <w:next w:val="a3"/>
    <w:qFormat/>
    <w:pPr>
      <w:keepNext/>
      <w:keepLines/>
      <w:numPr>
        <w:ilvl w:val="8"/>
        <w:numId w:val="1"/>
      </w:numPr>
      <w:tabs>
        <w:tab w:val="left" w:pos="1584"/>
      </w:tabs>
      <w:spacing w:before="240" w:after="64" w:line="317" w:lineRule="auto"/>
      <w:outlineLvl w:val="8"/>
    </w:pPr>
    <w:rPr>
      <w:rFonts w:ascii="Arial" w:eastAsia="黑体" w:hAnsi="Arial"/>
      <w:sz w:val="24"/>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70">
    <w:name w:val="toc 7"/>
    <w:basedOn w:val="a3"/>
    <w:next w:val="a3"/>
    <w:qFormat/>
    <w:pPr>
      <w:ind w:left="1260"/>
    </w:pPr>
  </w:style>
  <w:style w:type="paragraph" w:styleId="a7">
    <w:name w:val="Normal Indent"/>
    <w:basedOn w:val="a3"/>
    <w:qFormat/>
    <w:pPr>
      <w:adjustRightInd w:val="0"/>
      <w:spacing w:line="312" w:lineRule="atLeast"/>
      <w:ind w:firstLine="420"/>
      <w:textAlignment w:val="baseline"/>
    </w:pPr>
    <w:rPr>
      <w:kern w:val="0"/>
      <w:sz w:val="24"/>
    </w:rPr>
  </w:style>
  <w:style w:type="paragraph" w:styleId="a8">
    <w:name w:val="caption"/>
    <w:basedOn w:val="a3"/>
    <w:next w:val="a3"/>
    <w:qFormat/>
    <w:pPr>
      <w:spacing w:line="300" w:lineRule="auto"/>
      <w:jc w:val="center"/>
    </w:pPr>
    <w:rPr>
      <w:rFonts w:eastAsia="黑体"/>
    </w:rPr>
  </w:style>
  <w:style w:type="paragraph" w:styleId="a9">
    <w:name w:val="Document Map"/>
    <w:basedOn w:val="a3"/>
    <w:qFormat/>
    <w:pPr>
      <w:shd w:val="clear" w:color="auto" w:fill="000080"/>
    </w:pPr>
  </w:style>
  <w:style w:type="paragraph" w:styleId="aa">
    <w:name w:val="annotation text"/>
    <w:basedOn w:val="a3"/>
    <w:link w:val="ab"/>
    <w:qFormat/>
  </w:style>
  <w:style w:type="paragraph" w:styleId="30">
    <w:name w:val="Body Text 3"/>
    <w:basedOn w:val="a3"/>
    <w:link w:val="31"/>
    <w:qFormat/>
    <w:pPr>
      <w:spacing w:after="120"/>
    </w:pPr>
    <w:rPr>
      <w:sz w:val="16"/>
      <w:szCs w:val="16"/>
    </w:rPr>
  </w:style>
  <w:style w:type="paragraph" w:styleId="ac">
    <w:name w:val="Body Text"/>
    <w:basedOn w:val="a3"/>
    <w:link w:val="ad"/>
    <w:qFormat/>
    <w:pPr>
      <w:spacing w:after="120"/>
    </w:pPr>
  </w:style>
  <w:style w:type="paragraph" w:styleId="ae">
    <w:name w:val="Body Text Indent"/>
    <w:basedOn w:val="a3"/>
    <w:qFormat/>
    <w:pPr>
      <w:ind w:leftChars="857" w:left="1800"/>
    </w:pPr>
    <w:rPr>
      <w:rFonts w:ascii="宋体" w:hAnsi="宋体"/>
      <w:color w:val="FF0000"/>
      <w:sz w:val="24"/>
    </w:rPr>
  </w:style>
  <w:style w:type="paragraph" w:styleId="50">
    <w:name w:val="toc 5"/>
    <w:basedOn w:val="a3"/>
    <w:next w:val="a3"/>
    <w:qFormat/>
    <w:pPr>
      <w:ind w:left="840"/>
    </w:pPr>
  </w:style>
  <w:style w:type="paragraph" w:styleId="32">
    <w:name w:val="toc 3"/>
    <w:basedOn w:val="a3"/>
    <w:next w:val="a3"/>
    <w:uiPriority w:val="39"/>
    <w:qFormat/>
    <w:pPr>
      <w:tabs>
        <w:tab w:val="left" w:pos="1260"/>
        <w:tab w:val="right" w:leader="dot" w:pos="8301"/>
      </w:tabs>
      <w:ind w:left="420"/>
    </w:pPr>
  </w:style>
  <w:style w:type="paragraph" w:styleId="af">
    <w:name w:val="Plain Text"/>
    <w:basedOn w:val="a3"/>
    <w:qFormat/>
    <w:pPr>
      <w:adjustRightInd w:val="0"/>
      <w:spacing w:line="312" w:lineRule="atLeast"/>
    </w:pPr>
    <w:rPr>
      <w:rFonts w:ascii="宋体" w:hAnsi="Courier New" w:hint="eastAsia"/>
      <w:kern w:val="0"/>
    </w:rPr>
  </w:style>
  <w:style w:type="paragraph" w:styleId="80">
    <w:name w:val="toc 8"/>
    <w:basedOn w:val="a3"/>
    <w:next w:val="a3"/>
    <w:qFormat/>
    <w:pPr>
      <w:ind w:left="1470"/>
    </w:pPr>
    <w:rPr>
      <w:color w:val="FF0000"/>
    </w:rPr>
  </w:style>
  <w:style w:type="paragraph" w:styleId="21">
    <w:name w:val="Body Text Indent 2"/>
    <w:basedOn w:val="a3"/>
    <w:qFormat/>
    <w:pPr>
      <w:spacing w:line="360" w:lineRule="auto"/>
      <w:ind w:firstLineChars="200" w:firstLine="480"/>
    </w:pPr>
    <w:rPr>
      <w:rFonts w:ascii="宋体" w:hAnsi="宋体"/>
      <w:sz w:val="24"/>
    </w:rPr>
  </w:style>
  <w:style w:type="paragraph" w:styleId="af0">
    <w:name w:val="Balloon Text"/>
    <w:basedOn w:val="a3"/>
    <w:qFormat/>
    <w:rPr>
      <w:sz w:val="18"/>
    </w:rPr>
  </w:style>
  <w:style w:type="paragraph" w:styleId="af1">
    <w:name w:val="footer"/>
    <w:basedOn w:val="a3"/>
    <w:qFormat/>
    <w:pPr>
      <w:tabs>
        <w:tab w:val="center" w:pos="4153"/>
        <w:tab w:val="right" w:pos="8306"/>
      </w:tabs>
      <w:snapToGrid w:val="0"/>
    </w:pPr>
    <w:rPr>
      <w:sz w:val="18"/>
    </w:rPr>
  </w:style>
  <w:style w:type="paragraph" w:styleId="af2">
    <w:name w:val="header"/>
    <w:basedOn w:val="a3"/>
    <w:link w:val="af3"/>
    <w:qFormat/>
    <w:pPr>
      <w:tabs>
        <w:tab w:val="center" w:pos="4153"/>
        <w:tab w:val="right" w:pos="8306"/>
      </w:tabs>
      <w:adjustRightInd w:val="0"/>
      <w:snapToGrid w:val="0"/>
      <w:spacing w:line="240" w:lineRule="atLeast"/>
      <w:textAlignment w:val="baseline"/>
    </w:pPr>
    <w:rPr>
      <w:sz w:val="18"/>
    </w:rPr>
  </w:style>
  <w:style w:type="paragraph" w:styleId="10">
    <w:name w:val="toc 1"/>
    <w:basedOn w:val="a3"/>
    <w:next w:val="a3"/>
    <w:uiPriority w:val="39"/>
    <w:qFormat/>
    <w:pPr>
      <w:tabs>
        <w:tab w:val="left" w:pos="630"/>
        <w:tab w:val="right" w:leader="dot" w:pos="8301"/>
      </w:tabs>
      <w:spacing w:before="120" w:after="120"/>
    </w:pPr>
    <w:rPr>
      <w:b/>
      <w:caps/>
      <w:sz w:val="28"/>
    </w:rPr>
  </w:style>
  <w:style w:type="paragraph" w:styleId="42">
    <w:name w:val="toc 4"/>
    <w:basedOn w:val="a3"/>
    <w:next w:val="a3"/>
    <w:qFormat/>
    <w:pPr>
      <w:ind w:left="630"/>
    </w:pPr>
  </w:style>
  <w:style w:type="paragraph" w:styleId="60">
    <w:name w:val="toc 6"/>
    <w:basedOn w:val="a3"/>
    <w:next w:val="a3"/>
    <w:qFormat/>
    <w:pPr>
      <w:ind w:left="1050"/>
    </w:pPr>
  </w:style>
  <w:style w:type="paragraph" w:styleId="33">
    <w:name w:val="Body Text Indent 3"/>
    <w:basedOn w:val="a3"/>
    <w:qFormat/>
    <w:pPr>
      <w:adjustRightInd w:val="0"/>
      <w:spacing w:line="360" w:lineRule="auto"/>
      <w:ind w:firstLine="570"/>
      <w:textAlignment w:val="baseline"/>
    </w:pPr>
    <w:rPr>
      <w:kern w:val="0"/>
      <w:sz w:val="28"/>
    </w:rPr>
  </w:style>
  <w:style w:type="paragraph" w:styleId="af4">
    <w:name w:val="table of figures"/>
    <w:basedOn w:val="a3"/>
    <w:next w:val="a3"/>
    <w:qFormat/>
    <w:pPr>
      <w:spacing w:line="300" w:lineRule="auto"/>
    </w:pPr>
  </w:style>
  <w:style w:type="paragraph" w:styleId="22">
    <w:name w:val="toc 2"/>
    <w:basedOn w:val="a3"/>
    <w:next w:val="a3"/>
    <w:uiPriority w:val="39"/>
    <w:qFormat/>
    <w:pPr>
      <w:tabs>
        <w:tab w:val="left" w:pos="840"/>
        <w:tab w:val="right" w:leader="dot" w:pos="8301"/>
      </w:tabs>
      <w:ind w:left="210"/>
    </w:pPr>
    <w:rPr>
      <w:smallCaps/>
    </w:rPr>
  </w:style>
  <w:style w:type="paragraph" w:styleId="90">
    <w:name w:val="toc 9"/>
    <w:basedOn w:val="a3"/>
    <w:next w:val="a3"/>
    <w:link w:val="91"/>
    <w:qFormat/>
    <w:pPr>
      <w:ind w:left="1680"/>
    </w:pPr>
  </w:style>
  <w:style w:type="paragraph" w:styleId="HTML">
    <w:name w:val="HTML Preformatted"/>
    <w:basedOn w:val="a3"/>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szCs w:val="24"/>
    </w:rPr>
  </w:style>
  <w:style w:type="paragraph" w:styleId="af5">
    <w:name w:val="Normal (Web)"/>
    <w:basedOn w:val="a3"/>
    <w:qFormat/>
    <w:pPr>
      <w:spacing w:line="300" w:lineRule="auto"/>
    </w:pPr>
    <w:rPr>
      <w:sz w:val="24"/>
    </w:rPr>
  </w:style>
  <w:style w:type="paragraph" w:styleId="af6">
    <w:name w:val="annotation subject"/>
    <w:basedOn w:val="aa"/>
    <w:next w:val="aa"/>
    <w:qFormat/>
    <w:rPr>
      <w:b/>
    </w:rPr>
  </w:style>
  <w:style w:type="paragraph" w:styleId="af7">
    <w:name w:val="Body Text First Indent"/>
    <w:basedOn w:val="a3"/>
    <w:link w:val="af8"/>
    <w:qFormat/>
    <w:pPr>
      <w:spacing w:line="300" w:lineRule="auto"/>
      <w:ind w:firstLineChars="200" w:firstLine="420"/>
    </w:pPr>
  </w:style>
  <w:style w:type="paragraph" w:styleId="23">
    <w:name w:val="Body Text First Indent 2"/>
    <w:basedOn w:val="ae"/>
    <w:uiPriority w:val="99"/>
    <w:unhideWhenUsed/>
    <w:qFormat/>
    <w:pPr>
      <w:ind w:leftChars="200" w:left="420" w:firstLineChars="200" w:firstLine="420"/>
    </w:pPr>
  </w:style>
  <w:style w:type="table" w:styleId="af9">
    <w:name w:val="Table Grid"/>
    <w:basedOn w:val="a5"/>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a">
    <w:name w:val="page number"/>
    <w:basedOn w:val="a4"/>
    <w:qFormat/>
  </w:style>
  <w:style w:type="character" w:styleId="afb">
    <w:name w:val="FollowedHyperlink"/>
    <w:qFormat/>
    <w:rPr>
      <w:color w:val="800080"/>
      <w:u w:val="single"/>
    </w:rPr>
  </w:style>
  <w:style w:type="character" w:styleId="afc">
    <w:name w:val="Hyperlink"/>
    <w:uiPriority w:val="99"/>
    <w:qFormat/>
    <w:rPr>
      <w:color w:val="0000FF"/>
      <w:u w:val="single"/>
    </w:rPr>
  </w:style>
  <w:style w:type="character" w:styleId="afd">
    <w:name w:val="annotation reference"/>
    <w:qFormat/>
    <w:rPr>
      <w:sz w:val="21"/>
    </w:rPr>
  </w:style>
  <w:style w:type="paragraph" w:customStyle="1" w:styleId="2560606">
    <w:name w:val="样式 正文缩进 + 首行缩进:  2.56 字符 段前: 0.6 行 段后: 0.6 行"/>
    <w:basedOn w:val="a7"/>
    <w:link w:val="2560606Char"/>
    <w:qFormat/>
    <w:pPr>
      <w:spacing w:beforeLines="60" w:afterLines="60"/>
      <w:ind w:firstLine="0"/>
    </w:pPr>
    <w:rPr>
      <w:rFonts w:ascii="微软简仿宋" w:hAnsi="宋体" w:cs="宋体"/>
      <w:szCs w:val="24"/>
      <w:lang w:val="zh-CN"/>
    </w:rPr>
  </w:style>
  <w:style w:type="character" w:customStyle="1" w:styleId="af8">
    <w:name w:val="正文首行缩进 字符"/>
    <w:basedOn w:val="ad"/>
    <w:link w:val="af7"/>
    <w:qFormat/>
    <w:rPr>
      <w:kern w:val="2"/>
      <w:sz w:val="21"/>
    </w:rPr>
  </w:style>
  <w:style w:type="character" w:customStyle="1" w:styleId="ad">
    <w:name w:val="正文文本 字符"/>
    <w:link w:val="ac"/>
    <w:qFormat/>
    <w:rPr>
      <w:kern w:val="2"/>
      <w:sz w:val="21"/>
    </w:rPr>
  </w:style>
  <w:style w:type="character" w:customStyle="1" w:styleId="CharChar10">
    <w:name w:val="Char Char10"/>
    <w:qFormat/>
    <w:rPr>
      <w:rFonts w:eastAsia="黑体"/>
      <w:b/>
      <w:kern w:val="44"/>
      <w:sz w:val="21"/>
      <w:lang w:val="en-US" w:eastAsia="zh-CN"/>
    </w:rPr>
  </w:style>
  <w:style w:type="character" w:customStyle="1" w:styleId="CharChar">
    <w:name w:val="Char Char"/>
    <w:qFormat/>
    <w:rPr>
      <w:rFonts w:ascii="宋体" w:hAnsi="宋体"/>
      <w:color w:val="FF0000"/>
      <w:kern w:val="2"/>
      <w:sz w:val="24"/>
    </w:rPr>
  </w:style>
  <w:style w:type="character" w:customStyle="1" w:styleId="afe">
    <w:name w:val="下划线"/>
    <w:qFormat/>
    <w:rPr>
      <w:rFonts w:ascii="Times New Roman" w:eastAsia="宋体" w:hAnsi="Times New Roman"/>
      <w:sz w:val="24"/>
      <w:u w:val="single"/>
    </w:rPr>
  </w:style>
  <w:style w:type="character" w:customStyle="1" w:styleId="CharChar7">
    <w:name w:val="Char Char7"/>
    <w:qFormat/>
    <w:rPr>
      <w:rFonts w:ascii="Arial" w:eastAsia="黑体" w:hAnsi="Arial"/>
      <w:b/>
      <w:kern w:val="2"/>
      <w:sz w:val="24"/>
    </w:rPr>
  </w:style>
  <w:style w:type="character" w:customStyle="1" w:styleId="aff">
    <w:name w:val="下标"/>
    <w:qFormat/>
    <w:rPr>
      <w:vertAlign w:val="subscript"/>
    </w:rPr>
  </w:style>
  <w:style w:type="character" w:customStyle="1" w:styleId="H2CharChar">
    <w:name w:val="H2 Char Char"/>
    <w:qFormat/>
    <w:rPr>
      <w:rFonts w:ascii="宋体" w:eastAsia="宋体" w:hAnsi="宋体"/>
      <w:b/>
      <w:color w:val="000000"/>
      <w:sz w:val="24"/>
      <w:lang w:val="en-US" w:eastAsia="zh-CN"/>
    </w:rPr>
  </w:style>
  <w:style w:type="character" w:customStyle="1" w:styleId="af3">
    <w:name w:val="页眉 字符"/>
    <w:link w:val="af2"/>
    <w:qFormat/>
    <w:rPr>
      <w:sz w:val="18"/>
    </w:rPr>
  </w:style>
  <w:style w:type="character" w:customStyle="1" w:styleId="CharChar6">
    <w:name w:val="Char Char6"/>
    <w:qFormat/>
    <w:rPr>
      <w:rFonts w:ascii="Times New Roman" w:hAnsi="Times New Roman"/>
      <w:b/>
      <w:kern w:val="2"/>
      <w:sz w:val="24"/>
    </w:rPr>
  </w:style>
  <w:style w:type="character" w:customStyle="1" w:styleId="aff0">
    <w:name w:val="蓝色注释"/>
    <w:qFormat/>
    <w:rPr>
      <w:rFonts w:ascii="Times New Roman" w:eastAsia="宋体" w:hAnsi="Times New Roman"/>
      <w:i/>
      <w:color w:val="0000FF"/>
      <w:sz w:val="24"/>
    </w:rPr>
  </w:style>
  <w:style w:type="character" w:customStyle="1" w:styleId="h3Char">
    <w:name w:val="h3 Char"/>
    <w:qFormat/>
    <w:rPr>
      <w:rFonts w:ascii="宋体" w:hAnsi="宋体"/>
      <w:b/>
      <w:kern w:val="2"/>
      <w:sz w:val="24"/>
    </w:rPr>
  </w:style>
  <w:style w:type="character" w:customStyle="1" w:styleId="aff1">
    <w:name w:val="表格蓝色注释"/>
    <w:qFormat/>
    <w:rPr>
      <w:rFonts w:ascii="Times New Roman" w:eastAsia="宋体" w:hAnsi="Times New Roman"/>
      <w:i/>
      <w:color w:val="0000FF"/>
      <w:sz w:val="21"/>
    </w:rPr>
  </w:style>
  <w:style w:type="character" w:customStyle="1" w:styleId="line1">
    <w:name w:val="line1"/>
    <w:qFormat/>
    <w:rPr>
      <w:spacing w:val="360"/>
    </w:rPr>
  </w:style>
  <w:style w:type="character" w:customStyle="1" w:styleId="CharChar5">
    <w:name w:val="Char Char5"/>
    <w:qFormat/>
    <w:rPr>
      <w:rFonts w:ascii="Arial" w:eastAsia="黑体" w:hAnsi="Arial"/>
      <w:kern w:val="2"/>
      <w:sz w:val="24"/>
    </w:rPr>
  </w:style>
  <w:style w:type="character" w:customStyle="1" w:styleId="aff2">
    <w:name w:val="红色注释"/>
    <w:qFormat/>
    <w:rPr>
      <w:rFonts w:ascii="Times New Roman" w:eastAsia="宋体" w:hAnsi="Times New Roman"/>
      <w:i/>
      <w:color w:val="FF0000"/>
      <w:sz w:val="24"/>
    </w:rPr>
  </w:style>
  <w:style w:type="character" w:customStyle="1" w:styleId="CharChar9">
    <w:name w:val="Char Char9"/>
    <w:qFormat/>
    <w:rPr>
      <w:rFonts w:ascii="宋体" w:hAnsi="宋体"/>
      <w:b/>
      <w:kern w:val="2"/>
      <w:sz w:val="24"/>
    </w:rPr>
  </w:style>
  <w:style w:type="character" w:customStyle="1" w:styleId="Char">
    <w:name w:val="首行缩进 Char"/>
    <w:link w:val="aff3"/>
    <w:qFormat/>
    <w:rPr>
      <w:kern w:val="2"/>
      <w:sz w:val="24"/>
    </w:rPr>
  </w:style>
  <w:style w:type="paragraph" w:customStyle="1" w:styleId="aff3">
    <w:name w:val="首行缩进"/>
    <w:basedOn w:val="a3"/>
    <w:link w:val="Char"/>
    <w:qFormat/>
    <w:pPr>
      <w:spacing w:line="300" w:lineRule="auto"/>
      <w:ind w:firstLineChars="200" w:firstLine="480"/>
    </w:pPr>
    <w:rPr>
      <w:sz w:val="24"/>
    </w:rPr>
  </w:style>
  <w:style w:type="character" w:customStyle="1" w:styleId="ab">
    <w:name w:val="批注文字 字符"/>
    <w:link w:val="aa"/>
    <w:qFormat/>
    <w:rPr>
      <w:rFonts w:eastAsia="宋体"/>
      <w:kern w:val="2"/>
      <w:sz w:val="21"/>
      <w:lang w:val="en-US" w:eastAsia="zh-CN"/>
    </w:rPr>
  </w:style>
  <w:style w:type="character" w:customStyle="1" w:styleId="CharChar4">
    <w:name w:val="Char Char4"/>
    <w:qFormat/>
    <w:rPr>
      <w:rFonts w:ascii="Arial" w:eastAsia="黑体" w:hAnsi="Arial"/>
      <w:kern w:val="2"/>
      <w:sz w:val="21"/>
    </w:rPr>
  </w:style>
  <w:style w:type="character" w:customStyle="1" w:styleId="aff4">
    <w:name w:val="表格红色注释"/>
    <w:qFormat/>
    <w:rPr>
      <w:rFonts w:ascii="Times New Roman" w:eastAsia="宋体" w:hAnsi="Times New Roman"/>
      <w:i/>
      <w:color w:val="FF0000"/>
      <w:sz w:val="21"/>
    </w:rPr>
  </w:style>
  <w:style w:type="character" w:customStyle="1" w:styleId="CharChar8">
    <w:name w:val="Char Char8"/>
    <w:qFormat/>
    <w:rPr>
      <w:rFonts w:ascii="黑体" w:eastAsia="黑体" w:hAnsi="宋体"/>
      <w:kern w:val="2"/>
      <w:sz w:val="21"/>
    </w:rPr>
  </w:style>
  <w:style w:type="character" w:customStyle="1" w:styleId="aff5">
    <w:name w:val="上标"/>
    <w:qFormat/>
    <w:rPr>
      <w:vertAlign w:val="superscript"/>
    </w:rPr>
  </w:style>
  <w:style w:type="paragraph" w:customStyle="1" w:styleId="CharCharChar1Char">
    <w:name w:val="Char Char Char1 Char"/>
    <w:basedOn w:val="a3"/>
    <w:qFormat/>
    <w:pPr>
      <w:widowControl/>
      <w:adjustRightInd w:val="0"/>
      <w:snapToGrid w:val="0"/>
      <w:spacing w:beforeLines="25" w:afterLines="25" w:line="240" w:lineRule="exact"/>
      <w:ind w:firstLineChars="192" w:firstLine="560"/>
      <w:jc w:val="left"/>
    </w:pPr>
    <w:rPr>
      <w:rFonts w:ascii="宋体" w:hAnsi="宋体"/>
      <w:kern w:val="0"/>
      <w:sz w:val="28"/>
      <w:lang w:eastAsia="en-US"/>
    </w:rPr>
  </w:style>
  <w:style w:type="paragraph" w:customStyle="1" w:styleId="43">
    <w:name w:val="标题4"/>
    <w:basedOn w:val="a3"/>
    <w:link w:val="4Char"/>
    <w:qFormat/>
    <w:pPr>
      <w:spacing w:before="120" w:after="120"/>
      <w:ind w:firstLine="20"/>
    </w:pPr>
    <w:rPr>
      <w:rFonts w:ascii="宋体" w:hAnsi="Courier New" w:hint="eastAsia"/>
      <w:b/>
      <w:sz w:val="24"/>
    </w:rPr>
  </w:style>
  <w:style w:type="paragraph" w:customStyle="1" w:styleId="Default">
    <w:name w:val="Default"/>
    <w:qFormat/>
    <w:pPr>
      <w:widowControl w:val="0"/>
      <w:autoSpaceDE w:val="0"/>
      <w:autoSpaceDN w:val="0"/>
      <w:adjustRightInd w:val="0"/>
    </w:pPr>
    <w:rPr>
      <w:rFonts w:ascii="Arial" w:hAnsi="Arial"/>
      <w:color w:val="000000"/>
      <w:sz w:val="24"/>
    </w:rPr>
  </w:style>
  <w:style w:type="paragraph" w:customStyle="1" w:styleId="aff6">
    <w:name w:val="设计代码"/>
    <w:basedOn w:val="a3"/>
    <w:next w:val="a3"/>
    <w:qFormat/>
    <w:pPr>
      <w:spacing w:beforeLines="300" w:afterLines="300" w:line="360" w:lineRule="auto"/>
      <w:jc w:val="center"/>
    </w:pPr>
    <w:rPr>
      <w:rFonts w:ascii="黑体" w:eastAsia="黑体"/>
      <w:sz w:val="44"/>
    </w:rPr>
  </w:style>
  <w:style w:type="paragraph" w:customStyle="1" w:styleId="aff7">
    <w:name w:val="公式编号"/>
    <w:basedOn w:val="aff3"/>
    <w:qFormat/>
    <w:pPr>
      <w:ind w:firstLineChars="0" w:firstLine="0"/>
      <w:jc w:val="right"/>
    </w:pPr>
  </w:style>
  <w:style w:type="paragraph" w:customStyle="1" w:styleId="aff8">
    <w:name w:val="居中表格文字"/>
    <w:basedOn w:val="a3"/>
    <w:qFormat/>
    <w:pPr>
      <w:spacing w:line="300" w:lineRule="auto"/>
      <w:jc w:val="center"/>
    </w:pPr>
  </w:style>
  <w:style w:type="paragraph" w:customStyle="1" w:styleId="aff9">
    <w:name w:val="年份"/>
    <w:basedOn w:val="a3"/>
    <w:qFormat/>
    <w:pPr>
      <w:spacing w:line="300" w:lineRule="auto"/>
      <w:jc w:val="center"/>
    </w:pPr>
    <w:rPr>
      <w:b/>
      <w:sz w:val="24"/>
    </w:rPr>
  </w:style>
  <w:style w:type="paragraph" w:customStyle="1" w:styleId="affa">
    <w:name w:val="居左表格文字"/>
    <w:basedOn w:val="aff8"/>
    <w:qFormat/>
    <w:pPr>
      <w:jc w:val="both"/>
    </w:pPr>
  </w:style>
  <w:style w:type="paragraph" w:customStyle="1" w:styleId="a0">
    <w:name w:val="表格内序号"/>
    <w:basedOn w:val="affa"/>
    <w:qFormat/>
    <w:pPr>
      <w:numPr>
        <w:numId w:val="2"/>
      </w:numPr>
    </w:pPr>
  </w:style>
  <w:style w:type="paragraph" w:customStyle="1" w:styleId="4">
    <w:name w:val="样式4"/>
    <w:basedOn w:val="40"/>
    <w:qFormat/>
    <w:pPr>
      <w:numPr>
        <w:numId w:val="3"/>
      </w:numPr>
      <w:tabs>
        <w:tab w:val="left" w:pos="425"/>
      </w:tabs>
    </w:pPr>
  </w:style>
  <w:style w:type="paragraph" w:customStyle="1" w:styleId="Char2CharCharCharCharCharCharCharChar">
    <w:name w:val="Char2 Char Char Char Char Char Char Char Char"/>
    <w:next w:val="a3"/>
    <w:qFormat/>
    <w:pPr>
      <w:keepNext/>
      <w:keepLines/>
      <w:tabs>
        <w:tab w:val="left" w:pos="3360"/>
        <w:tab w:val="left" w:pos="4394"/>
      </w:tabs>
      <w:snapToGrid w:val="0"/>
      <w:spacing w:before="240" w:after="240"/>
      <w:ind w:left="3360" w:hanging="1418"/>
      <w:outlineLvl w:val="7"/>
    </w:pPr>
    <w:rPr>
      <w:rFonts w:ascii="Arial" w:eastAsia="黑体" w:hAnsi="Arial"/>
      <w:sz w:val="21"/>
    </w:rPr>
  </w:style>
  <w:style w:type="paragraph" w:customStyle="1" w:styleId="affb">
    <w:name w:val="注"/>
    <w:basedOn w:val="a3"/>
    <w:qFormat/>
    <w:pPr>
      <w:spacing w:line="300" w:lineRule="auto"/>
    </w:pPr>
    <w:rPr>
      <w:rFonts w:eastAsia="黑体"/>
    </w:rPr>
  </w:style>
  <w:style w:type="paragraph" w:customStyle="1" w:styleId="affc">
    <w:name w:val="公司名称"/>
    <w:basedOn w:val="a3"/>
    <w:next w:val="a3"/>
    <w:qFormat/>
    <w:pPr>
      <w:spacing w:beforeLines="1200" w:line="300" w:lineRule="auto"/>
      <w:jc w:val="center"/>
    </w:pPr>
    <w:rPr>
      <w:rFonts w:ascii="黑体" w:eastAsia="黑体"/>
      <w:b/>
      <w:sz w:val="32"/>
    </w:rPr>
  </w:style>
  <w:style w:type="paragraph" w:customStyle="1" w:styleId="affd">
    <w:name w:val="首页表格条目"/>
    <w:basedOn w:val="aff8"/>
    <w:next w:val="a3"/>
    <w:qFormat/>
    <w:rPr>
      <w:rFonts w:ascii="黑体" w:eastAsia="黑体"/>
    </w:rPr>
  </w:style>
  <w:style w:type="paragraph" w:customStyle="1" w:styleId="affe">
    <w:name w:val="字母编号列项（一级）"/>
    <w:qFormat/>
    <w:pPr>
      <w:ind w:leftChars="200" w:left="840" w:hangingChars="200" w:hanging="420"/>
      <w:jc w:val="both"/>
    </w:pPr>
    <w:rPr>
      <w:rFonts w:ascii="宋体"/>
      <w:sz w:val="21"/>
    </w:rPr>
  </w:style>
  <w:style w:type="paragraph" w:customStyle="1" w:styleId="11">
    <w:name w:val="样式 标题 1"/>
    <w:basedOn w:val="a3"/>
    <w:qFormat/>
    <w:pPr>
      <w:tabs>
        <w:tab w:val="left" w:pos="1260"/>
      </w:tabs>
      <w:ind w:left="1260" w:hanging="420"/>
    </w:pPr>
  </w:style>
  <w:style w:type="paragraph" w:customStyle="1" w:styleId="a1">
    <w:name w:val="正文条目二级（符号）"/>
    <w:basedOn w:val="aff3"/>
    <w:qFormat/>
    <w:pPr>
      <w:numPr>
        <w:numId w:val="4"/>
      </w:numPr>
      <w:ind w:firstLineChars="0" w:firstLine="0"/>
    </w:pPr>
  </w:style>
  <w:style w:type="paragraph" w:customStyle="1" w:styleId="afff">
    <w:name w:val="文档名称"/>
    <w:basedOn w:val="a3"/>
    <w:next w:val="a3"/>
    <w:qFormat/>
    <w:pPr>
      <w:spacing w:afterLines="50" w:line="360" w:lineRule="auto"/>
      <w:jc w:val="center"/>
    </w:pPr>
    <w:rPr>
      <w:rFonts w:ascii="黑体" w:eastAsia="黑体"/>
      <w:b/>
      <w:sz w:val="52"/>
    </w:rPr>
  </w:style>
  <w:style w:type="paragraph" w:customStyle="1" w:styleId="a">
    <w:name w:val="正文条目一级（编号）"/>
    <w:basedOn w:val="aff3"/>
    <w:qFormat/>
    <w:pPr>
      <w:numPr>
        <w:numId w:val="5"/>
      </w:numPr>
      <w:ind w:firstLineChars="0" w:firstLine="0"/>
    </w:pPr>
  </w:style>
  <w:style w:type="paragraph" w:customStyle="1" w:styleId="afff0">
    <w:name w:val="封面页眉"/>
    <w:basedOn w:val="af2"/>
    <w:qFormat/>
    <w:pPr>
      <w:adjustRightInd/>
      <w:spacing w:line="300" w:lineRule="auto"/>
      <w:textAlignment w:val="auto"/>
    </w:pPr>
    <w:rPr>
      <w:rFonts w:eastAsia="黑体"/>
    </w:rPr>
  </w:style>
  <w:style w:type="paragraph" w:customStyle="1" w:styleId="afff1">
    <w:name w:val="仅供内部使用"/>
    <w:basedOn w:val="a3"/>
    <w:next w:val="a3"/>
    <w:qFormat/>
    <w:pPr>
      <w:spacing w:afterLines="400" w:line="360" w:lineRule="auto"/>
      <w:jc w:val="center"/>
    </w:pPr>
    <w:rPr>
      <w:b/>
    </w:rPr>
  </w:style>
  <w:style w:type="paragraph" w:customStyle="1" w:styleId="Fu">
    <w:name w:val="Fu_正文"/>
    <w:basedOn w:val="a3"/>
    <w:qFormat/>
    <w:rPr>
      <w:sz w:val="24"/>
    </w:rPr>
  </w:style>
  <w:style w:type="paragraph" w:customStyle="1" w:styleId="afff2">
    <w:name w:val="段"/>
    <w:link w:val="Char0"/>
    <w:qFormat/>
    <w:pPr>
      <w:autoSpaceDE w:val="0"/>
      <w:autoSpaceDN w:val="0"/>
      <w:ind w:firstLineChars="200" w:firstLine="200"/>
      <w:jc w:val="both"/>
    </w:pPr>
    <w:rPr>
      <w:rFonts w:ascii="宋体"/>
      <w:sz w:val="21"/>
    </w:rPr>
  </w:style>
  <w:style w:type="paragraph" w:customStyle="1" w:styleId="afff3">
    <w:name w:val="签字栏"/>
    <w:basedOn w:val="a3"/>
    <w:qFormat/>
    <w:pPr>
      <w:spacing w:line="300" w:lineRule="auto"/>
      <w:jc w:val="center"/>
    </w:pPr>
    <w:rPr>
      <w:b/>
      <w:kern w:val="0"/>
    </w:rPr>
  </w:style>
  <w:style w:type="paragraph" w:customStyle="1" w:styleId="afff4">
    <w:name w:val="部门名称"/>
    <w:basedOn w:val="aff8"/>
    <w:qFormat/>
    <w:rPr>
      <w:rFonts w:ascii="黑体" w:eastAsia="黑体"/>
      <w:sz w:val="24"/>
    </w:rPr>
  </w:style>
  <w:style w:type="paragraph" w:customStyle="1" w:styleId="CharCharCharCharCharCharChar">
    <w:name w:val="Char Char Char Char Char Char Char"/>
    <w:basedOn w:val="a3"/>
    <w:qFormat/>
    <w:pPr>
      <w:tabs>
        <w:tab w:val="left" w:pos="360"/>
      </w:tabs>
    </w:pPr>
    <w:rPr>
      <w:sz w:val="24"/>
    </w:rPr>
  </w:style>
  <w:style w:type="paragraph" w:customStyle="1" w:styleId="Fu0">
    <w:name w:val="Fu_正文加黑"/>
    <w:basedOn w:val="Fu"/>
    <w:next w:val="Fu"/>
    <w:qFormat/>
    <w:pPr>
      <w:spacing w:line="360" w:lineRule="auto"/>
    </w:pPr>
    <w:rPr>
      <w:b/>
    </w:rPr>
  </w:style>
  <w:style w:type="paragraph" w:customStyle="1" w:styleId="afff5">
    <w:name w:val="目录标题"/>
    <w:basedOn w:val="a3"/>
    <w:qFormat/>
    <w:pPr>
      <w:spacing w:line="300" w:lineRule="auto"/>
      <w:jc w:val="center"/>
    </w:pPr>
    <w:rPr>
      <w:rFonts w:ascii="黑体" w:eastAsia="黑体"/>
      <w:sz w:val="24"/>
    </w:rPr>
  </w:style>
  <w:style w:type="character" w:customStyle="1" w:styleId="Char0">
    <w:name w:val="段 Char"/>
    <w:link w:val="afff2"/>
    <w:qFormat/>
    <w:rPr>
      <w:rFonts w:ascii="宋体"/>
      <w:sz w:val="21"/>
    </w:rPr>
  </w:style>
  <w:style w:type="paragraph" w:customStyle="1" w:styleId="310">
    <w:name w:val="正文文本缩进 31"/>
    <w:basedOn w:val="a3"/>
    <w:qFormat/>
    <w:pPr>
      <w:adjustRightInd w:val="0"/>
      <w:spacing w:line="360" w:lineRule="auto"/>
      <w:ind w:firstLine="570"/>
      <w:textAlignment w:val="baseline"/>
    </w:pPr>
    <w:rPr>
      <w:kern w:val="0"/>
      <w:sz w:val="28"/>
    </w:rPr>
  </w:style>
  <w:style w:type="paragraph" w:customStyle="1" w:styleId="p0">
    <w:name w:val="p0"/>
    <w:basedOn w:val="a3"/>
    <w:qFormat/>
    <w:pPr>
      <w:widowControl/>
    </w:pPr>
    <w:rPr>
      <w:kern w:val="0"/>
      <w:szCs w:val="21"/>
    </w:rPr>
  </w:style>
  <w:style w:type="paragraph" w:styleId="afff6">
    <w:name w:val="List Paragraph"/>
    <w:basedOn w:val="a3"/>
    <w:uiPriority w:val="34"/>
    <w:qFormat/>
    <w:pPr>
      <w:ind w:firstLineChars="200" w:firstLine="420"/>
    </w:pPr>
  </w:style>
  <w:style w:type="character" w:customStyle="1" w:styleId="31">
    <w:name w:val="正文文本 3 字符"/>
    <w:basedOn w:val="a4"/>
    <w:link w:val="30"/>
    <w:qFormat/>
    <w:rPr>
      <w:kern w:val="2"/>
      <w:sz w:val="16"/>
      <w:szCs w:val="16"/>
    </w:rPr>
  </w:style>
  <w:style w:type="paragraph" w:customStyle="1" w:styleId="afff7">
    <w:name w:val="一级条标题"/>
    <w:next w:val="afff2"/>
    <w:qFormat/>
    <w:pPr>
      <w:spacing w:beforeLines="50" w:afterLines="50"/>
      <w:outlineLvl w:val="2"/>
    </w:pPr>
    <w:rPr>
      <w:rFonts w:ascii="黑体" w:eastAsia="黑体"/>
      <w:sz w:val="21"/>
      <w:szCs w:val="21"/>
    </w:rPr>
  </w:style>
  <w:style w:type="character" w:customStyle="1" w:styleId="font01">
    <w:name w:val="font01"/>
    <w:basedOn w:val="a4"/>
    <w:qFormat/>
    <w:rPr>
      <w:rFonts w:ascii="宋体" w:eastAsia="宋体" w:hAnsi="宋体" w:cs="宋体" w:hint="eastAsia"/>
      <w:color w:val="000000"/>
      <w:sz w:val="22"/>
      <w:szCs w:val="22"/>
      <w:u w:val="none"/>
    </w:rPr>
  </w:style>
  <w:style w:type="paragraph" w:customStyle="1" w:styleId="Style164">
    <w:name w:val="_Style 164"/>
    <w:basedOn w:val="a3"/>
    <w:next w:val="afff6"/>
    <w:uiPriority w:val="34"/>
    <w:qFormat/>
    <w:pPr>
      <w:ind w:firstLineChars="200" w:firstLine="420"/>
    </w:pPr>
  </w:style>
  <w:style w:type="paragraph" w:customStyle="1" w:styleId="a2">
    <w:name w:val="正文表标题"/>
    <w:next w:val="afff2"/>
    <w:qFormat/>
    <w:pPr>
      <w:numPr>
        <w:numId w:val="6"/>
      </w:numPr>
      <w:tabs>
        <w:tab w:val="left" w:pos="360"/>
      </w:tabs>
      <w:spacing w:beforeLines="50" w:afterLines="50"/>
      <w:jc w:val="center"/>
    </w:pPr>
    <w:rPr>
      <w:rFonts w:ascii="黑体" w:eastAsia="黑体"/>
      <w:sz w:val="21"/>
    </w:rPr>
  </w:style>
  <w:style w:type="character" w:customStyle="1" w:styleId="20">
    <w:name w:val="标题 2 字符"/>
    <w:link w:val="2"/>
    <w:qFormat/>
    <w:rPr>
      <w:rFonts w:ascii="宋体" w:hAnsi="Arial"/>
      <w:b/>
      <w:kern w:val="2"/>
      <w:sz w:val="24"/>
    </w:rPr>
  </w:style>
  <w:style w:type="paragraph" w:customStyle="1" w:styleId="105-5TimesNewRoman">
    <w:name w:val="样式 样式 缩进1 + 左侧:  0 厘米 悬挂缩进: 5 字符 首行缩进:  -5 字符 + Times New Roman..."/>
    <w:basedOn w:val="a3"/>
    <w:qFormat/>
    <w:pPr>
      <w:widowControl/>
      <w:tabs>
        <w:tab w:val="center" w:pos="4201"/>
        <w:tab w:val="right" w:leader="dot" w:pos="9298"/>
      </w:tabs>
      <w:autoSpaceDE w:val="0"/>
      <w:autoSpaceDN w:val="0"/>
      <w:ind w:leftChars="200" w:left="1418" w:hangingChars="475" w:hanging="998"/>
    </w:pPr>
    <w:rPr>
      <w:rFonts w:cs="宋体"/>
    </w:rPr>
  </w:style>
  <w:style w:type="character" w:customStyle="1" w:styleId="font21">
    <w:name w:val="font21"/>
    <w:basedOn w:val="a4"/>
    <w:qFormat/>
    <w:rPr>
      <w:rFonts w:ascii="宋体" w:eastAsia="宋体" w:hAnsi="宋体" w:cs="宋体" w:hint="eastAsia"/>
      <w:color w:val="00B0F0"/>
      <w:sz w:val="22"/>
      <w:szCs w:val="22"/>
      <w:u w:val="none"/>
    </w:rPr>
  </w:style>
  <w:style w:type="character" w:customStyle="1" w:styleId="font11">
    <w:name w:val="font11"/>
    <w:basedOn w:val="a4"/>
    <w:qFormat/>
    <w:rPr>
      <w:rFonts w:ascii="宋体" w:eastAsia="宋体" w:hAnsi="宋体" w:cs="宋体" w:hint="eastAsia"/>
      <w:color w:val="FF0000"/>
      <w:sz w:val="22"/>
      <w:szCs w:val="22"/>
      <w:u w:val="none"/>
    </w:rPr>
  </w:style>
  <w:style w:type="paragraph" w:customStyle="1" w:styleId="afff8">
    <w:name w:val="封面签名"/>
    <w:basedOn w:val="a3"/>
    <w:qFormat/>
    <w:pPr>
      <w:shd w:val="clear" w:color="FFFFFF" w:fill="auto"/>
      <w:spacing w:before="50"/>
    </w:pPr>
    <w:rPr>
      <w:rFonts w:ascii="Arial" w:eastAsia="黑体" w:hAnsi="Arial"/>
      <w:sz w:val="28"/>
    </w:rPr>
  </w:style>
  <w:style w:type="paragraph" w:customStyle="1" w:styleId="12">
    <w:name w:val="列表段落1"/>
    <w:basedOn w:val="a3"/>
    <w:uiPriority w:val="34"/>
    <w:unhideWhenUsed/>
    <w:qFormat/>
    <w:pPr>
      <w:widowControl/>
      <w:spacing w:line="240" w:lineRule="atLeast"/>
      <w:ind w:firstLineChars="200" w:firstLine="420"/>
    </w:pPr>
    <w:rPr>
      <w:rFonts w:ascii="Arial" w:eastAsia="微软雅黑" w:hAnsi="Arial"/>
      <w:kern w:val="0"/>
      <w:sz w:val="24"/>
      <w:szCs w:val="21"/>
    </w:rPr>
  </w:style>
  <w:style w:type="character" w:customStyle="1" w:styleId="41">
    <w:name w:val="标题 4 字符"/>
    <w:link w:val="40"/>
    <w:qFormat/>
    <w:rPr>
      <w:rFonts w:ascii="Arial" w:eastAsia="黑体" w:hAnsi="Arial"/>
      <w:b/>
      <w:sz w:val="28"/>
    </w:rPr>
  </w:style>
  <w:style w:type="character" w:customStyle="1" w:styleId="4Char">
    <w:name w:val="标题4 Char"/>
    <w:link w:val="43"/>
    <w:qFormat/>
    <w:rPr>
      <w:rFonts w:ascii="宋体" w:hAnsi="Courier New" w:hint="eastAsia"/>
      <w:b/>
      <w:sz w:val="24"/>
    </w:rPr>
  </w:style>
  <w:style w:type="character" w:customStyle="1" w:styleId="2560606Char">
    <w:name w:val="样式 正文缩进 + 首行缩进:  2.56 字符 段前: 0.6 行 段后: 0.6 行 Char"/>
    <w:link w:val="2560606"/>
    <w:qFormat/>
    <w:rPr>
      <w:rFonts w:ascii="微软简仿宋" w:hAnsi="宋体" w:cs="宋体"/>
      <w:szCs w:val="24"/>
      <w:lang w:val="zh-CN"/>
    </w:rPr>
  </w:style>
  <w:style w:type="character" w:customStyle="1" w:styleId="91">
    <w:name w:val="目录 9 字符"/>
    <w:link w:val="90"/>
    <w:qFormat/>
  </w:style>
  <w:style w:type="paragraph" w:customStyle="1" w:styleId="afff9">
    <w:name w:val="二级条标题"/>
    <w:basedOn w:val="afff7"/>
    <w:next w:val="afff2"/>
    <w:qFormat/>
    <w:pPr>
      <w:spacing w:before="50" w:after="50"/>
      <w:outlineLvl w:val="3"/>
    </w:pPr>
    <w:rPr>
      <w:rFonts w:hAnsi="黑体"/>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4107"/>
    <customShpInfo spid="_x0000_s1026" textRotate="1"/>
    <customShpInfo spid="_x0000_s410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10</Pages>
  <Words>1702</Words>
  <Characters>1755</Characters>
  <Application>Microsoft Office Word</Application>
  <DocSecurity>0</DocSecurity>
  <Lines>195</Lines>
  <Paragraphs>230</Paragraphs>
  <ScaleCrop>false</ScaleCrop>
  <LinksUpToDate>false</LinksUpToDate>
  <CharactersWithSpaces>3227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cp:lastPrinted>2011-08-10T05:49:00Z</cp:lastPrinted>
  <dcterms:created xsi:type="dcterms:W3CDTF">2017-05-18T07:40:00Z</dcterms:created>
  <dcterms:modified xsi:type="dcterms:W3CDTF">2026-02-11T06:50:00Z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2052-12.8.2.17134</vt:lpwstr>
  </property>
  <property fmtid="{D5CDD505-2E9C-101B-9397-08002B2CF9AE}" pid="3" name="ICV">
    <vt:lpwstr>355F91B28D2C4F4E8DA91A845BC9E395_13</vt:lpwstr>
  </property>
</Properties>
</file>